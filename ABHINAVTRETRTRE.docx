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E8A8E" w14:textId="0751FEEB" w:rsidR="00015BDD" w:rsidRDefault="00015BDD">
      <w:r>
        <w:rPr>
          <w:noProof/>
        </w:rPr>
        <mc:AlternateContent>
          <mc:Choice Requires="wps">
            <w:drawing>
              <wp:anchor distT="45720" distB="45720" distL="114300" distR="114300" simplePos="0" relativeHeight="251660288" behindDoc="0" locked="0" layoutInCell="1" allowOverlap="1" wp14:anchorId="14451851" wp14:editId="4E8A569B">
                <wp:simplePos x="0" y="0"/>
                <wp:positionH relativeFrom="column">
                  <wp:posOffset>63610</wp:posOffset>
                </wp:positionH>
                <wp:positionV relativeFrom="paragraph">
                  <wp:posOffset>-365760</wp:posOffset>
                </wp:positionV>
                <wp:extent cx="5813425" cy="8062623"/>
                <wp:effectExtent l="0" t="0" r="1587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3425" cy="8062623"/>
                        </a:xfrm>
                        <a:prstGeom prst="rect">
                          <a:avLst/>
                        </a:prstGeom>
                        <a:solidFill>
                          <a:schemeClr val="bg1">
                            <a:lumMod val="95000"/>
                          </a:schemeClr>
                        </a:solidFill>
                        <a:ln w="9525">
                          <a:solidFill>
                            <a:schemeClr val="bg1"/>
                          </a:solidFill>
                          <a:miter lim="800000"/>
                          <a:headEnd/>
                          <a:tailEnd/>
                        </a:ln>
                      </wps:spPr>
                      <wps:txbx>
                        <w:txbxContent>
                          <w:p w14:paraId="7002DD67" w14:textId="672D9520" w:rsidR="00525C08" w:rsidRPr="00771028" w:rsidRDefault="00525C08" w:rsidP="00DD6BB9">
                            <w:pPr>
                              <w:spacing w:after="0" w:line="240" w:lineRule="auto"/>
                              <w:jc w:val="center"/>
                              <w:rPr>
                                <w:rFonts w:ascii="Algerian" w:hAnsi="Algeri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71028">
                              <w:rPr>
                                <w:rFonts w:ascii="Algerian" w:hAnsi="Algeri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SMART VOTING</w:t>
                            </w:r>
                          </w:p>
                          <w:p w14:paraId="38F4BD91" w14:textId="1E38B2D4" w:rsidR="00525C08" w:rsidRPr="005E43E8" w:rsidRDefault="00525C08" w:rsidP="00DD6BB9">
                            <w:pPr>
                              <w:spacing w:after="0" w:line="240" w:lineRule="auto"/>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D6BB9">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E43E8">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(Online Voting System)</w:t>
                            </w:r>
                          </w:p>
                          <w:p w14:paraId="201934FA" w14:textId="77777777" w:rsidR="00525C08" w:rsidRDefault="00525C08" w:rsidP="00DD6BB9">
                            <w:pPr>
                              <w:spacing w:after="0" w:line="360" w:lineRule="auto"/>
                            </w:pPr>
                            <w:r>
                              <w:t xml:space="preserve">                                                                                                                                                                     </w:t>
                            </w:r>
                          </w:p>
                          <w:p w14:paraId="0212115F" w14:textId="24A23D2A" w:rsidR="00525C08" w:rsidRPr="00DD6BB9" w:rsidRDefault="00DD6BB9" w:rsidP="00DD6BB9">
                            <w:pPr>
                              <w:spacing w:after="0" w:line="360" w:lineRule="auto"/>
                              <w:ind w:left="2880"/>
                              <w:rPr>
                                <w:u w:val="single"/>
                              </w:rPr>
                            </w:pPr>
                            <w:r w:rsidRPr="00DD6BB9">
                              <w:rPr>
                                <w:b/>
                                <w:bCs/>
                                <w:i/>
                                <w:iCs/>
                                <w:sz w:val="28"/>
                                <w:szCs w:val="28"/>
                              </w:rPr>
                              <w:t xml:space="preserve">     </w:t>
                            </w:r>
                            <w:r w:rsidR="00525C08" w:rsidRPr="00DD6BB9">
                              <w:rPr>
                                <w:b/>
                                <w:bCs/>
                                <w:i/>
                                <w:iCs/>
                                <w:sz w:val="28"/>
                                <w:szCs w:val="28"/>
                                <w:u w:val="single"/>
                              </w:rPr>
                              <w:t>A PROJECT REPORT</w:t>
                            </w:r>
                          </w:p>
                          <w:p w14:paraId="0A3125FC" w14:textId="77777777" w:rsidR="00525C08" w:rsidRDefault="00525C08" w:rsidP="00DD6BB9">
                            <w:pPr>
                              <w:spacing w:after="0" w:line="360" w:lineRule="auto"/>
                              <w:jc w:val="center"/>
                              <w:rPr>
                                <w:b/>
                                <w:bCs/>
                              </w:rPr>
                            </w:pPr>
                            <w:r w:rsidRPr="00547EF7">
                              <w:rPr>
                                <w:b/>
                                <w:bCs/>
                              </w:rPr>
                              <w:t>Submitted to the Faculty of Computer Science of</w:t>
                            </w:r>
                          </w:p>
                          <w:p w14:paraId="1A8AD811" w14:textId="5B1D5B68" w:rsidR="00525C08" w:rsidRPr="00547EF7" w:rsidRDefault="00525C08" w:rsidP="00DD6BB9">
                            <w:pPr>
                              <w:spacing w:after="0" w:line="360" w:lineRule="auto"/>
                              <w:jc w:val="center"/>
                              <w:rPr>
                                <w:rFonts w:ascii="Bookman Old Style" w:hAnsi="Bookman Old Style"/>
                                <w:b/>
                                <w:bCs/>
                                <w:sz w:val="24"/>
                                <w:szCs w:val="24"/>
                              </w:rPr>
                            </w:pPr>
                            <w:r w:rsidRPr="00547EF7">
                              <w:rPr>
                                <w:rFonts w:ascii="Bookman Old Style" w:hAnsi="Bookman Old Style"/>
                                <w:b/>
                                <w:bCs/>
                                <w:sz w:val="24"/>
                                <w:szCs w:val="24"/>
                              </w:rPr>
                              <w:t xml:space="preserve">SARASWATI DEGREE VIDYA </w:t>
                            </w:r>
                            <w:r w:rsidR="00957AB6" w:rsidRPr="00547EF7">
                              <w:rPr>
                                <w:rFonts w:ascii="Bookman Old Style" w:hAnsi="Bookman Old Style"/>
                                <w:b/>
                                <w:bCs/>
                                <w:sz w:val="24"/>
                                <w:szCs w:val="24"/>
                              </w:rPr>
                              <w:t>MANDIR, NEELAKANTHA</w:t>
                            </w:r>
                            <w:r w:rsidRPr="00547EF7">
                              <w:rPr>
                                <w:rFonts w:ascii="Bookman Old Style" w:hAnsi="Bookman Old Style"/>
                                <w:b/>
                                <w:bCs/>
                                <w:sz w:val="24"/>
                                <w:szCs w:val="24"/>
                              </w:rPr>
                              <w:t xml:space="preserve"> NAGAR,</w:t>
                            </w:r>
                          </w:p>
                          <w:p w14:paraId="5B8FD264" w14:textId="432695FD" w:rsidR="00525C08" w:rsidRDefault="00957AB6" w:rsidP="00DD6BB9">
                            <w:pPr>
                              <w:spacing w:after="0" w:line="360" w:lineRule="auto"/>
                              <w:jc w:val="center"/>
                              <w:rPr>
                                <w:b/>
                                <w:bCs/>
                                <w:sz w:val="24"/>
                                <w:szCs w:val="24"/>
                              </w:rPr>
                            </w:pPr>
                            <w:r w:rsidRPr="004F22F2">
                              <w:rPr>
                                <w:b/>
                                <w:bCs/>
                                <w:sz w:val="24"/>
                                <w:szCs w:val="24"/>
                              </w:rPr>
                              <w:t>BERHAMPUR, ODISHA</w:t>
                            </w:r>
                            <w:r w:rsidR="00525C08" w:rsidRPr="004F22F2">
                              <w:rPr>
                                <w:b/>
                                <w:bCs/>
                                <w:sz w:val="24"/>
                                <w:szCs w:val="24"/>
                              </w:rPr>
                              <w:t>,760002</w:t>
                            </w:r>
                          </w:p>
                          <w:p w14:paraId="37872932" w14:textId="1D336EBC" w:rsidR="00525C08" w:rsidRDefault="00525C08" w:rsidP="00DD6BB9">
                            <w:pPr>
                              <w:spacing w:after="0" w:line="360" w:lineRule="auto"/>
                              <w:jc w:val="center"/>
                              <w:rPr>
                                <w:b/>
                                <w:bCs/>
                                <w:sz w:val="23"/>
                                <w:szCs w:val="23"/>
                              </w:rPr>
                            </w:pPr>
                            <w:r w:rsidRPr="004F22F2">
                              <w:rPr>
                                <w:b/>
                                <w:bCs/>
                                <w:sz w:val="23"/>
                                <w:szCs w:val="23"/>
                              </w:rPr>
                              <w:t xml:space="preserve">In Partial </w:t>
                            </w:r>
                            <w:r w:rsidR="00957AB6" w:rsidRPr="004F22F2">
                              <w:rPr>
                                <w:b/>
                                <w:bCs/>
                                <w:sz w:val="23"/>
                                <w:szCs w:val="23"/>
                              </w:rPr>
                              <w:t>Fulfillment</w:t>
                            </w:r>
                            <w:r w:rsidRPr="004F22F2">
                              <w:rPr>
                                <w:b/>
                                <w:bCs/>
                                <w:sz w:val="23"/>
                                <w:szCs w:val="23"/>
                              </w:rPr>
                              <w:t xml:space="preserve"> of the requirements for the award of degree</w:t>
                            </w:r>
                          </w:p>
                          <w:p w14:paraId="574443AC" w14:textId="77777777" w:rsidR="00525C08" w:rsidRDefault="00525C08" w:rsidP="00DD6BB9">
                            <w:pPr>
                              <w:spacing w:after="0" w:line="360" w:lineRule="auto"/>
                              <w:jc w:val="center"/>
                              <w:rPr>
                                <w:b/>
                                <w:bCs/>
                                <w:sz w:val="28"/>
                                <w:szCs w:val="28"/>
                              </w:rPr>
                            </w:pPr>
                            <w:r w:rsidRPr="004F22F2">
                              <w:rPr>
                                <w:b/>
                                <w:bCs/>
                                <w:sz w:val="28"/>
                                <w:szCs w:val="28"/>
                              </w:rPr>
                              <w:t>Bachelor in Science</w:t>
                            </w:r>
                          </w:p>
                          <w:p w14:paraId="70E4F586" w14:textId="77777777" w:rsidR="00525C08" w:rsidRPr="004F22F2" w:rsidRDefault="00525C08" w:rsidP="00DD6BB9">
                            <w:pPr>
                              <w:spacing w:after="0" w:line="360" w:lineRule="auto"/>
                              <w:jc w:val="center"/>
                              <w:rPr>
                                <w:b/>
                                <w:bCs/>
                                <w:i/>
                                <w:iCs/>
                                <w:sz w:val="24"/>
                                <w:szCs w:val="24"/>
                              </w:rPr>
                            </w:pPr>
                            <w:r w:rsidRPr="004F22F2">
                              <w:rPr>
                                <w:b/>
                                <w:bCs/>
                                <w:i/>
                                <w:iCs/>
                                <w:sz w:val="24"/>
                                <w:szCs w:val="24"/>
                              </w:rPr>
                              <w:t>With specialization</w:t>
                            </w:r>
                          </w:p>
                          <w:p w14:paraId="1AABFFEE" w14:textId="77777777" w:rsidR="00525C08" w:rsidRPr="00DD6BB9" w:rsidRDefault="00525C08" w:rsidP="00DD6BB9">
                            <w:pPr>
                              <w:spacing w:after="0" w:line="360" w:lineRule="auto"/>
                              <w:jc w:val="center"/>
                              <w:rPr>
                                <w:b/>
                                <w:bCs/>
                                <w:i/>
                                <w:iCs/>
                                <w:color w:val="FF0000"/>
                                <w:sz w:val="28"/>
                                <w:szCs w:val="28"/>
                              </w:rPr>
                            </w:pPr>
                            <w:r w:rsidRPr="00DD6BB9">
                              <w:rPr>
                                <w:b/>
                                <w:bCs/>
                                <w:i/>
                                <w:iCs/>
                                <w:color w:val="FF0000"/>
                                <w:sz w:val="28"/>
                                <w:szCs w:val="28"/>
                              </w:rPr>
                              <w:t>Computer Science</w:t>
                            </w:r>
                          </w:p>
                          <w:p w14:paraId="538616D1" w14:textId="77777777" w:rsidR="00525C08" w:rsidRDefault="00525C08" w:rsidP="00DD6BB9">
                            <w:pPr>
                              <w:spacing w:after="0" w:line="360" w:lineRule="auto"/>
                              <w:jc w:val="center"/>
                              <w:rPr>
                                <w:b/>
                                <w:bCs/>
                                <w:i/>
                                <w:iCs/>
                                <w:sz w:val="24"/>
                                <w:szCs w:val="24"/>
                              </w:rPr>
                            </w:pPr>
                            <w:r w:rsidRPr="004F22F2">
                              <w:rPr>
                                <w:b/>
                                <w:bCs/>
                                <w:i/>
                                <w:iCs/>
                                <w:sz w:val="24"/>
                                <w:szCs w:val="24"/>
                              </w:rPr>
                              <w:t>By</w:t>
                            </w:r>
                          </w:p>
                          <w:p w14:paraId="5A262318" w14:textId="4956801A" w:rsidR="00525C08" w:rsidRPr="00EA0A00" w:rsidRDefault="00D73ED2" w:rsidP="00DD6BB9">
                            <w:pPr>
                              <w:spacing w:after="0" w:line="360" w:lineRule="auto"/>
                              <w:jc w:val="cente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 Rohan Reddy</w:t>
                            </w:r>
                            <w:r w:rsidR="00525C08" w:rsidRPr="00EA0A00">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SV2022821</w:t>
                            </w:r>
                            <w:r w:rsidR="00525C08" w:rsidRPr="00EA0A00">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41D4164" w14:textId="77777777" w:rsidR="00525C08" w:rsidRPr="00173367" w:rsidRDefault="00525C08" w:rsidP="00DD6BB9">
                            <w:pPr>
                              <w:spacing w:after="0" w:line="360" w:lineRule="auto"/>
                              <w:jc w:val="center"/>
                              <w:rPr>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3367">
                              <w:rPr>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Under the Guidance of</w:t>
                            </w:r>
                          </w:p>
                          <w:p w14:paraId="71623B7E" w14:textId="6063B2F9" w:rsidR="00525C08" w:rsidRPr="00DD6BB9" w:rsidRDefault="00525C08"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Mrs. B </w:t>
                            </w:r>
                            <w:proofErr w:type="spellStart"/>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Payal</w:t>
                            </w:r>
                            <w:proofErr w:type="spellEnd"/>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Subudhi</w:t>
                            </w:r>
                            <w:proofErr w:type="spellEnd"/>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0DF63F3" w14:textId="6BD5EDFE" w:rsidR="00525C08" w:rsidRDefault="00525C08"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Santosh Kumar Raul</w:t>
                            </w:r>
                          </w:p>
                          <w:p w14:paraId="09182CED" w14:textId="0B71C950" w:rsidR="00957AB6" w:rsidRPr="00DD6BB9" w:rsidRDefault="00957AB6"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T Mohan Rao</w:t>
                            </w:r>
                          </w:p>
                          <w:p w14:paraId="550A2CA7" w14:textId="77777777" w:rsidR="00525C08" w:rsidRDefault="00525C08" w:rsidP="00DD6BB9">
                            <w:pPr>
                              <w:spacing w:line="360" w:lineRule="auto"/>
                              <w:jc w:val="center"/>
                              <w:rPr>
                                <w:b/>
                                <w:b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FA24997" wp14:editId="1FEE16DA">
                                  <wp:extent cx="1226820" cy="1200052"/>
                                  <wp:effectExtent l="0" t="0" r="0" b="0"/>
                                  <wp:docPr id="6" name="Picture 6" descr="Berhampu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hampur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180" cy="1212142"/>
                                          </a:xfrm>
                                          <a:prstGeom prst="rect">
                                            <a:avLst/>
                                          </a:prstGeom>
                                          <a:noFill/>
                                          <a:ln>
                                            <a:noFill/>
                                          </a:ln>
                                        </pic:spPr>
                                      </pic:pic>
                                    </a:graphicData>
                                  </a:graphic>
                                </wp:inline>
                              </w:drawing>
                            </w:r>
                          </w:p>
                          <w:p w14:paraId="025FF889" w14:textId="77777777" w:rsidR="00525C08" w:rsidRDefault="00525C08" w:rsidP="00DD6BB9">
                            <w:pPr>
                              <w:spacing w:line="360" w:lineRule="auto"/>
                              <w:jc w:val="center"/>
                              <w:rPr>
                                <w:b/>
                                <w:bCs/>
                                <w:i/>
                                <w:i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A4636">
                              <w:rPr>
                                <w:b/>
                                <w:bCs/>
                                <w:i/>
                                <w:i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Computer Science</w:t>
                            </w:r>
                          </w:p>
                          <w:p w14:paraId="36CE4888" w14:textId="77777777" w:rsidR="00525C08" w:rsidRDefault="00525C08" w:rsidP="00DD6BB9">
                            <w:pPr>
                              <w:spacing w:after="0" w:line="360" w:lineRule="auto"/>
                              <w:jc w:val="center"/>
                              <w:rPr>
                                <w:rFonts w:ascii="Bookman Old Style" w:hAnsi="Bookman Old Style"/>
                                <w:b/>
                                <w:bCs/>
                                <w:sz w:val="24"/>
                                <w:szCs w:val="24"/>
                              </w:rPr>
                            </w:pPr>
                            <w:r w:rsidRPr="00547EF7">
                              <w:rPr>
                                <w:rFonts w:ascii="Bookman Old Style" w:hAnsi="Bookman Old Style"/>
                                <w:b/>
                                <w:bCs/>
                                <w:sz w:val="24"/>
                                <w:szCs w:val="24"/>
                              </w:rPr>
                              <w:t xml:space="preserve">SARASWATI DEGREE VIDYA </w:t>
                            </w:r>
                            <w:proofErr w:type="gramStart"/>
                            <w:r w:rsidRPr="00547EF7">
                              <w:rPr>
                                <w:rFonts w:ascii="Bookman Old Style" w:hAnsi="Bookman Old Style"/>
                                <w:b/>
                                <w:bCs/>
                                <w:sz w:val="24"/>
                                <w:szCs w:val="24"/>
                              </w:rPr>
                              <w:t>MANDIR,NEELAKANTHA</w:t>
                            </w:r>
                            <w:proofErr w:type="gramEnd"/>
                            <w:r w:rsidRPr="00547EF7">
                              <w:rPr>
                                <w:rFonts w:ascii="Bookman Old Style" w:hAnsi="Bookman Old Style"/>
                                <w:b/>
                                <w:bCs/>
                                <w:sz w:val="24"/>
                                <w:szCs w:val="24"/>
                              </w:rPr>
                              <w:t xml:space="preserve"> NAGAR,</w:t>
                            </w:r>
                          </w:p>
                          <w:p w14:paraId="22C15C0E" w14:textId="77777777" w:rsidR="00525C08" w:rsidRDefault="00525C08" w:rsidP="00DD6BB9">
                            <w:pPr>
                              <w:spacing w:after="0" w:line="360" w:lineRule="auto"/>
                              <w:jc w:val="center"/>
                              <w:rPr>
                                <w:rFonts w:ascii="Bookman Old Style" w:hAnsi="Bookman Old Style"/>
                                <w:b/>
                                <w:bCs/>
                                <w:i/>
                                <w:iCs/>
                                <w:sz w:val="20"/>
                                <w:szCs w:val="20"/>
                              </w:rPr>
                            </w:pPr>
                            <w:r w:rsidRPr="00AA4636">
                              <w:rPr>
                                <w:rFonts w:ascii="Bookman Old Style" w:hAnsi="Bookman Old Style"/>
                                <w:b/>
                                <w:bCs/>
                                <w:i/>
                                <w:iCs/>
                                <w:sz w:val="20"/>
                                <w:szCs w:val="20"/>
                              </w:rPr>
                              <w:t>(Affiliated to Berhampur University)</w:t>
                            </w:r>
                          </w:p>
                          <w:p w14:paraId="6EF55CF9"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 xml:space="preserve">Berhampur, </w:t>
                            </w:r>
                            <w:proofErr w:type="spellStart"/>
                            <w:r w:rsidRPr="0011544F">
                              <w:rPr>
                                <w:rFonts w:ascii="Bookman Old Style" w:hAnsi="Bookman Old Style"/>
                                <w:b/>
                                <w:bCs/>
                                <w:i/>
                                <w:iCs/>
                                <w:sz w:val="24"/>
                                <w:szCs w:val="24"/>
                              </w:rPr>
                              <w:t>Ganjam</w:t>
                            </w:r>
                            <w:proofErr w:type="spellEnd"/>
                          </w:p>
                          <w:p w14:paraId="55FCBF22"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Odisha-760002</w:t>
                            </w:r>
                          </w:p>
                          <w:p w14:paraId="5C3D4CCC"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201</w:t>
                            </w:r>
                            <w:r>
                              <w:rPr>
                                <w:rFonts w:ascii="Bookman Old Style" w:hAnsi="Bookman Old Style"/>
                                <w:b/>
                                <w:bCs/>
                                <w:i/>
                                <w:iCs/>
                                <w:sz w:val="24"/>
                                <w:szCs w:val="24"/>
                              </w:rPr>
                              <w:t>9</w:t>
                            </w:r>
                            <w:r w:rsidRPr="0011544F">
                              <w:rPr>
                                <w:rFonts w:ascii="Bookman Old Style" w:hAnsi="Bookman Old Style"/>
                                <w:b/>
                                <w:bCs/>
                                <w:i/>
                                <w:iCs/>
                                <w:sz w:val="24"/>
                                <w:szCs w:val="24"/>
                              </w:rPr>
                              <w:t>-202</w:t>
                            </w:r>
                            <w:r>
                              <w:rPr>
                                <w:rFonts w:ascii="Bookman Old Style" w:hAnsi="Bookman Old Style"/>
                                <w:b/>
                                <w:bCs/>
                                <w:i/>
                                <w:iCs/>
                                <w:sz w:val="24"/>
                                <w:szCs w:val="24"/>
                              </w:rPr>
                              <w:t>2</w:t>
                            </w:r>
                          </w:p>
                          <w:p w14:paraId="6435E437" w14:textId="429EF519" w:rsidR="00525C08" w:rsidRDefault="00525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51851" id="_x0000_t202" coordsize="21600,21600" o:spt="202" path="m,l,21600r21600,l21600,xe">
                <v:stroke joinstyle="miter"/>
                <v:path gradientshapeok="t" o:connecttype="rect"/>
              </v:shapetype>
              <v:shape id="Text Box 2" o:spid="_x0000_s1026" type="#_x0000_t202" style="position:absolute;margin-left:5pt;margin-top:-28.8pt;width:457.75pt;height:634.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" fillcolor="#f2f2f2 [3052]" strokecolor="white [3212]">
                <v:textbox>
                  <w:txbxContent>
                    <w:p w14:paraId="7002DD67" w14:textId="672D9520" w:rsidR="00525C08" w:rsidRPr="00771028" w:rsidRDefault="00525C08" w:rsidP="00DD6BB9">
                      <w:pPr>
                        <w:spacing w:after="0" w:line="240" w:lineRule="auto"/>
                        <w:jc w:val="center"/>
                        <w:rPr>
                          <w:rFonts w:ascii="Algerian" w:hAnsi="Algeri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71028">
                        <w:rPr>
                          <w:rFonts w:ascii="Algerian" w:hAnsi="Algeri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SMART VOTING</w:t>
                      </w:r>
                    </w:p>
                    <w:p w14:paraId="38F4BD91" w14:textId="1E38B2D4" w:rsidR="00525C08" w:rsidRPr="005E43E8" w:rsidRDefault="00525C08" w:rsidP="00DD6BB9">
                      <w:pPr>
                        <w:spacing w:after="0" w:line="240" w:lineRule="auto"/>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D6BB9">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E43E8">
                        <w:rPr>
                          <w:rFonts w:ascii="Bookman Old Style" w:hAnsi="Bookman Old Style"/>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(Online Voting System)</w:t>
                      </w:r>
                    </w:p>
                    <w:p w14:paraId="201934FA" w14:textId="77777777" w:rsidR="00525C08" w:rsidRDefault="00525C08" w:rsidP="00DD6BB9">
                      <w:pPr>
                        <w:spacing w:after="0" w:line="360" w:lineRule="auto"/>
                      </w:pPr>
                      <w:r>
                        <w:t xml:space="preserve">                                                                                                                                                                     </w:t>
                      </w:r>
                    </w:p>
                    <w:p w14:paraId="0212115F" w14:textId="24A23D2A" w:rsidR="00525C08" w:rsidRPr="00DD6BB9" w:rsidRDefault="00DD6BB9" w:rsidP="00DD6BB9">
                      <w:pPr>
                        <w:spacing w:after="0" w:line="360" w:lineRule="auto"/>
                        <w:ind w:left="2880"/>
                        <w:rPr>
                          <w:u w:val="single"/>
                        </w:rPr>
                      </w:pPr>
                      <w:r w:rsidRPr="00DD6BB9">
                        <w:rPr>
                          <w:b/>
                          <w:bCs/>
                          <w:i/>
                          <w:iCs/>
                          <w:sz w:val="28"/>
                          <w:szCs w:val="28"/>
                        </w:rPr>
                        <w:t xml:space="preserve">     </w:t>
                      </w:r>
                      <w:r w:rsidR="00525C08" w:rsidRPr="00DD6BB9">
                        <w:rPr>
                          <w:b/>
                          <w:bCs/>
                          <w:i/>
                          <w:iCs/>
                          <w:sz w:val="28"/>
                          <w:szCs w:val="28"/>
                          <w:u w:val="single"/>
                        </w:rPr>
                        <w:t>A PROJECT REPORT</w:t>
                      </w:r>
                    </w:p>
                    <w:p w14:paraId="0A3125FC" w14:textId="77777777" w:rsidR="00525C08" w:rsidRDefault="00525C08" w:rsidP="00DD6BB9">
                      <w:pPr>
                        <w:spacing w:after="0" w:line="360" w:lineRule="auto"/>
                        <w:jc w:val="center"/>
                        <w:rPr>
                          <w:b/>
                          <w:bCs/>
                        </w:rPr>
                      </w:pPr>
                      <w:r w:rsidRPr="00547EF7">
                        <w:rPr>
                          <w:b/>
                          <w:bCs/>
                        </w:rPr>
                        <w:t>Submitted to the Faculty of Computer Science of</w:t>
                      </w:r>
                    </w:p>
                    <w:p w14:paraId="1A8AD811" w14:textId="5B1D5B68" w:rsidR="00525C08" w:rsidRPr="00547EF7" w:rsidRDefault="00525C08" w:rsidP="00DD6BB9">
                      <w:pPr>
                        <w:spacing w:after="0" w:line="360" w:lineRule="auto"/>
                        <w:jc w:val="center"/>
                        <w:rPr>
                          <w:rFonts w:ascii="Bookman Old Style" w:hAnsi="Bookman Old Style"/>
                          <w:b/>
                          <w:bCs/>
                          <w:sz w:val="24"/>
                          <w:szCs w:val="24"/>
                        </w:rPr>
                      </w:pPr>
                      <w:r w:rsidRPr="00547EF7">
                        <w:rPr>
                          <w:rFonts w:ascii="Bookman Old Style" w:hAnsi="Bookman Old Style"/>
                          <w:b/>
                          <w:bCs/>
                          <w:sz w:val="24"/>
                          <w:szCs w:val="24"/>
                        </w:rPr>
                        <w:t xml:space="preserve">SARASWATI DEGREE VIDYA </w:t>
                      </w:r>
                      <w:r w:rsidR="00957AB6" w:rsidRPr="00547EF7">
                        <w:rPr>
                          <w:rFonts w:ascii="Bookman Old Style" w:hAnsi="Bookman Old Style"/>
                          <w:b/>
                          <w:bCs/>
                          <w:sz w:val="24"/>
                          <w:szCs w:val="24"/>
                        </w:rPr>
                        <w:t>MANDIR, NEELAKANTHA</w:t>
                      </w:r>
                      <w:r w:rsidRPr="00547EF7">
                        <w:rPr>
                          <w:rFonts w:ascii="Bookman Old Style" w:hAnsi="Bookman Old Style"/>
                          <w:b/>
                          <w:bCs/>
                          <w:sz w:val="24"/>
                          <w:szCs w:val="24"/>
                        </w:rPr>
                        <w:t xml:space="preserve"> NAGAR,</w:t>
                      </w:r>
                    </w:p>
                    <w:p w14:paraId="5B8FD264" w14:textId="432695FD" w:rsidR="00525C08" w:rsidRDefault="00957AB6" w:rsidP="00DD6BB9">
                      <w:pPr>
                        <w:spacing w:after="0" w:line="360" w:lineRule="auto"/>
                        <w:jc w:val="center"/>
                        <w:rPr>
                          <w:b/>
                          <w:bCs/>
                          <w:sz w:val="24"/>
                          <w:szCs w:val="24"/>
                        </w:rPr>
                      </w:pPr>
                      <w:r w:rsidRPr="004F22F2">
                        <w:rPr>
                          <w:b/>
                          <w:bCs/>
                          <w:sz w:val="24"/>
                          <w:szCs w:val="24"/>
                        </w:rPr>
                        <w:t>BERHAMPUR, ODISHA</w:t>
                      </w:r>
                      <w:r w:rsidR="00525C08" w:rsidRPr="004F22F2">
                        <w:rPr>
                          <w:b/>
                          <w:bCs/>
                          <w:sz w:val="24"/>
                          <w:szCs w:val="24"/>
                        </w:rPr>
                        <w:t>,760002</w:t>
                      </w:r>
                    </w:p>
                    <w:p w14:paraId="37872932" w14:textId="1D336EBC" w:rsidR="00525C08" w:rsidRDefault="00525C08" w:rsidP="00DD6BB9">
                      <w:pPr>
                        <w:spacing w:after="0" w:line="360" w:lineRule="auto"/>
                        <w:jc w:val="center"/>
                        <w:rPr>
                          <w:b/>
                          <w:bCs/>
                          <w:sz w:val="23"/>
                          <w:szCs w:val="23"/>
                        </w:rPr>
                      </w:pPr>
                      <w:r w:rsidRPr="004F22F2">
                        <w:rPr>
                          <w:b/>
                          <w:bCs/>
                          <w:sz w:val="23"/>
                          <w:szCs w:val="23"/>
                        </w:rPr>
                        <w:t xml:space="preserve">In Partial </w:t>
                      </w:r>
                      <w:r w:rsidR="00957AB6" w:rsidRPr="004F22F2">
                        <w:rPr>
                          <w:b/>
                          <w:bCs/>
                          <w:sz w:val="23"/>
                          <w:szCs w:val="23"/>
                        </w:rPr>
                        <w:t>Fulfillment</w:t>
                      </w:r>
                      <w:r w:rsidRPr="004F22F2">
                        <w:rPr>
                          <w:b/>
                          <w:bCs/>
                          <w:sz w:val="23"/>
                          <w:szCs w:val="23"/>
                        </w:rPr>
                        <w:t xml:space="preserve"> of the requirements for the award of degree</w:t>
                      </w:r>
                    </w:p>
                    <w:p w14:paraId="574443AC" w14:textId="77777777" w:rsidR="00525C08" w:rsidRDefault="00525C08" w:rsidP="00DD6BB9">
                      <w:pPr>
                        <w:spacing w:after="0" w:line="360" w:lineRule="auto"/>
                        <w:jc w:val="center"/>
                        <w:rPr>
                          <w:b/>
                          <w:bCs/>
                          <w:sz w:val="28"/>
                          <w:szCs w:val="28"/>
                        </w:rPr>
                      </w:pPr>
                      <w:r w:rsidRPr="004F22F2">
                        <w:rPr>
                          <w:b/>
                          <w:bCs/>
                          <w:sz w:val="28"/>
                          <w:szCs w:val="28"/>
                        </w:rPr>
                        <w:t>Bachelor in Science</w:t>
                      </w:r>
                    </w:p>
                    <w:p w14:paraId="70E4F586" w14:textId="77777777" w:rsidR="00525C08" w:rsidRPr="004F22F2" w:rsidRDefault="00525C08" w:rsidP="00DD6BB9">
                      <w:pPr>
                        <w:spacing w:after="0" w:line="360" w:lineRule="auto"/>
                        <w:jc w:val="center"/>
                        <w:rPr>
                          <w:b/>
                          <w:bCs/>
                          <w:i/>
                          <w:iCs/>
                          <w:sz w:val="24"/>
                          <w:szCs w:val="24"/>
                        </w:rPr>
                      </w:pPr>
                      <w:r w:rsidRPr="004F22F2">
                        <w:rPr>
                          <w:b/>
                          <w:bCs/>
                          <w:i/>
                          <w:iCs/>
                          <w:sz w:val="24"/>
                          <w:szCs w:val="24"/>
                        </w:rPr>
                        <w:t>With specialization</w:t>
                      </w:r>
                    </w:p>
                    <w:p w14:paraId="1AABFFEE" w14:textId="77777777" w:rsidR="00525C08" w:rsidRPr="00DD6BB9" w:rsidRDefault="00525C08" w:rsidP="00DD6BB9">
                      <w:pPr>
                        <w:spacing w:after="0" w:line="360" w:lineRule="auto"/>
                        <w:jc w:val="center"/>
                        <w:rPr>
                          <w:b/>
                          <w:bCs/>
                          <w:i/>
                          <w:iCs/>
                          <w:color w:val="FF0000"/>
                          <w:sz w:val="28"/>
                          <w:szCs w:val="28"/>
                        </w:rPr>
                      </w:pPr>
                      <w:r w:rsidRPr="00DD6BB9">
                        <w:rPr>
                          <w:b/>
                          <w:bCs/>
                          <w:i/>
                          <w:iCs/>
                          <w:color w:val="FF0000"/>
                          <w:sz w:val="28"/>
                          <w:szCs w:val="28"/>
                        </w:rPr>
                        <w:t>Computer Science</w:t>
                      </w:r>
                    </w:p>
                    <w:p w14:paraId="538616D1" w14:textId="77777777" w:rsidR="00525C08" w:rsidRDefault="00525C08" w:rsidP="00DD6BB9">
                      <w:pPr>
                        <w:spacing w:after="0" w:line="360" w:lineRule="auto"/>
                        <w:jc w:val="center"/>
                        <w:rPr>
                          <w:b/>
                          <w:bCs/>
                          <w:i/>
                          <w:iCs/>
                          <w:sz w:val="24"/>
                          <w:szCs w:val="24"/>
                        </w:rPr>
                      </w:pPr>
                      <w:r w:rsidRPr="004F22F2">
                        <w:rPr>
                          <w:b/>
                          <w:bCs/>
                          <w:i/>
                          <w:iCs/>
                          <w:sz w:val="24"/>
                          <w:szCs w:val="24"/>
                        </w:rPr>
                        <w:t>By</w:t>
                      </w:r>
                    </w:p>
                    <w:p w14:paraId="5A262318" w14:textId="4956801A" w:rsidR="00525C08" w:rsidRPr="00EA0A00" w:rsidRDefault="00D73ED2" w:rsidP="00DD6BB9">
                      <w:pPr>
                        <w:spacing w:after="0" w:line="360" w:lineRule="auto"/>
                        <w:jc w:val="cente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 Rohan Reddy</w:t>
                      </w:r>
                      <w:r w:rsidR="00525C08" w:rsidRPr="00EA0A00">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SV2022821</w:t>
                      </w:r>
                      <w:r w:rsidR="00525C08" w:rsidRPr="00EA0A00">
                        <w:rPr>
                          <w:rFonts w:ascii="Bookman Old Style" w:hAnsi="Bookman Old Style"/>
                          <w:b/>
                          <w:bCs/>
                          <w:color w:val="4472C4" w:themeColor="accent1"/>
                          <w:sz w:val="28"/>
                          <w:szCs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41D4164" w14:textId="77777777" w:rsidR="00525C08" w:rsidRPr="00173367" w:rsidRDefault="00525C08" w:rsidP="00DD6BB9">
                      <w:pPr>
                        <w:spacing w:after="0" w:line="360" w:lineRule="auto"/>
                        <w:jc w:val="center"/>
                        <w:rPr>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3367">
                        <w:rPr>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Under the Guidance of</w:t>
                      </w:r>
                    </w:p>
                    <w:p w14:paraId="71623B7E" w14:textId="6063B2F9" w:rsidR="00525C08" w:rsidRPr="00DD6BB9" w:rsidRDefault="00525C08"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Mrs. B </w:t>
                      </w:r>
                      <w:proofErr w:type="spellStart"/>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Payal</w:t>
                      </w:r>
                      <w:proofErr w:type="spellEnd"/>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Subudhi</w:t>
                      </w:r>
                      <w:proofErr w:type="spellEnd"/>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0DF63F3" w14:textId="6BD5EDFE" w:rsidR="00525C08" w:rsidRDefault="00525C08"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6BB9">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Santosh Kumar Raul</w:t>
                      </w:r>
                    </w:p>
                    <w:p w14:paraId="09182CED" w14:textId="0B71C950" w:rsidR="00957AB6" w:rsidRPr="00DD6BB9" w:rsidRDefault="00957AB6" w:rsidP="00DD6BB9">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T Mohan Rao</w:t>
                      </w:r>
                    </w:p>
                    <w:p w14:paraId="550A2CA7" w14:textId="77777777" w:rsidR="00525C08" w:rsidRDefault="00525C08" w:rsidP="00DD6BB9">
                      <w:pPr>
                        <w:spacing w:line="360" w:lineRule="auto"/>
                        <w:jc w:val="center"/>
                        <w:rPr>
                          <w:b/>
                          <w:b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FA24997" wp14:editId="1FEE16DA">
                            <wp:extent cx="1226820" cy="1200052"/>
                            <wp:effectExtent l="0" t="0" r="0" b="0"/>
                            <wp:docPr id="6" name="Picture 6" descr="Berhampu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hampur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180" cy="1212142"/>
                                    </a:xfrm>
                                    <a:prstGeom prst="rect">
                                      <a:avLst/>
                                    </a:prstGeom>
                                    <a:noFill/>
                                    <a:ln>
                                      <a:noFill/>
                                    </a:ln>
                                  </pic:spPr>
                                </pic:pic>
                              </a:graphicData>
                            </a:graphic>
                          </wp:inline>
                        </w:drawing>
                      </w:r>
                    </w:p>
                    <w:p w14:paraId="025FF889" w14:textId="77777777" w:rsidR="00525C08" w:rsidRDefault="00525C08" w:rsidP="00DD6BB9">
                      <w:pPr>
                        <w:spacing w:line="360" w:lineRule="auto"/>
                        <w:jc w:val="center"/>
                        <w:rPr>
                          <w:b/>
                          <w:bCs/>
                          <w:i/>
                          <w:i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A4636">
                        <w:rPr>
                          <w:b/>
                          <w:bCs/>
                          <w:i/>
                          <w:i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Computer Science</w:t>
                      </w:r>
                    </w:p>
                    <w:p w14:paraId="36CE4888" w14:textId="77777777" w:rsidR="00525C08" w:rsidRDefault="00525C08" w:rsidP="00DD6BB9">
                      <w:pPr>
                        <w:spacing w:after="0" w:line="360" w:lineRule="auto"/>
                        <w:jc w:val="center"/>
                        <w:rPr>
                          <w:rFonts w:ascii="Bookman Old Style" w:hAnsi="Bookman Old Style"/>
                          <w:b/>
                          <w:bCs/>
                          <w:sz w:val="24"/>
                          <w:szCs w:val="24"/>
                        </w:rPr>
                      </w:pPr>
                      <w:r w:rsidRPr="00547EF7">
                        <w:rPr>
                          <w:rFonts w:ascii="Bookman Old Style" w:hAnsi="Bookman Old Style"/>
                          <w:b/>
                          <w:bCs/>
                          <w:sz w:val="24"/>
                          <w:szCs w:val="24"/>
                        </w:rPr>
                        <w:t xml:space="preserve">SARASWATI DEGREE VIDYA </w:t>
                      </w:r>
                      <w:proofErr w:type="gramStart"/>
                      <w:r w:rsidRPr="00547EF7">
                        <w:rPr>
                          <w:rFonts w:ascii="Bookman Old Style" w:hAnsi="Bookman Old Style"/>
                          <w:b/>
                          <w:bCs/>
                          <w:sz w:val="24"/>
                          <w:szCs w:val="24"/>
                        </w:rPr>
                        <w:t>MANDIR,NEELAKANTHA</w:t>
                      </w:r>
                      <w:proofErr w:type="gramEnd"/>
                      <w:r w:rsidRPr="00547EF7">
                        <w:rPr>
                          <w:rFonts w:ascii="Bookman Old Style" w:hAnsi="Bookman Old Style"/>
                          <w:b/>
                          <w:bCs/>
                          <w:sz w:val="24"/>
                          <w:szCs w:val="24"/>
                        </w:rPr>
                        <w:t xml:space="preserve"> NAGAR,</w:t>
                      </w:r>
                    </w:p>
                    <w:p w14:paraId="22C15C0E" w14:textId="77777777" w:rsidR="00525C08" w:rsidRDefault="00525C08" w:rsidP="00DD6BB9">
                      <w:pPr>
                        <w:spacing w:after="0" w:line="360" w:lineRule="auto"/>
                        <w:jc w:val="center"/>
                        <w:rPr>
                          <w:rFonts w:ascii="Bookman Old Style" w:hAnsi="Bookman Old Style"/>
                          <w:b/>
                          <w:bCs/>
                          <w:i/>
                          <w:iCs/>
                          <w:sz w:val="20"/>
                          <w:szCs w:val="20"/>
                        </w:rPr>
                      </w:pPr>
                      <w:r w:rsidRPr="00AA4636">
                        <w:rPr>
                          <w:rFonts w:ascii="Bookman Old Style" w:hAnsi="Bookman Old Style"/>
                          <w:b/>
                          <w:bCs/>
                          <w:i/>
                          <w:iCs/>
                          <w:sz w:val="20"/>
                          <w:szCs w:val="20"/>
                        </w:rPr>
                        <w:t>(Affiliated to Berhampur University)</w:t>
                      </w:r>
                    </w:p>
                    <w:p w14:paraId="6EF55CF9"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 xml:space="preserve">Berhampur, </w:t>
                      </w:r>
                      <w:proofErr w:type="spellStart"/>
                      <w:r w:rsidRPr="0011544F">
                        <w:rPr>
                          <w:rFonts w:ascii="Bookman Old Style" w:hAnsi="Bookman Old Style"/>
                          <w:b/>
                          <w:bCs/>
                          <w:i/>
                          <w:iCs/>
                          <w:sz w:val="24"/>
                          <w:szCs w:val="24"/>
                        </w:rPr>
                        <w:t>Ganjam</w:t>
                      </w:r>
                      <w:proofErr w:type="spellEnd"/>
                    </w:p>
                    <w:p w14:paraId="55FCBF22"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Odisha-760002</w:t>
                      </w:r>
                    </w:p>
                    <w:p w14:paraId="5C3D4CCC" w14:textId="77777777" w:rsidR="00525C08" w:rsidRPr="0011544F" w:rsidRDefault="00525C08" w:rsidP="00DD6BB9">
                      <w:pPr>
                        <w:spacing w:after="0" w:line="360" w:lineRule="auto"/>
                        <w:jc w:val="center"/>
                        <w:rPr>
                          <w:rFonts w:ascii="Bookman Old Style" w:hAnsi="Bookman Old Style"/>
                          <w:b/>
                          <w:bCs/>
                          <w:i/>
                          <w:iCs/>
                          <w:sz w:val="24"/>
                          <w:szCs w:val="24"/>
                        </w:rPr>
                      </w:pPr>
                      <w:r w:rsidRPr="0011544F">
                        <w:rPr>
                          <w:rFonts w:ascii="Bookman Old Style" w:hAnsi="Bookman Old Style"/>
                          <w:b/>
                          <w:bCs/>
                          <w:i/>
                          <w:iCs/>
                          <w:sz w:val="24"/>
                          <w:szCs w:val="24"/>
                        </w:rPr>
                        <w:t>201</w:t>
                      </w:r>
                      <w:r>
                        <w:rPr>
                          <w:rFonts w:ascii="Bookman Old Style" w:hAnsi="Bookman Old Style"/>
                          <w:b/>
                          <w:bCs/>
                          <w:i/>
                          <w:iCs/>
                          <w:sz w:val="24"/>
                          <w:szCs w:val="24"/>
                        </w:rPr>
                        <w:t>9</w:t>
                      </w:r>
                      <w:r w:rsidRPr="0011544F">
                        <w:rPr>
                          <w:rFonts w:ascii="Bookman Old Style" w:hAnsi="Bookman Old Style"/>
                          <w:b/>
                          <w:bCs/>
                          <w:i/>
                          <w:iCs/>
                          <w:sz w:val="24"/>
                          <w:szCs w:val="24"/>
                        </w:rPr>
                        <w:t>-202</w:t>
                      </w:r>
                      <w:r>
                        <w:rPr>
                          <w:rFonts w:ascii="Bookman Old Style" w:hAnsi="Bookman Old Style"/>
                          <w:b/>
                          <w:bCs/>
                          <w:i/>
                          <w:iCs/>
                          <w:sz w:val="24"/>
                          <w:szCs w:val="24"/>
                        </w:rPr>
                        <w:t>2</w:t>
                      </w:r>
                    </w:p>
                    <w:p w14:paraId="6435E437" w14:textId="429EF519" w:rsidR="00525C08" w:rsidRDefault="00525C08"/>
                  </w:txbxContent>
                </v:textbox>
              </v:shape>
            </w:pict>
          </mc:Fallback>
        </mc:AlternateContent>
      </w:r>
      <w:r>
        <w:rPr>
          <w:noProof/>
        </w:rPr>
        <w:drawing>
          <wp:anchor distT="0" distB="0" distL="114300" distR="114300" simplePos="0" relativeHeight="251661312" behindDoc="1" locked="0" layoutInCell="1" allowOverlap="1" wp14:anchorId="29EF1001" wp14:editId="7DE7A73A">
            <wp:simplePos x="0" y="0"/>
            <wp:positionH relativeFrom="column">
              <wp:posOffset>-910066</wp:posOffset>
            </wp:positionH>
            <wp:positionV relativeFrom="paragraph">
              <wp:posOffset>-917575</wp:posOffset>
            </wp:positionV>
            <wp:extent cx="7771130" cy="922020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130" cy="922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B75D3" w14:textId="655485E1" w:rsidR="00015BDD" w:rsidRDefault="00015BDD">
      <w:r>
        <w:br w:type="page"/>
      </w:r>
    </w:p>
    <w:p w14:paraId="739511A0" w14:textId="10384102" w:rsidR="00E046CF" w:rsidRPr="00771028" w:rsidRDefault="00015003" w:rsidP="00CC613E">
      <w:pPr>
        <w:spacing w:line="360" w:lineRule="auto"/>
        <w:jc w:val="center"/>
        <w:rPr>
          <w:rFonts w:ascii="Algerian" w:hAnsi="Algerian"/>
          <w:b/>
          <w:bCs/>
          <w:color w:val="000000" w:themeColor="text1"/>
          <w:sz w:val="40"/>
          <w:szCs w:val="40"/>
          <w:u w:val="single"/>
        </w:rPr>
      </w:pPr>
      <w:r w:rsidRPr="00771028">
        <w:rPr>
          <w:rFonts w:ascii="Algerian" w:hAnsi="Algerian"/>
          <w:b/>
          <w:bCs/>
          <w:color w:val="000000" w:themeColor="text1"/>
          <w:sz w:val="40"/>
          <w:szCs w:val="40"/>
          <w:u w:val="single"/>
        </w:rPr>
        <w:lastRenderedPageBreak/>
        <w:t>DECLARATION</w:t>
      </w:r>
    </w:p>
    <w:p w14:paraId="5922994E" w14:textId="56C8CF8C" w:rsidR="00015003" w:rsidRPr="00CC613E" w:rsidRDefault="00970070" w:rsidP="00CC613E">
      <w:pPr>
        <w:spacing w:line="360" w:lineRule="auto"/>
        <w:rPr>
          <w:rFonts w:ascii="Bookman Old Style" w:hAnsi="Bookman Old Style"/>
          <w:color w:val="000000" w:themeColor="text1"/>
          <w:sz w:val="28"/>
          <w:szCs w:val="28"/>
        </w:rPr>
      </w:pPr>
      <w:r w:rsidRPr="00CC613E">
        <w:rPr>
          <w:rFonts w:ascii="Bookman Old Style" w:hAnsi="Bookman Old Style"/>
          <w:color w:val="000000" w:themeColor="text1"/>
          <w:sz w:val="28"/>
          <w:szCs w:val="28"/>
        </w:rPr>
        <w:t>I here declare that the project work entitled “</w:t>
      </w:r>
      <w:r w:rsidRPr="00586BA5">
        <w:rPr>
          <w:rFonts w:ascii="Bookman Old Style" w:hAnsi="Bookman Old Style"/>
          <w:b/>
          <w:bCs/>
          <w:color w:val="000000" w:themeColor="text1"/>
          <w:sz w:val="28"/>
          <w:szCs w:val="28"/>
        </w:rPr>
        <w:t>SMART VOTING-Online Voting System</w:t>
      </w:r>
      <w:r w:rsidRPr="00CC613E">
        <w:rPr>
          <w:rFonts w:ascii="Bookman Old Style" w:hAnsi="Bookman Old Style"/>
          <w:color w:val="000000" w:themeColor="text1"/>
          <w:sz w:val="28"/>
          <w:szCs w:val="28"/>
        </w:rPr>
        <w:t xml:space="preserve">” is developed by </w:t>
      </w:r>
      <w:r w:rsidR="00D73ED2">
        <w:rPr>
          <w:rFonts w:ascii="Bookman Old Style" w:hAnsi="Bookman Old Style"/>
          <w:color w:val="000000" w:themeColor="text1"/>
          <w:sz w:val="28"/>
          <w:szCs w:val="28"/>
        </w:rPr>
        <w:t>R Rohan Reddy</w:t>
      </w:r>
      <w:r w:rsidRPr="00CC613E">
        <w:rPr>
          <w:rFonts w:ascii="Bookman Old Style" w:hAnsi="Bookman Old Style"/>
          <w:color w:val="000000" w:themeColor="text1"/>
          <w:sz w:val="28"/>
          <w:szCs w:val="28"/>
        </w:rPr>
        <w:t xml:space="preserve"> under the guidance of my faculty</w:t>
      </w:r>
      <w:r w:rsidR="00044922">
        <w:rPr>
          <w:rFonts w:ascii="Bookman Old Style" w:hAnsi="Bookman Old Style"/>
          <w:color w:val="000000" w:themeColor="text1"/>
          <w:sz w:val="28"/>
          <w:szCs w:val="28"/>
        </w:rPr>
        <w:t xml:space="preserve"> </w:t>
      </w:r>
      <w:r w:rsidR="00044922" w:rsidRPr="00044922">
        <w:rPr>
          <w:rFonts w:ascii="Bookman Old Style" w:hAnsi="Bookman Old Style"/>
          <w:b/>
          <w:bCs/>
          <w:color w:val="000000" w:themeColor="text1"/>
          <w:sz w:val="28"/>
          <w:szCs w:val="28"/>
        </w:rPr>
        <w:t>Mr. Santosh Kumar Raul</w:t>
      </w:r>
      <w:r w:rsidRPr="00CC613E">
        <w:rPr>
          <w:rFonts w:ascii="Bookman Old Style" w:hAnsi="Bookman Old Style"/>
          <w:color w:val="000000" w:themeColor="text1"/>
          <w:sz w:val="28"/>
          <w:szCs w:val="28"/>
        </w:rPr>
        <w:t>. This project is submitted for partial fulfillment of the requirement as per the curriculum of B.Sc. final year. This o</w:t>
      </w:r>
      <w:r w:rsidR="00044922">
        <w:rPr>
          <w:rFonts w:ascii="Bookman Old Style" w:hAnsi="Bookman Old Style"/>
          <w:color w:val="000000" w:themeColor="text1"/>
          <w:sz w:val="28"/>
          <w:szCs w:val="28"/>
        </w:rPr>
        <w:t>rigi</w:t>
      </w:r>
      <w:r w:rsidRPr="00CC613E">
        <w:rPr>
          <w:rFonts w:ascii="Bookman Old Style" w:hAnsi="Bookman Old Style"/>
          <w:color w:val="000000" w:themeColor="text1"/>
          <w:sz w:val="28"/>
          <w:szCs w:val="28"/>
        </w:rPr>
        <w:t xml:space="preserve">nal </w:t>
      </w:r>
      <w:r w:rsidR="00C479F8" w:rsidRPr="00CC613E">
        <w:rPr>
          <w:rFonts w:ascii="Bookman Old Style" w:hAnsi="Bookman Old Style"/>
          <w:color w:val="000000" w:themeColor="text1"/>
          <w:sz w:val="28"/>
          <w:szCs w:val="28"/>
        </w:rPr>
        <w:t>work is done by me and no part of it has been ever submitted for any degree or diploma of any institutions previously under my knowledge.</w:t>
      </w:r>
    </w:p>
    <w:p w14:paraId="450BEB61" w14:textId="7551B436" w:rsidR="00CC613E" w:rsidRDefault="00CC613E" w:rsidP="00CC613E">
      <w:pPr>
        <w:spacing w:line="360" w:lineRule="auto"/>
        <w:rPr>
          <w:rFonts w:ascii="Bookman Old Style" w:hAnsi="Bookman Old Style"/>
          <w:color w:val="000000" w:themeColor="text1"/>
          <w:sz w:val="32"/>
          <w:szCs w:val="32"/>
        </w:rPr>
      </w:pPr>
    </w:p>
    <w:p w14:paraId="1429F3FE" w14:textId="77777777" w:rsidR="00706103" w:rsidRDefault="00706103" w:rsidP="00CC613E">
      <w:pPr>
        <w:spacing w:line="360" w:lineRule="auto"/>
        <w:rPr>
          <w:rFonts w:ascii="Bookman Old Style" w:hAnsi="Bookman Old Style"/>
          <w:color w:val="000000" w:themeColor="text1"/>
          <w:sz w:val="32"/>
          <w:szCs w:val="32"/>
        </w:rPr>
      </w:pPr>
    </w:p>
    <w:p w14:paraId="2AAF266B" w14:textId="5DF4850F" w:rsidR="00441B95" w:rsidRDefault="00D73ED2" w:rsidP="00441B95">
      <w:pPr>
        <w:spacing w:line="360" w:lineRule="auto"/>
        <w:rPr>
          <w:rFonts w:ascii="Bookman Old Style" w:hAnsi="Bookman Old Style"/>
          <w:color w:val="000000" w:themeColor="text1"/>
          <w:sz w:val="32"/>
          <w:szCs w:val="32"/>
        </w:rPr>
      </w:pPr>
      <w:r>
        <w:rPr>
          <w:rFonts w:ascii="Bookman Old Style" w:hAnsi="Bookman Old Style"/>
          <w:color w:val="000000" w:themeColor="text1"/>
          <w:sz w:val="32"/>
          <w:szCs w:val="32"/>
        </w:rPr>
        <w:t>R Rohan Reddy</w:t>
      </w:r>
      <w:r w:rsidR="00441B95">
        <w:rPr>
          <w:rFonts w:ascii="Bookman Old Style" w:hAnsi="Bookman Old Style"/>
          <w:color w:val="000000" w:themeColor="text1"/>
          <w:sz w:val="32"/>
          <w:szCs w:val="32"/>
        </w:rPr>
        <w:t xml:space="preserve">     </w:t>
      </w:r>
      <w:r w:rsidR="00441B95" w:rsidRPr="00441B95">
        <w:rPr>
          <w:rFonts w:ascii="Bookman Old Style" w:hAnsi="Bookman Old Style"/>
          <w:color w:val="000000" w:themeColor="text1"/>
          <w:sz w:val="32"/>
          <w:szCs w:val="32"/>
        </w:rPr>
        <w:t xml:space="preserve"> </w:t>
      </w:r>
      <w:r w:rsidR="00441B95">
        <w:rPr>
          <w:rFonts w:ascii="Bookman Old Style" w:hAnsi="Bookman Old Style"/>
          <w:color w:val="000000" w:themeColor="text1"/>
          <w:sz w:val="32"/>
          <w:szCs w:val="32"/>
        </w:rPr>
        <w:t xml:space="preserve">          </w:t>
      </w:r>
      <w:r w:rsidR="00D575EB">
        <w:rPr>
          <w:rFonts w:ascii="Bookman Old Style" w:hAnsi="Bookman Old Style"/>
          <w:color w:val="000000" w:themeColor="text1"/>
          <w:sz w:val="32"/>
          <w:szCs w:val="32"/>
        </w:rPr>
        <w:t xml:space="preserve">                </w:t>
      </w:r>
      <w:r w:rsidR="00441B95">
        <w:rPr>
          <w:rFonts w:ascii="Bookman Old Style" w:hAnsi="Bookman Old Style"/>
          <w:color w:val="000000" w:themeColor="text1"/>
          <w:sz w:val="32"/>
          <w:szCs w:val="32"/>
        </w:rPr>
        <w:t xml:space="preserve">Regd. no: </w:t>
      </w:r>
      <w:r>
        <w:rPr>
          <w:rFonts w:ascii="Bookman Old Style" w:hAnsi="Bookman Old Style"/>
          <w:b/>
          <w:bCs/>
          <w:color w:val="000000" w:themeColor="text1"/>
          <w:sz w:val="32"/>
          <w:szCs w:val="32"/>
        </w:rPr>
        <w:t>21759/2019</w:t>
      </w:r>
    </w:p>
    <w:p w14:paraId="68237DA5" w14:textId="419019C9" w:rsidR="00CC613E" w:rsidRPr="00CC613E" w:rsidRDefault="00441B95" w:rsidP="00441B95">
      <w:pPr>
        <w:spacing w:line="360" w:lineRule="auto"/>
        <w:jc w:val="right"/>
        <w:rPr>
          <w:rFonts w:ascii="Bookman Old Style" w:hAnsi="Bookman Old Style"/>
          <w:color w:val="000000" w:themeColor="text1"/>
          <w:sz w:val="32"/>
          <w:szCs w:val="32"/>
        </w:rPr>
      </w:pPr>
      <w:r w:rsidRPr="00CC613E">
        <w:rPr>
          <w:rFonts w:ascii="Bookman Old Style" w:hAnsi="Bookman Old Style"/>
          <w:color w:val="000000" w:themeColor="text1"/>
          <w:sz w:val="32"/>
          <w:szCs w:val="32"/>
        </w:rPr>
        <w:t xml:space="preserve">Roll no: </w:t>
      </w:r>
      <w:r w:rsidR="00D73ED2">
        <w:rPr>
          <w:rFonts w:ascii="Bookman Old Style" w:hAnsi="Bookman Old Style"/>
          <w:color w:val="000000" w:themeColor="text1"/>
          <w:sz w:val="32"/>
          <w:szCs w:val="32"/>
        </w:rPr>
        <w:t>SV2022821</w:t>
      </w:r>
      <w:r>
        <w:rPr>
          <w:rFonts w:ascii="Bookman Old Style" w:hAnsi="Bookman Old Style"/>
          <w:color w:val="000000" w:themeColor="text1"/>
          <w:sz w:val="32"/>
          <w:szCs w:val="32"/>
        </w:rPr>
        <w:t xml:space="preserve">                      +3 final year (2019-2022)</w:t>
      </w:r>
    </w:p>
    <w:p w14:paraId="09097AD9" w14:textId="4BBA9F10" w:rsidR="00CC613E" w:rsidRDefault="00CC613E" w:rsidP="00CC613E">
      <w:pPr>
        <w:spacing w:line="360" w:lineRule="auto"/>
        <w:jc w:val="right"/>
        <w:rPr>
          <w:rFonts w:ascii="Bookman Old Style" w:hAnsi="Bookman Old Style"/>
          <w:color w:val="000000" w:themeColor="text1"/>
          <w:sz w:val="32"/>
          <w:szCs w:val="32"/>
        </w:rPr>
      </w:pPr>
    </w:p>
    <w:p w14:paraId="5175068C" w14:textId="11890B9E" w:rsidR="00CC613E" w:rsidRDefault="00CC613E" w:rsidP="00CC613E">
      <w:pPr>
        <w:spacing w:line="360" w:lineRule="auto"/>
        <w:jc w:val="right"/>
        <w:rPr>
          <w:rFonts w:ascii="Bookman Old Style" w:hAnsi="Bookman Old Style"/>
          <w:color w:val="000000" w:themeColor="text1"/>
          <w:sz w:val="32"/>
          <w:szCs w:val="32"/>
        </w:rPr>
      </w:pPr>
    </w:p>
    <w:p w14:paraId="518F6F4F" w14:textId="06AE0B69" w:rsidR="00CC613E" w:rsidRDefault="00CC613E" w:rsidP="00CC613E">
      <w:pPr>
        <w:spacing w:line="360" w:lineRule="auto"/>
        <w:jc w:val="right"/>
        <w:rPr>
          <w:rFonts w:ascii="Bookman Old Style" w:hAnsi="Bookman Old Style"/>
          <w:color w:val="000000" w:themeColor="text1"/>
          <w:sz w:val="32"/>
          <w:szCs w:val="32"/>
        </w:rPr>
      </w:pPr>
    </w:p>
    <w:p w14:paraId="5DF86939" w14:textId="1DE9A4BF" w:rsidR="00CC613E" w:rsidRDefault="00CC613E" w:rsidP="00CC613E">
      <w:pPr>
        <w:spacing w:line="360" w:lineRule="auto"/>
        <w:jc w:val="right"/>
        <w:rPr>
          <w:rFonts w:ascii="Bookman Old Style" w:hAnsi="Bookman Old Style"/>
          <w:color w:val="000000" w:themeColor="text1"/>
          <w:sz w:val="32"/>
          <w:szCs w:val="32"/>
        </w:rPr>
      </w:pPr>
    </w:p>
    <w:p w14:paraId="27620296" w14:textId="760A0E1A" w:rsidR="00CC613E" w:rsidRDefault="00CC613E" w:rsidP="00CC613E">
      <w:pPr>
        <w:spacing w:line="360" w:lineRule="auto"/>
        <w:jc w:val="right"/>
        <w:rPr>
          <w:rFonts w:ascii="Bookman Old Style" w:hAnsi="Bookman Old Style"/>
          <w:color w:val="000000" w:themeColor="text1"/>
          <w:sz w:val="32"/>
          <w:szCs w:val="32"/>
        </w:rPr>
      </w:pPr>
    </w:p>
    <w:p w14:paraId="725A76F0" w14:textId="34456F94" w:rsidR="00CC613E" w:rsidRDefault="00CC613E" w:rsidP="0028402C">
      <w:pPr>
        <w:spacing w:line="360" w:lineRule="auto"/>
        <w:rPr>
          <w:rFonts w:ascii="Bookman Old Style" w:hAnsi="Bookman Old Style"/>
          <w:color w:val="000000" w:themeColor="text1"/>
          <w:sz w:val="32"/>
          <w:szCs w:val="32"/>
        </w:rPr>
      </w:pPr>
    </w:p>
    <w:p w14:paraId="35EF4708" w14:textId="77777777" w:rsidR="00B22E15" w:rsidRDefault="00B22E15" w:rsidP="005D7279">
      <w:pPr>
        <w:spacing w:line="360" w:lineRule="auto"/>
        <w:ind w:left="2160" w:firstLine="720"/>
        <w:rPr>
          <w:rFonts w:ascii="Algerian" w:hAnsi="Algerian"/>
          <w:b/>
          <w:bCs/>
          <w:color w:val="000000" w:themeColor="text1"/>
          <w:sz w:val="40"/>
          <w:szCs w:val="40"/>
          <w:u w:val="single"/>
        </w:rPr>
      </w:pPr>
    </w:p>
    <w:p w14:paraId="0DB820BD" w14:textId="77777777" w:rsidR="005023C4" w:rsidRDefault="005023C4" w:rsidP="005D7279">
      <w:pPr>
        <w:spacing w:line="360" w:lineRule="auto"/>
        <w:ind w:left="2160" w:firstLine="720"/>
        <w:rPr>
          <w:rFonts w:ascii="Algerian" w:hAnsi="Algerian"/>
          <w:b/>
          <w:bCs/>
          <w:color w:val="000000" w:themeColor="text1"/>
          <w:sz w:val="40"/>
          <w:szCs w:val="40"/>
          <w:u w:val="single"/>
        </w:rPr>
      </w:pPr>
    </w:p>
    <w:p w14:paraId="66D6629F" w14:textId="4F6FC3D2" w:rsidR="0028402C" w:rsidRPr="00771028" w:rsidRDefault="0028402C" w:rsidP="005D7279">
      <w:pPr>
        <w:spacing w:line="360" w:lineRule="auto"/>
        <w:ind w:left="2160" w:firstLine="720"/>
        <w:rPr>
          <w:rFonts w:ascii="Algerian" w:hAnsi="Algerian"/>
          <w:b/>
          <w:bCs/>
          <w:color w:val="000000" w:themeColor="text1"/>
          <w:sz w:val="40"/>
          <w:szCs w:val="40"/>
          <w:u w:val="single"/>
        </w:rPr>
      </w:pPr>
      <w:r w:rsidRPr="00771028">
        <w:rPr>
          <w:rFonts w:ascii="Algerian" w:hAnsi="Algerian"/>
          <w:b/>
          <w:bCs/>
          <w:color w:val="000000" w:themeColor="text1"/>
          <w:sz w:val="40"/>
          <w:szCs w:val="40"/>
          <w:u w:val="single"/>
        </w:rPr>
        <w:lastRenderedPageBreak/>
        <w:t>ACKNOWLEDGEMENT</w:t>
      </w:r>
    </w:p>
    <w:p w14:paraId="31F52827" w14:textId="5D8BB163" w:rsidR="00E7018D" w:rsidRPr="00D43646" w:rsidRDefault="0028402C" w:rsidP="00B31D8B">
      <w:pPr>
        <w:spacing w:line="360" w:lineRule="auto"/>
        <w:ind w:left="720" w:hanging="720"/>
        <w:rPr>
          <w:rFonts w:ascii="Bookman Old Style" w:hAnsi="Bookman Old Style"/>
          <w:color w:val="000000" w:themeColor="text1"/>
          <w:sz w:val="28"/>
          <w:szCs w:val="28"/>
        </w:rPr>
      </w:pPr>
      <w:r w:rsidRPr="003B54CA">
        <w:rPr>
          <w:rFonts w:ascii="Bookman Old Style" w:hAnsi="Bookman Old Style"/>
          <w:color w:val="000000" w:themeColor="text1"/>
          <w:sz w:val="28"/>
          <w:szCs w:val="28"/>
        </w:rPr>
        <w:t>This is a golden opportunity for me to work on the project “</w:t>
      </w:r>
      <w:r w:rsidRPr="003B54CA">
        <w:rPr>
          <w:rFonts w:ascii="Bookman Old Style" w:hAnsi="Bookman Old Style"/>
          <w:b/>
          <w:bCs/>
          <w:color w:val="000000" w:themeColor="text1"/>
          <w:sz w:val="28"/>
          <w:szCs w:val="28"/>
        </w:rPr>
        <w:t>SMART</w:t>
      </w:r>
    </w:p>
    <w:p w14:paraId="22EF8EA2" w14:textId="03AA5E3E" w:rsidR="00E7018D" w:rsidRPr="003B54CA" w:rsidRDefault="0028402C" w:rsidP="00B31D8B">
      <w:pPr>
        <w:spacing w:after="0" w:line="360" w:lineRule="auto"/>
        <w:rPr>
          <w:rFonts w:ascii="Bookman Old Style" w:hAnsi="Bookman Old Style"/>
          <w:color w:val="000000" w:themeColor="text1"/>
          <w:sz w:val="28"/>
          <w:szCs w:val="28"/>
        </w:rPr>
      </w:pPr>
      <w:r w:rsidRPr="003B54CA">
        <w:rPr>
          <w:rFonts w:ascii="Bookman Old Style" w:hAnsi="Bookman Old Style"/>
          <w:b/>
          <w:bCs/>
          <w:color w:val="000000" w:themeColor="text1"/>
          <w:sz w:val="28"/>
          <w:szCs w:val="28"/>
        </w:rPr>
        <w:t>VOTING-Online Voting System</w:t>
      </w:r>
      <w:r w:rsidRPr="003B54CA">
        <w:rPr>
          <w:rFonts w:ascii="Bookman Old Style" w:hAnsi="Bookman Old Style"/>
          <w:color w:val="000000" w:themeColor="text1"/>
          <w:sz w:val="28"/>
          <w:szCs w:val="28"/>
        </w:rPr>
        <w:t>” with the permission of</w:t>
      </w:r>
      <w:r w:rsidR="00B31D8B">
        <w:rPr>
          <w:rFonts w:ascii="Bookman Old Style" w:hAnsi="Bookman Old Style"/>
          <w:color w:val="000000" w:themeColor="text1"/>
          <w:sz w:val="28"/>
          <w:szCs w:val="28"/>
        </w:rPr>
        <w:t xml:space="preserve"> </w:t>
      </w:r>
      <w:r w:rsidR="00CE634D" w:rsidRPr="003B54CA">
        <w:rPr>
          <w:rFonts w:ascii="Bookman Old Style" w:hAnsi="Bookman Old Style"/>
          <w:b/>
          <w:b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Santosh Kumar Raul</w:t>
      </w:r>
      <w:r w:rsidRPr="003B54CA">
        <w:rPr>
          <w:rFonts w:ascii="Bookman Old Style" w:hAnsi="Bookman Old Style"/>
          <w:color w:val="000000" w:themeColor="text1"/>
          <w:sz w:val="28"/>
          <w:szCs w:val="28"/>
        </w:rPr>
        <w:t>.</w:t>
      </w:r>
      <w:r w:rsidR="003B54CA">
        <w:rPr>
          <w:rFonts w:ascii="Bookman Old Style" w:hAnsi="Bookman Old Style"/>
          <w:color w:val="000000" w:themeColor="text1"/>
          <w:sz w:val="28"/>
          <w:szCs w:val="28"/>
        </w:rPr>
        <w:t xml:space="preserve"> </w:t>
      </w:r>
      <w:r w:rsidRPr="003B54CA">
        <w:rPr>
          <w:rFonts w:ascii="Bookman Old Style" w:hAnsi="Bookman Old Style"/>
          <w:color w:val="000000" w:themeColor="text1"/>
          <w:sz w:val="28"/>
          <w:szCs w:val="28"/>
        </w:rPr>
        <w:t>I am deeply indebted to my faculty who is also my guide in this</w:t>
      </w:r>
      <w:r w:rsidR="003B54CA">
        <w:rPr>
          <w:rFonts w:ascii="Bookman Old Style" w:hAnsi="Bookman Old Style"/>
          <w:color w:val="000000" w:themeColor="text1"/>
          <w:sz w:val="28"/>
          <w:szCs w:val="28"/>
        </w:rPr>
        <w:t xml:space="preserve"> </w:t>
      </w:r>
      <w:r w:rsidR="00CE634D" w:rsidRPr="003B54CA">
        <w:rPr>
          <w:rFonts w:ascii="Bookman Old Style" w:hAnsi="Bookman Old Style"/>
          <w:color w:val="000000" w:themeColor="text1"/>
          <w:sz w:val="28"/>
          <w:szCs w:val="28"/>
        </w:rPr>
        <w:t>p</w:t>
      </w:r>
      <w:r w:rsidR="004465F0" w:rsidRPr="003B54CA">
        <w:rPr>
          <w:rFonts w:ascii="Bookman Old Style" w:hAnsi="Bookman Old Style"/>
          <w:color w:val="000000" w:themeColor="text1"/>
          <w:sz w:val="28"/>
          <w:szCs w:val="28"/>
        </w:rPr>
        <w:t>r</w:t>
      </w:r>
      <w:r w:rsidR="00CE634D" w:rsidRPr="003B54CA">
        <w:rPr>
          <w:rFonts w:ascii="Bookman Old Style" w:hAnsi="Bookman Old Style"/>
          <w:color w:val="000000" w:themeColor="text1"/>
          <w:sz w:val="28"/>
          <w:szCs w:val="28"/>
        </w:rPr>
        <w:t>o</w:t>
      </w:r>
      <w:r w:rsidR="004465F0" w:rsidRPr="003B54CA">
        <w:rPr>
          <w:rFonts w:ascii="Bookman Old Style" w:hAnsi="Bookman Old Style"/>
          <w:color w:val="000000" w:themeColor="text1"/>
          <w:sz w:val="28"/>
          <w:szCs w:val="28"/>
        </w:rPr>
        <w:t>ject</w:t>
      </w:r>
      <w:r w:rsidR="00CE634D" w:rsidRPr="003B54CA">
        <w:rPr>
          <w:rFonts w:ascii="Bookman Old Style" w:hAnsi="Bookman Old Style"/>
          <w:color w:val="000000" w:themeColor="text1"/>
          <w:sz w:val="28"/>
          <w:szCs w:val="28"/>
        </w:rPr>
        <w:t xml:space="preserve"> </w:t>
      </w:r>
      <w:r w:rsidR="00CE634D" w:rsidRPr="003B54CA">
        <w:rPr>
          <w:rFonts w:ascii="Bookman Old Style" w:hAnsi="Bookman Old Style"/>
          <w:b/>
          <w:b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Mr. Santosh Kumar Raul </w:t>
      </w:r>
      <w:r w:rsidR="004465F0" w:rsidRPr="003B54CA">
        <w:rPr>
          <w:rFonts w:ascii="Bookman Old Style" w:hAnsi="Bookman Old Style"/>
          <w:color w:val="000000" w:themeColor="text1"/>
          <w:sz w:val="28"/>
          <w:szCs w:val="28"/>
        </w:rPr>
        <w:t>for selecting such a nice topic to work with. H</w:t>
      </w:r>
      <w:r w:rsidR="00044922" w:rsidRPr="003B54CA">
        <w:rPr>
          <w:rFonts w:ascii="Bookman Old Style" w:hAnsi="Bookman Old Style"/>
          <w:color w:val="000000" w:themeColor="text1"/>
          <w:sz w:val="28"/>
          <w:szCs w:val="28"/>
        </w:rPr>
        <w:t>is</w:t>
      </w:r>
      <w:r w:rsidR="004465F0" w:rsidRPr="003B54CA">
        <w:rPr>
          <w:rFonts w:ascii="Bookman Old Style" w:hAnsi="Bookman Old Style"/>
          <w:color w:val="000000" w:themeColor="text1"/>
          <w:sz w:val="28"/>
          <w:szCs w:val="28"/>
        </w:rPr>
        <w:t xml:space="preserve"> constant</w:t>
      </w:r>
      <w:r w:rsidR="00CE634D" w:rsidRPr="003B54CA">
        <w:rPr>
          <w:rFonts w:ascii="Bookman Old Style" w:hAnsi="Bookman Old Style"/>
          <w:b/>
          <w:bCs/>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4465F0" w:rsidRPr="003B54CA">
        <w:rPr>
          <w:rFonts w:ascii="Bookman Old Style" w:hAnsi="Bookman Old Style"/>
          <w:color w:val="000000" w:themeColor="text1"/>
          <w:sz w:val="28"/>
          <w:szCs w:val="28"/>
        </w:rPr>
        <w:t>support, guidance and valuable sugge</w:t>
      </w:r>
      <w:r w:rsidR="00CE634D" w:rsidRPr="003B54CA">
        <w:rPr>
          <w:rFonts w:ascii="Bookman Old Style" w:hAnsi="Bookman Old Style"/>
          <w:color w:val="000000" w:themeColor="text1"/>
          <w:sz w:val="28"/>
          <w:szCs w:val="28"/>
        </w:rPr>
        <w:t>s</w:t>
      </w:r>
      <w:r w:rsidR="004465F0" w:rsidRPr="003B54CA">
        <w:rPr>
          <w:rFonts w:ascii="Bookman Old Style" w:hAnsi="Bookman Old Style"/>
          <w:color w:val="000000" w:themeColor="text1"/>
          <w:sz w:val="28"/>
          <w:szCs w:val="28"/>
        </w:rPr>
        <w:t>tions helped me to carry out</w:t>
      </w:r>
      <w:r w:rsidR="00CE634D" w:rsidRPr="003B54CA">
        <w:rPr>
          <w:rFonts w:ascii="Bookman Old Style" w:hAnsi="Bookman Old Style"/>
          <w:color w:val="000000" w:themeColor="text1"/>
          <w:sz w:val="28"/>
          <w:szCs w:val="28"/>
        </w:rPr>
        <w:t xml:space="preserve"> </w:t>
      </w:r>
      <w:r w:rsidR="004465F0" w:rsidRPr="003B54CA">
        <w:rPr>
          <w:rFonts w:ascii="Bookman Old Style" w:hAnsi="Bookman Old Style"/>
          <w:color w:val="000000" w:themeColor="text1"/>
          <w:sz w:val="28"/>
          <w:szCs w:val="28"/>
        </w:rPr>
        <w:t>my project work smoothly. I am also thankful to all my teachers for</w:t>
      </w:r>
      <w:r w:rsidR="003B54CA">
        <w:rPr>
          <w:rFonts w:ascii="Bookman Old Style" w:hAnsi="Bookman Old Style"/>
          <w:color w:val="000000" w:themeColor="text1"/>
          <w:sz w:val="28"/>
          <w:szCs w:val="28"/>
        </w:rPr>
        <w:t xml:space="preserve"> </w:t>
      </w:r>
      <w:r w:rsidR="004465F0" w:rsidRPr="003B54CA">
        <w:rPr>
          <w:rFonts w:ascii="Bookman Old Style" w:hAnsi="Bookman Old Style"/>
          <w:color w:val="000000" w:themeColor="text1"/>
          <w:sz w:val="28"/>
          <w:szCs w:val="28"/>
        </w:rPr>
        <w:t>their kind suggestions during the development process of the</w:t>
      </w:r>
    </w:p>
    <w:p w14:paraId="744875E6" w14:textId="7D70A95F" w:rsidR="0028402C" w:rsidRPr="003B54CA" w:rsidRDefault="004465F0" w:rsidP="00B31D8B">
      <w:pPr>
        <w:spacing w:line="360" w:lineRule="auto"/>
        <w:ind w:left="720" w:hanging="720"/>
        <w:rPr>
          <w:rFonts w:ascii="Bookman Old Style" w:hAnsi="Bookman Old Style"/>
          <w:color w:val="000000" w:themeColor="text1"/>
          <w:sz w:val="28"/>
          <w:szCs w:val="28"/>
        </w:rPr>
      </w:pPr>
      <w:r w:rsidRPr="003B54CA">
        <w:rPr>
          <w:rFonts w:ascii="Bookman Old Style" w:hAnsi="Bookman Old Style"/>
          <w:color w:val="000000" w:themeColor="text1"/>
          <w:sz w:val="28"/>
          <w:szCs w:val="28"/>
        </w:rPr>
        <w:t>evaluation of this project.</w:t>
      </w:r>
    </w:p>
    <w:p w14:paraId="2E4AA7B9" w14:textId="77777777" w:rsidR="00BD4779" w:rsidRDefault="00E7018D" w:rsidP="00E7018D">
      <w:pPr>
        <w:spacing w:line="360" w:lineRule="auto"/>
        <w:ind w:left="720" w:hanging="720"/>
        <w:jc w:val="right"/>
        <w:rPr>
          <w:rFonts w:ascii="Bookman Old Style" w:hAnsi="Bookman Old Style"/>
          <w:color w:val="000000" w:themeColor="text1"/>
          <w:sz w:val="28"/>
          <w:szCs w:val="28"/>
        </w:rPr>
      </w:pPr>
      <w:r>
        <w:rPr>
          <w:rFonts w:ascii="Bookman Old Style" w:hAnsi="Bookman Old Style"/>
          <w:color w:val="000000" w:themeColor="text1"/>
          <w:sz w:val="28"/>
          <w:szCs w:val="28"/>
        </w:rPr>
        <w:tab/>
      </w:r>
    </w:p>
    <w:p w14:paraId="43B23A90" w14:textId="1F764F57" w:rsidR="00E7018D" w:rsidRPr="00BD4779" w:rsidRDefault="00E7018D" w:rsidP="00BD4779">
      <w:pPr>
        <w:spacing w:line="360" w:lineRule="auto"/>
        <w:ind w:left="720" w:hanging="720"/>
        <w:jc w:val="right"/>
        <w:rPr>
          <w:rFonts w:ascii="Bookman Old Style" w:hAnsi="Bookman Old Style"/>
          <w:b/>
          <w:bCs/>
          <w:color w:val="000000" w:themeColor="text1"/>
          <w:sz w:val="36"/>
          <w:szCs w:val="36"/>
          <w:u w:val="single"/>
        </w:rPr>
      </w:pPr>
      <w:r w:rsidRPr="00BD4779">
        <w:rPr>
          <w:rFonts w:ascii="Bookman Old Style" w:hAnsi="Bookman Old Style"/>
          <w:b/>
          <w:bCs/>
          <w:color w:val="000000" w:themeColor="text1"/>
          <w:sz w:val="36"/>
          <w:szCs w:val="36"/>
          <w:u w:val="single"/>
        </w:rPr>
        <w:t>With Best Regards</w:t>
      </w:r>
    </w:p>
    <w:p w14:paraId="1584A004" w14:textId="1A9DDB93" w:rsidR="00E7018D" w:rsidRPr="00855B7B" w:rsidRDefault="00D73ED2" w:rsidP="00855B7B">
      <w:pPr>
        <w:spacing w:line="240" w:lineRule="auto"/>
        <w:ind w:left="720" w:hanging="720"/>
        <w:jc w:val="right"/>
        <w:rPr>
          <w:rFonts w:ascii="Bookman Old Style" w:hAnsi="Bookman Old Style"/>
          <w:b/>
          <w:bCs/>
          <w:color w:val="000000" w:themeColor="text1"/>
          <w:sz w:val="28"/>
          <w:szCs w:val="28"/>
        </w:rPr>
      </w:pPr>
      <w:r>
        <w:rPr>
          <w:rFonts w:ascii="Bookman Old Style" w:hAnsi="Bookman Old Style"/>
          <w:b/>
          <w:bCs/>
          <w:color w:val="000000" w:themeColor="text1"/>
          <w:sz w:val="28"/>
          <w:szCs w:val="28"/>
        </w:rPr>
        <w:t>R Rohan Reddy</w:t>
      </w:r>
    </w:p>
    <w:p w14:paraId="53D8F471" w14:textId="5BA04035" w:rsidR="00E96DDD" w:rsidRDefault="00E7018D" w:rsidP="00855B7B">
      <w:pPr>
        <w:spacing w:line="240" w:lineRule="auto"/>
        <w:ind w:left="720" w:hanging="720"/>
        <w:jc w:val="center"/>
        <w:rPr>
          <w:rFonts w:ascii="Bookman Old Style" w:hAnsi="Bookman Old Style"/>
          <w:b/>
          <w:bCs/>
          <w:color w:val="000000" w:themeColor="text1"/>
          <w:sz w:val="28"/>
          <w:szCs w:val="28"/>
        </w:rPr>
      </w:pPr>
      <w:r w:rsidRPr="00E7018D">
        <w:rPr>
          <w:rFonts w:ascii="Bookman Old Style" w:hAnsi="Bookman Old Style"/>
          <w:b/>
          <w:bCs/>
          <w:color w:val="000000" w:themeColor="text1"/>
          <w:sz w:val="28"/>
          <w:szCs w:val="28"/>
        </w:rPr>
        <w:t xml:space="preserve">                                          </w:t>
      </w:r>
      <w:r w:rsidR="00D575EB">
        <w:rPr>
          <w:rFonts w:ascii="Bookman Old Style" w:hAnsi="Bookman Old Style"/>
          <w:b/>
          <w:bCs/>
          <w:color w:val="000000" w:themeColor="text1"/>
          <w:sz w:val="28"/>
          <w:szCs w:val="28"/>
        </w:rPr>
        <w:t xml:space="preserve">                                   </w:t>
      </w:r>
      <w:r w:rsidRPr="00E7018D">
        <w:rPr>
          <w:rFonts w:ascii="Bookman Old Style" w:hAnsi="Bookman Old Style"/>
          <w:b/>
          <w:bCs/>
          <w:color w:val="000000" w:themeColor="text1"/>
          <w:sz w:val="28"/>
          <w:szCs w:val="28"/>
        </w:rPr>
        <w:t>(</w:t>
      </w:r>
      <w:r w:rsidR="00D73ED2">
        <w:rPr>
          <w:rFonts w:ascii="Bookman Old Style" w:hAnsi="Bookman Old Style"/>
          <w:b/>
          <w:bCs/>
          <w:color w:val="000000" w:themeColor="text1"/>
          <w:sz w:val="28"/>
          <w:szCs w:val="28"/>
        </w:rPr>
        <w:t>SV2022821</w:t>
      </w:r>
      <w:r w:rsidRPr="00E7018D">
        <w:rPr>
          <w:rFonts w:ascii="Bookman Old Style" w:hAnsi="Bookman Old Style"/>
          <w:b/>
          <w:bCs/>
          <w:color w:val="000000" w:themeColor="text1"/>
          <w:sz w:val="28"/>
          <w:szCs w:val="28"/>
        </w:rPr>
        <w:t>)</w:t>
      </w:r>
    </w:p>
    <w:p w14:paraId="0B6F571B" w14:textId="0CCBF7A6" w:rsidR="00E96DDD" w:rsidRDefault="005D7279">
      <w:pPr>
        <w:rPr>
          <w:rFonts w:ascii="Bookman Old Style" w:hAnsi="Bookman Old Style"/>
          <w:b/>
          <w:bCs/>
          <w:color w:val="000000" w:themeColor="text1"/>
          <w:sz w:val="28"/>
          <w:szCs w:val="28"/>
        </w:rPr>
      </w:pPr>
      <w:r>
        <w:rPr>
          <w:noProof/>
        </w:rPr>
        <w:drawing>
          <wp:anchor distT="0" distB="0" distL="114300" distR="114300" simplePos="0" relativeHeight="251663360" behindDoc="1" locked="0" layoutInCell="1" allowOverlap="1" wp14:anchorId="7143C35C" wp14:editId="0D0AE9DD">
            <wp:simplePos x="0" y="0"/>
            <wp:positionH relativeFrom="column">
              <wp:posOffset>524786</wp:posOffset>
            </wp:positionH>
            <wp:positionV relativeFrom="paragraph">
              <wp:posOffset>214685</wp:posOffset>
            </wp:positionV>
            <wp:extent cx="1463040" cy="1463040"/>
            <wp:effectExtent l="0" t="0" r="3810" b="3810"/>
            <wp:wrapTight wrapText="bothSides">
              <wp:wrapPolygon edited="0">
                <wp:start x="0" y="0"/>
                <wp:lineTo x="0" y="21375"/>
                <wp:lineTo x="21375" y="21375"/>
                <wp:lineTo x="213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AD97E5E" wp14:editId="5BA6F24C">
            <wp:simplePos x="0" y="0"/>
            <wp:positionH relativeFrom="column">
              <wp:posOffset>4078605</wp:posOffset>
            </wp:positionH>
            <wp:positionV relativeFrom="paragraph">
              <wp:posOffset>214630</wp:posOffset>
            </wp:positionV>
            <wp:extent cx="1407160" cy="1534160"/>
            <wp:effectExtent l="0" t="0" r="254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7160"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DDD">
        <w:rPr>
          <w:rFonts w:ascii="Bookman Old Style" w:hAnsi="Bookman Old Style"/>
          <w:b/>
          <w:bCs/>
          <w:color w:val="000000" w:themeColor="text1"/>
          <w:sz w:val="28"/>
          <w:szCs w:val="28"/>
        </w:rPr>
        <w:br w:type="page"/>
      </w:r>
    </w:p>
    <w:p w14:paraId="34BC1911" w14:textId="77777777" w:rsidR="008B4B15" w:rsidRPr="00771028" w:rsidRDefault="00E96DDD" w:rsidP="0030456A">
      <w:pPr>
        <w:spacing w:line="360" w:lineRule="auto"/>
        <w:ind w:left="720" w:hanging="720"/>
        <w:jc w:val="center"/>
        <w:rPr>
          <w:rFonts w:ascii="Algerian" w:hAnsi="Algerian"/>
          <w:b/>
          <w:bCs/>
          <w:color w:val="000000" w:themeColor="text1"/>
          <w:sz w:val="40"/>
          <w:szCs w:val="40"/>
          <w:u w:val="single"/>
        </w:rPr>
      </w:pPr>
      <w:r w:rsidRPr="00771028">
        <w:rPr>
          <w:rFonts w:ascii="Algerian" w:hAnsi="Algerian"/>
          <w:b/>
          <w:bCs/>
          <w:color w:val="000000" w:themeColor="text1"/>
          <w:sz w:val="40"/>
          <w:szCs w:val="40"/>
          <w:u w:val="single"/>
        </w:rPr>
        <w:lastRenderedPageBreak/>
        <w:t>CERTIFICATE OF AUTHENTICATED WORK</w:t>
      </w:r>
    </w:p>
    <w:p w14:paraId="2A3E314F" w14:textId="77777777" w:rsidR="003A6F35" w:rsidRPr="00586BA5" w:rsidRDefault="008B4B15" w:rsidP="0030456A">
      <w:pPr>
        <w:spacing w:line="276" w:lineRule="auto"/>
        <w:ind w:left="720" w:hanging="720"/>
        <w:jc w:val="both"/>
        <w:rPr>
          <w:rFonts w:ascii="Bookman Old Style" w:hAnsi="Bookman Old Style"/>
          <w:b/>
          <w:bCs/>
          <w:color w:val="000000" w:themeColor="text1"/>
          <w:sz w:val="28"/>
          <w:szCs w:val="28"/>
        </w:rPr>
      </w:pPr>
      <w:r w:rsidRPr="008B4B15">
        <w:rPr>
          <w:rFonts w:ascii="Bookman Old Style" w:hAnsi="Bookman Old Style"/>
          <w:color w:val="000000" w:themeColor="text1"/>
          <w:sz w:val="28"/>
          <w:szCs w:val="28"/>
        </w:rPr>
        <w:t xml:space="preserve">This is to certify that the Project Report entitled </w:t>
      </w:r>
      <w:r w:rsidR="003A6F35" w:rsidRPr="00E7018D">
        <w:rPr>
          <w:rFonts w:ascii="Bookman Old Style" w:hAnsi="Bookman Old Style"/>
          <w:color w:val="000000" w:themeColor="text1"/>
          <w:sz w:val="28"/>
          <w:szCs w:val="28"/>
        </w:rPr>
        <w:t>“</w:t>
      </w:r>
      <w:r w:rsidR="003A6F35" w:rsidRPr="00586BA5">
        <w:rPr>
          <w:rFonts w:ascii="Bookman Old Style" w:hAnsi="Bookman Old Style"/>
          <w:b/>
          <w:bCs/>
          <w:color w:val="000000" w:themeColor="text1"/>
          <w:sz w:val="28"/>
          <w:szCs w:val="28"/>
        </w:rPr>
        <w:t>SMART VOTING</w:t>
      </w:r>
    </w:p>
    <w:p w14:paraId="2D57A3E4" w14:textId="5A347A21" w:rsidR="008B4B15" w:rsidRPr="00586BA5" w:rsidRDefault="003A6F35" w:rsidP="0030456A">
      <w:pPr>
        <w:spacing w:line="276" w:lineRule="auto"/>
        <w:ind w:left="720" w:hanging="720"/>
        <w:jc w:val="both"/>
        <w:rPr>
          <w:rFonts w:ascii="Bookman Old Style" w:hAnsi="Bookman Old Style"/>
          <w:b/>
          <w:bCs/>
          <w:color w:val="000000" w:themeColor="text1"/>
          <w:sz w:val="28"/>
          <w:szCs w:val="28"/>
        </w:rPr>
      </w:pPr>
      <w:r w:rsidRPr="00586BA5">
        <w:rPr>
          <w:rFonts w:ascii="Bookman Old Style" w:hAnsi="Bookman Old Style"/>
          <w:b/>
          <w:bCs/>
          <w:color w:val="000000" w:themeColor="text1"/>
          <w:sz w:val="28"/>
          <w:szCs w:val="28"/>
        </w:rPr>
        <w:t>Online Voting System</w:t>
      </w:r>
      <w:r w:rsidRPr="00E7018D">
        <w:rPr>
          <w:rFonts w:ascii="Bookman Old Style" w:hAnsi="Bookman Old Style"/>
          <w:color w:val="000000" w:themeColor="text1"/>
          <w:sz w:val="28"/>
          <w:szCs w:val="28"/>
        </w:rPr>
        <w:t>”</w:t>
      </w:r>
      <w:r>
        <w:rPr>
          <w:rFonts w:ascii="Bookman Old Style" w:hAnsi="Bookman Old Style"/>
          <w:color w:val="000000" w:themeColor="text1"/>
          <w:sz w:val="28"/>
          <w:szCs w:val="28"/>
        </w:rPr>
        <w:t xml:space="preserve"> </w:t>
      </w:r>
      <w:r w:rsidR="008B4B15" w:rsidRPr="008B4B15">
        <w:rPr>
          <w:rFonts w:ascii="Bookman Old Style" w:hAnsi="Bookman Old Style"/>
          <w:color w:val="000000" w:themeColor="text1"/>
          <w:sz w:val="28"/>
          <w:szCs w:val="28"/>
        </w:rPr>
        <w:t xml:space="preserve">submitted </w:t>
      </w:r>
      <w:r w:rsidR="008B4B15" w:rsidRPr="00B31D8B">
        <w:rPr>
          <w:rFonts w:ascii="Bookman Old Style" w:hAnsi="Bookman Old Style"/>
          <w:color w:val="000000" w:themeColor="text1"/>
          <w:sz w:val="28"/>
          <w:szCs w:val="28"/>
        </w:rPr>
        <w:t>to</w:t>
      </w:r>
      <w:r w:rsidR="008B4B15" w:rsidRPr="00586BA5">
        <w:rPr>
          <w:rFonts w:ascii="Bookman Old Style" w:hAnsi="Bookman Old Style"/>
          <w:b/>
          <w:bCs/>
          <w:color w:val="000000" w:themeColor="text1"/>
          <w:sz w:val="28"/>
          <w:szCs w:val="28"/>
        </w:rPr>
        <w:t xml:space="preserve"> SARASWATI DEGREE VIDYA</w:t>
      </w:r>
    </w:p>
    <w:p w14:paraId="60074025" w14:textId="534259B9" w:rsidR="008B4B15" w:rsidRDefault="008B4B15" w:rsidP="0030456A">
      <w:pPr>
        <w:spacing w:line="276" w:lineRule="auto"/>
        <w:ind w:left="720" w:hanging="720"/>
        <w:jc w:val="both"/>
        <w:rPr>
          <w:rFonts w:ascii="Bookman Old Style" w:hAnsi="Bookman Old Style"/>
          <w:color w:val="000000" w:themeColor="text1"/>
          <w:sz w:val="28"/>
          <w:szCs w:val="28"/>
        </w:rPr>
      </w:pPr>
      <w:r w:rsidRPr="00586BA5">
        <w:rPr>
          <w:rFonts w:ascii="Bookman Old Style" w:hAnsi="Bookman Old Style"/>
          <w:b/>
          <w:bCs/>
          <w:color w:val="000000" w:themeColor="text1"/>
          <w:sz w:val="28"/>
          <w:szCs w:val="28"/>
        </w:rPr>
        <w:t>MANDIR, NEELAKANTHA NAGAR, BERHAMPUR</w:t>
      </w:r>
      <w:r w:rsidRPr="008B4B15">
        <w:rPr>
          <w:rFonts w:ascii="Bookman Old Style" w:hAnsi="Bookman Old Style"/>
          <w:color w:val="000000" w:themeColor="text1"/>
          <w:sz w:val="28"/>
          <w:szCs w:val="28"/>
        </w:rPr>
        <w:t xml:space="preserve"> for partial </w:t>
      </w:r>
    </w:p>
    <w:p w14:paraId="2E4D8EF5" w14:textId="618914D8" w:rsidR="008B4B15" w:rsidRDefault="008B4B15" w:rsidP="0030456A">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fulfillment of the requirement for the award of the degree of BSc. Final</w:t>
      </w:r>
    </w:p>
    <w:p w14:paraId="5FB7C491" w14:textId="74474B90" w:rsidR="00586BA5" w:rsidRDefault="008B4B15" w:rsidP="00586BA5">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year is an original work carried out by "</w:t>
      </w:r>
      <w:r w:rsidR="00D73ED2">
        <w:rPr>
          <w:rFonts w:ascii="Bookman Old Style" w:hAnsi="Bookman Old Style"/>
          <w:b/>
          <w:bCs/>
          <w:color w:val="000000" w:themeColor="text1"/>
          <w:sz w:val="28"/>
          <w:szCs w:val="28"/>
        </w:rPr>
        <w:t>R Rohan Reddy</w:t>
      </w:r>
      <w:r w:rsidR="00586BA5">
        <w:rPr>
          <w:rFonts w:ascii="Bookman Old Style" w:hAnsi="Bookman Old Style"/>
          <w:color w:val="000000" w:themeColor="text1"/>
          <w:sz w:val="28"/>
          <w:szCs w:val="28"/>
        </w:rPr>
        <w:t>”</w:t>
      </w:r>
    </w:p>
    <w:p w14:paraId="6700CEE6" w14:textId="0B33A278" w:rsidR="003A6F35" w:rsidRDefault="008B4B15" w:rsidP="00586BA5">
      <w:pPr>
        <w:spacing w:line="276" w:lineRule="auto"/>
        <w:ind w:left="720" w:hanging="720"/>
        <w:jc w:val="both"/>
        <w:rPr>
          <w:rFonts w:ascii="Bookman Old Style" w:hAnsi="Bookman Old Style"/>
          <w:color w:val="000000" w:themeColor="text1"/>
          <w:sz w:val="28"/>
          <w:szCs w:val="28"/>
        </w:rPr>
      </w:pPr>
      <w:r w:rsidRPr="00586BA5">
        <w:rPr>
          <w:rFonts w:ascii="Bookman Old Style" w:hAnsi="Bookman Old Style"/>
          <w:b/>
          <w:bCs/>
          <w:color w:val="000000" w:themeColor="text1"/>
          <w:sz w:val="28"/>
          <w:szCs w:val="28"/>
        </w:rPr>
        <w:t>Rol</w:t>
      </w:r>
      <w:r w:rsidR="003A6F35" w:rsidRPr="00586BA5">
        <w:rPr>
          <w:rFonts w:ascii="Bookman Old Style" w:hAnsi="Bookman Old Style"/>
          <w:b/>
          <w:bCs/>
          <w:color w:val="000000" w:themeColor="text1"/>
          <w:sz w:val="28"/>
          <w:szCs w:val="28"/>
        </w:rPr>
        <w:t>l n</w:t>
      </w:r>
      <w:r w:rsidRPr="00586BA5">
        <w:rPr>
          <w:rFonts w:ascii="Bookman Old Style" w:hAnsi="Bookman Old Style"/>
          <w:b/>
          <w:bCs/>
          <w:color w:val="000000" w:themeColor="text1"/>
          <w:sz w:val="28"/>
          <w:szCs w:val="28"/>
        </w:rPr>
        <w:t>o:</w:t>
      </w:r>
      <w:r w:rsidR="003A6F35" w:rsidRPr="00586BA5">
        <w:rPr>
          <w:rFonts w:ascii="Bookman Old Style" w:hAnsi="Bookman Old Style"/>
          <w:b/>
          <w:bCs/>
          <w:color w:val="000000" w:themeColor="text1"/>
          <w:sz w:val="28"/>
          <w:szCs w:val="28"/>
        </w:rPr>
        <w:t xml:space="preserve"> </w:t>
      </w:r>
      <w:r w:rsidR="00D73ED2">
        <w:rPr>
          <w:rFonts w:ascii="Bookman Old Style" w:hAnsi="Bookman Old Style"/>
          <w:b/>
          <w:bCs/>
          <w:color w:val="000000" w:themeColor="text1"/>
          <w:sz w:val="28"/>
          <w:szCs w:val="28"/>
        </w:rPr>
        <w:t>SV2022821</w:t>
      </w:r>
      <w:r w:rsidR="003A6F35">
        <w:rPr>
          <w:rFonts w:ascii="Bookman Old Style" w:hAnsi="Bookman Old Style"/>
          <w:color w:val="000000" w:themeColor="text1"/>
          <w:sz w:val="28"/>
          <w:szCs w:val="28"/>
        </w:rPr>
        <w:t xml:space="preserve"> </w:t>
      </w:r>
      <w:r w:rsidRPr="008B4B15">
        <w:rPr>
          <w:rFonts w:ascii="Bookman Old Style" w:hAnsi="Bookman Old Style"/>
          <w:color w:val="000000" w:themeColor="text1"/>
          <w:sz w:val="28"/>
          <w:szCs w:val="28"/>
        </w:rPr>
        <w:t>under our guidance. The subject matter</w:t>
      </w:r>
    </w:p>
    <w:p w14:paraId="61AD249B" w14:textId="4A6241D9" w:rsidR="003A6F35" w:rsidRDefault="008B4B15" w:rsidP="0030456A">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embodies in this project is authentic and genuine work done by th</w:t>
      </w:r>
      <w:r w:rsidR="003A6F35">
        <w:rPr>
          <w:rFonts w:ascii="Bookman Old Style" w:hAnsi="Bookman Old Style"/>
          <w:color w:val="000000" w:themeColor="text1"/>
          <w:sz w:val="28"/>
          <w:szCs w:val="28"/>
        </w:rPr>
        <w:t>e</w:t>
      </w:r>
    </w:p>
    <w:p w14:paraId="273C0136" w14:textId="77777777" w:rsidR="003A6F35" w:rsidRDefault="008B4B15" w:rsidP="0030456A">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 xml:space="preserve">students and no parts of this project has been submitted to this </w:t>
      </w:r>
    </w:p>
    <w:p w14:paraId="0E87EF38" w14:textId="614BB1B5" w:rsidR="003A6F35" w:rsidRDefault="008B4B15" w:rsidP="0030456A">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university or to</w:t>
      </w:r>
      <w:r w:rsidR="003A6F35">
        <w:rPr>
          <w:rFonts w:ascii="Bookman Old Style" w:hAnsi="Bookman Old Style"/>
          <w:color w:val="000000" w:themeColor="text1"/>
          <w:sz w:val="28"/>
          <w:szCs w:val="28"/>
        </w:rPr>
        <w:t xml:space="preserve"> </w:t>
      </w:r>
      <w:r w:rsidRPr="008B4B15">
        <w:rPr>
          <w:rFonts w:ascii="Bookman Old Style" w:hAnsi="Bookman Old Style"/>
          <w:color w:val="000000" w:themeColor="text1"/>
          <w:sz w:val="28"/>
          <w:szCs w:val="28"/>
        </w:rPr>
        <w:t>any other University/Institute for the fulfillment of</w:t>
      </w:r>
    </w:p>
    <w:p w14:paraId="31DD6016" w14:textId="2FED5DF9" w:rsidR="00E7018D" w:rsidRDefault="008B4B15" w:rsidP="0030456A">
      <w:pPr>
        <w:spacing w:line="276" w:lineRule="auto"/>
        <w:ind w:left="720" w:hanging="720"/>
        <w:jc w:val="both"/>
        <w:rPr>
          <w:rFonts w:ascii="Bookman Old Style" w:hAnsi="Bookman Old Style"/>
          <w:color w:val="000000" w:themeColor="text1"/>
          <w:sz w:val="28"/>
          <w:szCs w:val="28"/>
        </w:rPr>
      </w:pPr>
      <w:r w:rsidRPr="008B4B15">
        <w:rPr>
          <w:rFonts w:ascii="Bookman Old Style" w:hAnsi="Bookman Old Style"/>
          <w:color w:val="000000" w:themeColor="text1"/>
          <w:sz w:val="28"/>
          <w:szCs w:val="28"/>
        </w:rPr>
        <w:t>any course of</w:t>
      </w:r>
      <w:r w:rsidR="003A6F35">
        <w:rPr>
          <w:rFonts w:ascii="Bookman Old Style" w:hAnsi="Bookman Old Style"/>
          <w:color w:val="000000" w:themeColor="text1"/>
          <w:sz w:val="28"/>
          <w:szCs w:val="28"/>
        </w:rPr>
        <w:t xml:space="preserve"> </w:t>
      </w:r>
      <w:r w:rsidRPr="008B4B15">
        <w:rPr>
          <w:rFonts w:ascii="Bookman Old Style" w:hAnsi="Bookman Old Style"/>
          <w:color w:val="000000" w:themeColor="text1"/>
          <w:sz w:val="28"/>
          <w:szCs w:val="28"/>
        </w:rPr>
        <w:t>studies.</w:t>
      </w:r>
      <w:r w:rsidR="00E96DDD" w:rsidRPr="008B4B15">
        <w:rPr>
          <w:rFonts w:ascii="Bookman Old Style" w:hAnsi="Bookman Old Style"/>
          <w:color w:val="000000" w:themeColor="text1"/>
          <w:sz w:val="28"/>
          <w:szCs w:val="28"/>
        </w:rPr>
        <w:t xml:space="preserve"> </w:t>
      </w:r>
    </w:p>
    <w:p w14:paraId="44C6033B" w14:textId="77777777" w:rsidR="0030456A" w:rsidRDefault="0030456A" w:rsidP="003A6F35">
      <w:pPr>
        <w:spacing w:line="276" w:lineRule="auto"/>
        <w:ind w:left="720" w:hanging="720"/>
        <w:jc w:val="right"/>
        <w:rPr>
          <w:rFonts w:ascii="Bookman Old Style" w:hAnsi="Bookman Old Style"/>
          <w:color w:val="000000" w:themeColor="text1"/>
          <w:sz w:val="28"/>
          <w:szCs w:val="28"/>
        </w:rPr>
      </w:pPr>
    </w:p>
    <w:p w14:paraId="18D6A11E" w14:textId="77777777" w:rsidR="0030456A" w:rsidRDefault="0030456A" w:rsidP="003A6F35">
      <w:pPr>
        <w:spacing w:line="276" w:lineRule="auto"/>
        <w:ind w:left="720" w:hanging="720"/>
        <w:jc w:val="right"/>
        <w:rPr>
          <w:rFonts w:ascii="Bookman Old Style" w:hAnsi="Bookman Old Style"/>
          <w:color w:val="000000" w:themeColor="text1"/>
          <w:sz w:val="28"/>
          <w:szCs w:val="28"/>
        </w:rPr>
      </w:pPr>
    </w:p>
    <w:p w14:paraId="3674DB15" w14:textId="77777777" w:rsidR="005023C4" w:rsidRDefault="00D43646" w:rsidP="00D43646">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3AB91477" w14:textId="77777777" w:rsidR="005023C4" w:rsidRDefault="005023C4" w:rsidP="00D43646">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FD918FA" w14:textId="77777777" w:rsidR="005023C4" w:rsidRDefault="005023C4" w:rsidP="00D43646">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390378B" w14:textId="77777777" w:rsidR="005023C4" w:rsidRDefault="005023C4" w:rsidP="00D43646">
      <w:pPr>
        <w:spacing w:after="0" w:line="360" w:lineRule="auto"/>
        <w:jc w:val="center"/>
        <w:rPr>
          <w:rFonts w:ascii="Bookman Old Style" w:hAnsi="Bookman Old Style"/>
          <w:b/>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AB70F0D" w14:textId="36A00297" w:rsidR="00D43646" w:rsidRPr="005023C4" w:rsidRDefault="005023C4" w:rsidP="005023C4">
      <w:pPr>
        <w:spacing w:after="0" w:line="360" w:lineRule="auto"/>
        <w:ind w:left="5040" w:firstLine="720"/>
        <w:jc w:val="center"/>
        <w:rPr>
          <w:rFonts w:ascii="Bookman Old Style" w:hAnsi="Bookman Old Style"/>
          <w:b/>
          <w:bCs/>
          <w:i/>
          <w:iCs/>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23C4">
        <w:rPr>
          <w:rFonts w:ascii="Bookman Old Style" w:hAnsi="Bookman Old Style"/>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D43646" w:rsidRPr="005023C4">
        <w:rPr>
          <w:rFonts w:ascii="Bookman Old Style" w:hAnsi="Bookman Old Style"/>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Mr. Santosh Kumar R</w:t>
      </w:r>
      <w:r w:rsidRPr="005023C4">
        <w:rPr>
          <w:rFonts w:ascii="Bookman Old Style" w:hAnsi="Bookman Old Style"/>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r w:rsidR="00D43646" w:rsidRPr="005023C4">
        <w:rPr>
          <w:rFonts w:ascii="Bookman Old Style" w:hAnsi="Bookman Old Style"/>
          <w:b/>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ul</w:t>
      </w:r>
      <w:r w:rsidRPr="005023C4">
        <w:rPr>
          <w:rFonts w:ascii="Bookman Old Style" w:hAnsi="Bookman Old Style"/>
          <w:b/>
          <w:bCs/>
          <w:i/>
          <w:iCs/>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6551771" w14:textId="527ED02E" w:rsidR="0030456A" w:rsidRDefault="0030456A" w:rsidP="003A6F35">
      <w:pPr>
        <w:spacing w:line="276" w:lineRule="auto"/>
        <w:ind w:left="720" w:hanging="720"/>
        <w:jc w:val="right"/>
        <w:rPr>
          <w:rFonts w:ascii="Bookman Old Style" w:hAnsi="Bookman Old Style"/>
          <w:color w:val="000000" w:themeColor="text1"/>
          <w:sz w:val="28"/>
          <w:szCs w:val="28"/>
        </w:rPr>
      </w:pPr>
    </w:p>
    <w:p w14:paraId="010B367E" w14:textId="43FC9575" w:rsidR="0030456A" w:rsidRDefault="0030456A" w:rsidP="003A6F35">
      <w:pPr>
        <w:spacing w:line="276" w:lineRule="auto"/>
        <w:ind w:left="720" w:hanging="720"/>
        <w:jc w:val="right"/>
        <w:rPr>
          <w:rFonts w:ascii="Bookman Old Style" w:hAnsi="Bookman Old Style"/>
          <w:color w:val="000000" w:themeColor="text1"/>
          <w:sz w:val="28"/>
          <w:szCs w:val="28"/>
        </w:rPr>
      </w:pPr>
    </w:p>
    <w:p w14:paraId="4BFE8D88" w14:textId="7F88870C" w:rsidR="0030456A" w:rsidRDefault="0030456A" w:rsidP="003A6F35">
      <w:pPr>
        <w:spacing w:line="276" w:lineRule="auto"/>
        <w:ind w:left="720" w:hanging="720"/>
        <w:jc w:val="right"/>
        <w:rPr>
          <w:rFonts w:ascii="Bookman Old Style" w:hAnsi="Bookman Old Style"/>
          <w:color w:val="000000" w:themeColor="text1"/>
          <w:sz w:val="28"/>
          <w:szCs w:val="28"/>
        </w:rPr>
      </w:pPr>
    </w:p>
    <w:p w14:paraId="33B1E619" w14:textId="4AD527F8" w:rsidR="0030456A" w:rsidRDefault="0030456A" w:rsidP="003A6F35">
      <w:pPr>
        <w:spacing w:line="276" w:lineRule="auto"/>
        <w:ind w:left="720" w:hanging="720"/>
        <w:jc w:val="right"/>
        <w:rPr>
          <w:rFonts w:ascii="Bookman Old Style" w:hAnsi="Bookman Old Style"/>
          <w:color w:val="000000" w:themeColor="text1"/>
          <w:sz w:val="28"/>
          <w:szCs w:val="28"/>
        </w:rPr>
      </w:pPr>
    </w:p>
    <w:p w14:paraId="6E6B3B98" w14:textId="22DA22A4" w:rsidR="0030456A" w:rsidRDefault="0030456A" w:rsidP="003A6F35">
      <w:pPr>
        <w:spacing w:line="276" w:lineRule="auto"/>
        <w:ind w:left="720" w:hanging="720"/>
        <w:jc w:val="right"/>
        <w:rPr>
          <w:rFonts w:ascii="Bookman Old Style" w:hAnsi="Bookman Old Style"/>
          <w:color w:val="000000" w:themeColor="text1"/>
          <w:sz w:val="28"/>
          <w:szCs w:val="28"/>
        </w:rPr>
      </w:pPr>
    </w:p>
    <w:p w14:paraId="256FC120" w14:textId="4B50B068" w:rsidR="0030456A" w:rsidRDefault="0030456A" w:rsidP="003A6F35">
      <w:pPr>
        <w:spacing w:line="276" w:lineRule="auto"/>
        <w:ind w:left="720" w:hanging="720"/>
        <w:jc w:val="right"/>
        <w:rPr>
          <w:rFonts w:ascii="Bookman Old Style" w:hAnsi="Bookman Old Style"/>
          <w:color w:val="000000" w:themeColor="text1"/>
          <w:sz w:val="28"/>
          <w:szCs w:val="28"/>
        </w:rPr>
      </w:pPr>
    </w:p>
    <w:p w14:paraId="218C64B9" w14:textId="653A45E9" w:rsidR="0030456A" w:rsidRDefault="0030456A" w:rsidP="005023C4">
      <w:pPr>
        <w:tabs>
          <w:tab w:val="left" w:pos="3158"/>
        </w:tabs>
        <w:spacing w:line="276" w:lineRule="auto"/>
        <w:rPr>
          <w:rFonts w:ascii="Bookman Old Style" w:hAnsi="Bookman Old Style"/>
          <w:color w:val="000000" w:themeColor="text1"/>
          <w:sz w:val="28"/>
          <w:szCs w:val="28"/>
        </w:rPr>
      </w:pPr>
    </w:p>
    <w:p w14:paraId="45C3AAC4" w14:textId="034D1759" w:rsidR="00EF1361" w:rsidRDefault="00BE3385" w:rsidP="00EF1361">
      <w:pPr>
        <w:spacing w:line="276" w:lineRule="auto"/>
        <w:ind w:left="720" w:hanging="720"/>
        <w:jc w:val="center"/>
        <w:rPr>
          <w:rFonts w:ascii="Bookman Old Style" w:hAnsi="Bookman Old Style"/>
          <w:color w:val="000000" w:themeColor="text1"/>
          <w:sz w:val="28"/>
          <w:szCs w:val="28"/>
        </w:rPr>
      </w:pPr>
      <w:r>
        <w:rPr>
          <w:noProof/>
        </w:rPr>
        <w:drawing>
          <wp:inline distT="0" distB="0" distL="0" distR="0" wp14:anchorId="389C40B3" wp14:editId="4A1C1AAB">
            <wp:extent cx="1463040" cy="14630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0709" cy="1490709"/>
                    </a:xfrm>
                    <a:prstGeom prst="rect">
                      <a:avLst/>
                    </a:prstGeom>
                    <a:noFill/>
                    <a:ln>
                      <a:noFill/>
                    </a:ln>
                  </pic:spPr>
                </pic:pic>
              </a:graphicData>
            </a:graphic>
          </wp:inline>
        </w:drawing>
      </w:r>
    </w:p>
    <w:p w14:paraId="125A6665" w14:textId="029A296A" w:rsidR="00C313D9" w:rsidRPr="00771028" w:rsidRDefault="00C313D9" w:rsidP="00BE3385">
      <w:pPr>
        <w:spacing w:line="276" w:lineRule="auto"/>
        <w:ind w:left="1440" w:firstLine="720"/>
        <w:rPr>
          <w:rFonts w:ascii="Algerian" w:hAnsi="Algerian"/>
          <w:b/>
          <w:bCs/>
          <w:color w:val="2F5496" w:themeColor="accent1" w:themeShade="BF"/>
          <w:sz w:val="36"/>
          <w:szCs w:val="36"/>
          <w:u w:val="single"/>
        </w:rPr>
      </w:pPr>
      <w:r w:rsidRPr="00771028">
        <w:rPr>
          <w:rFonts w:ascii="Algerian" w:hAnsi="Algerian"/>
          <w:b/>
          <w:bCs/>
          <w:color w:val="2F5496" w:themeColor="accent1" w:themeShade="BF"/>
          <w:sz w:val="36"/>
          <w:szCs w:val="36"/>
          <w:u w:val="single"/>
        </w:rPr>
        <w:t>SARASWATI SISHU VIDYA MANDIR,</w:t>
      </w:r>
    </w:p>
    <w:p w14:paraId="3116F241" w14:textId="77777777" w:rsidR="00C313D9" w:rsidRPr="00771028" w:rsidRDefault="00C313D9" w:rsidP="00C313D9">
      <w:pPr>
        <w:spacing w:line="276" w:lineRule="auto"/>
        <w:ind w:left="720" w:hanging="720"/>
        <w:jc w:val="center"/>
        <w:rPr>
          <w:rFonts w:ascii="Algerian" w:hAnsi="Algerian"/>
          <w:b/>
          <w:bCs/>
          <w:color w:val="2F5496" w:themeColor="accent1" w:themeShade="BF"/>
          <w:sz w:val="36"/>
          <w:szCs w:val="36"/>
          <w:u w:val="single"/>
        </w:rPr>
      </w:pPr>
      <w:r w:rsidRPr="00771028">
        <w:rPr>
          <w:rFonts w:ascii="Algerian" w:hAnsi="Algerian"/>
          <w:b/>
          <w:bCs/>
          <w:color w:val="2F5496" w:themeColor="accent1" w:themeShade="BF"/>
          <w:sz w:val="36"/>
          <w:szCs w:val="36"/>
          <w:u w:val="single"/>
        </w:rPr>
        <w:t>BERHAMPUR</w:t>
      </w:r>
    </w:p>
    <w:p w14:paraId="58587EFA" w14:textId="77777777" w:rsidR="00C313D9" w:rsidRPr="00771028" w:rsidRDefault="00C313D9" w:rsidP="00586BA5">
      <w:pPr>
        <w:spacing w:line="360" w:lineRule="auto"/>
        <w:ind w:left="720" w:hanging="720"/>
        <w:jc w:val="center"/>
        <w:rPr>
          <w:rFonts w:ascii="Algerian" w:hAnsi="Algerian"/>
          <w:b/>
          <w:bCs/>
          <w:color w:val="000000" w:themeColor="text1"/>
          <w:sz w:val="40"/>
          <w:szCs w:val="40"/>
          <w:u w:val="single"/>
        </w:rPr>
      </w:pPr>
      <w:r w:rsidRPr="00771028">
        <w:rPr>
          <w:rFonts w:ascii="Algerian" w:hAnsi="Algerian"/>
          <w:b/>
          <w:bCs/>
          <w:color w:val="000000" w:themeColor="text1"/>
          <w:sz w:val="40"/>
          <w:szCs w:val="40"/>
          <w:u w:val="single"/>
        </w:rPr>
        <w:t>CERTIFICATE</w:t>
      </w:r>
    </w:p>
    <w:p w14:paraId="560C3514" w14:textId="76A82382" w:rsidR="00C313D9" w:rsidRDefault="00C313D9" w:rsidP="00586BA5">
      <w:pPr>
        <w:spacing w:after="0" w:line="360" w:lineRule="auto"/>
        <w:ind w:left="720" w:hanging="720"/>
        <w:jc w:val="both"/>
        <w:rPr>
          <w:rFonts w:ascii="Bookman Old Style" w:hAnsi="Bookman Old Style"/>
          <w:color w:val="000000" w:themeColor="text1"/>
          <w:sz w:val="28"/>
          <w:szCs w:val="28"/>
        </w:rPr>
      </w:pPr>
      <w:r w:rsidRPr="00EF1361">
        <w:rPr>
          <w:rFonts w:ascii="Bookman Old Style" w:hAnsi="Bookman Old Style"/>
          <w:color w:val="000000" w:themeColor="text1"/>
          <w:sz w:val="28"/>
          <w:szCs w:val="28"/>
        </w:rPr>
        <w:t xml:space="preserve">This is </w:t>
      </w:r>
      <w:r w:rsidR="00B31D8B">
        <w:rPr>
          <w:rFonts w:ascii="Bookman Old Style" w:hAnsi="Bookman Old Style"/>
          <w:color w:val="000000" w:themeColor="text1"/>
          <w:sz w:val="28"/>
          <w:szCs w:val="28"/>
        </w:rPr>
        <w:t xml:space="preserve">to </w:t>
      </w:r>
      <w:r w:rsidRPr="00EF1361">
        <w:rPr>
          <w:rFonts w:ascii="Bookman Old Style" w:hAnsi="Bookman Old Style"/>
          <w:color w:val="000000" w:themeColor="text1"/>
          <w:sz w:val="28"/>
          <w:szCs w:val="28"/>
        </w:rPr>
        <w:t>certify that “</w:t>
      </w:r>
      <w:r w:rsidRPr="00593546">
        <w:rPr>
          <w:rFonts w:ascii="Bookman Old Style" w:hAnsi="Bookman Old Style"/>
          <w:b/>
          <w:bCs/>
          <w:color w:val="000000" w:themeColor="text1"/>
          <w:sz w:val="28"/>
          <w:szCs w:val="28"/>
        </w:rPr>
        <w:t>SMART VOTING - Online Voting System</w:t>
      </w:r>
      <w:r w:rsidRPr="00EF1361">
        <w:rPr>
          <w:rFonts w:ascii="Bookman Old Style" w:hAnsi="Bookman Old Style"/>
          <w:color w:val="000000" w:themeColor="text1"/>
          <w:sz w:val="28"/>
          <w:szCs w:val="28"/>
        </w:rPr>
        <w:t>”</w:t>
      </w:r>
    </w:p>
    <w:p w14:paraId="2D5D2E90" w14:textId="79D95987" w:rsidR="00C313D9" w:rsidRDefault="00C313D9" w:rsidP="00586BA5">
      <w:pPr>
        <w:spacing w:after="0" w:line="360" w:lineRule="auto"/>
        <w:ind w:left="720" w:hanging="720"/>
        <w:jc w:val="both"/>
        <w:rPr>
          <w:rFonts w:ascii="Bookman Old Style" w:hAnsi="Bookman Old Style"/>
          <w:color w:val="000000" w:themeColor="text1"/>
          <w:sz w:val="28"/>
          <w:szCs w:val="28"/>
        </w:rPr>
      </w:pPr>
      <w:r w:rsidRPr="00EF1361">
        <w:rPr>
          <w:rFonts w:ascii="Bookman Old Style" w:hAnsi="Bookman Old Style"/>
          <w:color w:val="000000" w:themeColor="text1"/>
          <w:sz w:val="28"/>
          <w:szCs w:val="28"/>
        </w:rPr>
        <w:t>embodies the original work done by "</w:t>
      </w:r>
      <w:r w:rsidR="00D73ED2">
        <w:rPr>
          <w:rFonts w:ascii="Bookman Old Style" w:hAnsi="Bookman Old Style"/>
          <w:b/>
          <w:bCs/>
          <w:color w:val="000000" w:themeColor="text1"/>
          <w:sz w:val="28"/>
          <w:szCs w:val="28"/>
        </w:rPr>
        <w:t>R Rohan Reddy</w:t>
      </w:r>
      <w:r w:rsidRPr="00EF1361">
        <w:rPr>
          <w:rFonts w:ascii="Bookman Old Style" w:hAnsi="Bookman Old Style"/>
          <w:color w:val="000000" w:themeColor="text1"/>
          <w:sz w:val="28"/>
          <w:szCs w:val="28"/>
        </w:rPr>
        <w:t>"</w:t>
      </w:r>
    </w:p>
    <w:p w14:paraId="6AD00C2C" w14:textId="77777777" w:rsidR="00C313D9" w:rsidRDefault="00C313D9" w:rsidP="00586BA5">
      <w:pPr>
        <w:spacing w:after="0" w:line="360" w:lineRule="auto"/>
        <w:ind w:left="720" w:hanging="720"/>
        <w:jc w:val="both"/>
        <w:rPr>
          <w:rFonts w:ascii="Bookman Old Style" w:hAnsi="Bookman Old Style"/>
          <w:color w:val="000000" w:themeColor="text1"/>
          <w:sz w:val="28"/>
          <w:szCs w:val="28"/>
        </w:rPr>
      </w:pPr>
      <w:r w:rsidRPr="00EF1361">
        <w:rPr>
          <w:rFonts w:ascii="Bookman Old Style" w:hAnsi="Bookman Old Style"/>
          <w:color w:val="000000" w:themeColor="text1"/>
          <w:sz w:val="28"/>
          <w:szCs w:val="28"/>
        </w:rPr>
        <w:t>during</w:t>
      </w:r>
      <w:r>
        <w:rPr>
          <w:rFonts w:ascii="Bookman Old Style" w:hAnsi="Bookman Old Style"/>
          <w:color w:val="000000" w:themeColor="text1"/>
          <w:sz w:val="28"/>
          <w:szCs w:val="28"/>
        </w:rPr>
        <w:t xml:space="preserve"> </w:t>
      </w:r>
      <w:r w:rsidRPr="00771028">
        <w:rPr>
          <w:rFonts w:ascii="Bookman Old Style" w:hAnsi="Bookman Old Style"/>
          <w:b/>
          <w:bCs/>
          <w:color w:val="000000" w:themeColor="text1"/>
          <w:sz w:val="28"/>
          <w:szCs w:val="28"/>
        </w:rPr>
        <w:t>2020-21</w:t>
      </w:r>
      <w:r w:rsidRPr="00EF1361">
        <w:rPr>
          <w:rFonts w:ascii="Bookman Old Style" w:hAnsi="Bookman Old Style"/>
          <w:color w:val="000000" w:themeColor="text1"/>
          <w:sz w:val="28"/>
          <w:szCs w:val="28"/>
        </w:rPr>
        <w:t xml:space="preserve"> project submission as a partial fulfillment of the</w:t>
      </w:r>
    </w:p>
    <w:p w14:paraId="4A6FE739" w14:textId="77777777" w:rsidR="00C313D9" w:rsidRDefault="00C313D9" w:rsidP="00586BA5">
      <w:pPr>
        <w:spacing w:after="0" w:line="360" w:lineRule="auto"/>
        <w:ind w:left="720" w:hanging="720"/>
        <w:jc w:val="both"/>
        <w:rPr>
          <w:rFonts w:ascii="Bookman Old Style" w:hAnsi="Bookman Old Style"/>
          <w:color w:val="000000" w:themeColor="text1"/>
          <w:sz w:val="28"/>
          <w:szCs w:val="28"/>
        </w:rPr>
      </w:pPr>
      <w:r w:rsidRPr="00EF1361">
        <w:rPr>
          <w:rFonts w:ascii="Bookman Old Style" w:hAnsi="Bookman Old Style"/>
          <w:color w:val="000000" w:themeColor="text1"/>
          <w:sz w:val="28"/>
          <w:szCs w:val="28"/>
        </w:rPr>
        <w:t>requirement for the projects for the completion of Bachelor of</w:t>
      </w:r>
    </w:p>
    <w:p w14:paraId="42065DA2" w14:textId="77777777" w:rsidR="00C313D9" w:rsidRPr="00771028" w:rsidRDefault="00C313D9" w:rsidP="00586BA5">
      <w:pPr>
        <w:spacing w:after="0" w:line="360" w:lineRule="auto"/>
        <w:ind w:left="720" w:hanging="720"/>
        <w:jc w:val="both"/>
        <w:rPr>
          <w:rFonts w:ascii="Bookman Old Style" w:hAnsi="Bookman Old Style"/>
          <w:b/>
          <w:bCs/>
          <w:color w:val="000000" w:themeColor="text1"/>
          <w:sz w:val="28"/>
          <w:szCs w:val="28"/>
        </w:rPr>
      </w:pPr>
      <w:r w:rsidRPr="00EF1361">
        <w:rPr>
          <w:rFonts w:ascii="Bookman Old Style" w:hAnsi="Bookman Old Style"/>
          <w:color w:val="000000" w:themeColor="text1"/>
          <w:sz w:val="28"/>
          <w:szCs w:val="28"/>
        </w:rPr>
        <w:t xml:space="preserve">Science (B.Sc.) in Computer Science at </w:t>
      </w:r>
      <w:r w:rsidRPr="00771028">
        <w:rPr>
          <w:rFonts w:ascii="Bookman Old Style" w:hAnsi="Bookman Old Style"/>
          <w:b/>
          <w:bCs/>
          <w:color w:val="000000" w:themeColor="text1"/>
          <w:sz w:val="28"/>
          <w:szCs w:val="28"/>
        </w:rPr>
        <w:t>Saraswati Degree Vidya</w:t>
      </w:r>
    </w:p>
    <w:p w14:paraId="0942E739" w14:textId="2B3C8559" w:rsidR="00C313D9" w:rsidRDefault="00C313D9" w:rsidP="00586BA5">
      <w:pPr>
        <w:spacing w:after="0" w:line="360" w:lineRule="auto"/>
        <w:ind w:left="720" w:hanging="720"/>
        <w:jc w:val="both"/>
        <w:rPr>
          <w:rFonts w:ascii="Bookman Old Style" w:hAnsi="Bookman Old Style"/>
          <w:color w:val="000000" w:themeColor="text1"/>
          <w:sz w:val="28"/>
          <w:szCs w:val="28"/>
        </w:rPr>
      </w:pPr>
      <w:r w:rsidRPr="00771028">
        <w:rPr>
          <w:rFonts w:ascii="Bookman Old Style" w:hAnsi="Bookman Old Style"/>
          <w:b/>
          <w:bCs/>
          <w:color w:val="000000" w:themeColor="text1"/>
          <w:sz w:val="28"/>
          <w:szCs w:val="28"/>
        </w:rPr>
        <w:t>Mandir, Berhampur</w:t>
      </w:r>
      <w:r w:rsidRPr="00EF1361">
        <w:rPr>
          <w:rFonts w:ascii="Bookman Old Style" w:hAnsi="Bookman Old Style"/>
          <w:color w:val="000000" w:themeColor="text1"/>
          <w:sz w:val="28"/>
          <w:szCs w:val="28"/>
        </w:rPr>
        <w:t>.</w:t>
      </w:r>
    </w:p>
    <w:p w14:paraId="4BD48405" w14:textId="32D981BE" w:rsidR="00593546" w:rsidRDefault="00593546" w:rsidP="00593546">
      <w:pPr>
        <w:spacing w:after="0" w:line="360" w:lineRule="auto"/>
        <w:ind w:left="720" w:hanging="720"/>
        <w:jc w:val="both"/>
        <w:rPr>
          <w:rFonts w:ascii="Bookman Old Style" w:hAnsi="Bookman Old Style"/>
          <w:color w:val="000000" w:themeColor="text1"/>
          <w:sz w:val="28"/>
          <w:szCs w:val="28"/>
        </w:rPr>
      </w:pPr>
    </w:p>
    <w:p w14:paraId="5D532C44" w14:textId="5AD6092A" w:rsidR="00593546" w:rsidRDefault="00593546" w:rsidP="00593546">
      <w:pPr>
        <w:spacing w:after="0" w:line="360" w:lineRule="auto"/>
        <w:ind w:left="720" w:hanging="720"/>
        <w:jc w:val="both"/>
        <w:rPr>
          <w:rFonts w:ascii="Bookman Old Style" w:hAnsi="Bookman Old Style"/>
          <w:color w:val="000000" w:themeColor="text1"/>
          <w:sz w:val="28"/>
          <w:szCs w:val="28"/>
        </w:rPr>
      </w:pPr>
    </w:p>
    <w:p w14:paraId="378E9EEF" w14:textId="77777777" w:rsidR="00586BA5" w:rsidRDefault="00586BA5" w:rsidP="00586BA5">
      <w:pPr>
        <w:spacing w:after="0" w:line="360" w:lineRule="auto"/>
        <w:ind w:left="720" w:hanging="720"/>
        <w:rPr>
          <w:rFonts w:ascii="Bookman Old Style" w:hAnsi="Bookman Old Style"/>
          <w:color w:val="000000" w:themeColor="text1"/>
          <w:sz w:val="28"/>
          <w:szCs w:val="28"/>
        </w:rPr>
      </w:pPr>
    </w:p>
    <w:p w14:paraId="4BCF6571" w14:textId="77777777" w:rsidR="00586BA5" w:rsidRDefault="00586BA5" w:rsidP="00586BA5">
      <w:pPr>
        <w:spacing w:after="0" w:line="276" w:lineRule="auto"/>
        <w:ind w:left="720" w:hanging="720"/>
        <w:rPr>
          <w:rFonts w:ascii="Bookman Old Style" w:hAnsi="Bookman Old Style"/>
          <w:b/>
          <w:bCs/>
          <w:color w:val="000000" w:themeColor="text1"/>
          <w:sz w:val="28"/>
          <w:szCs w:val="28"/>
        </w:rPr>
      </w:pPr>
    </w:p>
    <w:p w14:paraId="5DBC2126" w14:textId="77777777" w:rsidR="00586BA5" w:rsidRDefault="00586BA5" w:rsidP="00586BA5">
      <w:pPr>
        <w:spacing w:after="0" w:line="276" w:lineRule="auto"/>
        <w:ind w:left="720" w:hanging="720"/>
        <w:rPr>
          <w:rFonts w:ascii="Bookman Old Style" w:hAnsi="Bookman Old Style"/>
          <w:b/>
          <w:bCs/>
          <w:color w:val="000000" w:themeColor="text1"/>
          <w:sz w:val="28"/>
          <w:szCs w:val="28"/>
        </w:rPr>
      </w:pPr>
    </w:p>
    <w:p w14:paraId="2D77EB6A" w14:textId="6E7370D2" w:rsidR="00593546" w:rsidRPr="005023C4" w:rsidRDefault="00586BA5" w:rsidP="00586BA5">
      <w:pPr>
        <w:spacing w:after="0" w:line="276" w:lineRule="auto"/>
        <w:ind w:left="720" w:hanging="720"/>
        <w:rPr>
          <w:rFonts w:ascii="Bookman Old Style" w:hAnsi="Bookman Old Style"/>
          <w:b/>
          <w:bCs/>
          <w:i/>
          <w:iCs/>
          <w:color w:val="000000" w:themeColor="text1"/>
          <w:sz w:val="24"/>
          <w:szCs w:val="24"/>
        </w:rPr>
      </w:pPr>
      <w:r w:rsidRPr="005023C4">
        <w:rPr>
          <w:rFonts w:ascii="Bookman Old Style" w:hAnsi="Bookman Old Style"/>
          <w:b/>
          <w:bCs/>
          <w:i/>
          <w:iCs/>
          <w:color w:val="000000" w:themeColor="text1"/>
          <w:sz w:val="24"/>
          <w:szCs w:val="24"/>
        </w:rPr>
        <w:t xml:space="preserve">Signature of External                                       </w:t>
      </w:r>
      <w:r w:rsidR="00593546" w:rsidRPr="005023C4">
        <w:rPr>
          <w:rFonts w:ascii="Bookman Old Style" w:hAnsi="Bookman Old Style"/>
          <w:b/>
          <w:bCs/>
          <w:i/>
          <w:iCs/>
          <w:color w:val="000000" w:themeColor="text1"/>
          <w:sz w:val="24"/>
          <w:szCs w:val="24"/>
        </w:rPr>
        <w:t>Signature of HoD</w:t>
      </w:r>
    </w:p>
    <w:p w14:paraId="49B550BF" w14:textId="2CB0017D" w:rsidR="00EF1361" w:rsidRPr="005023C4" w:rsidRDefault="00593546" w:rsidP="00586BA5">
      <w:pPr>
        <w:spacing w:after="0" w:line="276" w:lineRule="auto"/>
        <w:ind w:left="720" w:hanging="720"/>
        <w:jc w:val="center"/>
        <w:rPr>
          <w:rFonts w:ascii="Bookman Old Style" w:hAnsi="Bookman Old Style"/>
          <w:b/>
          <w:bCs/>
          <w:i/>
          <w:iCs/>
          <w:color w:val="000000" w:themeColor="text1"/>
          <w:sz w:val="20"/>
          <w:szCs w:val="20"/>
        </w:rPr>
      </w:pPr>
      <w:r w:rsidRPr="005023C4">
        <w:rPr>
          <w:rFonts w:ascii="Bookman Old Style" w:hAnsi="Bookman Old Style"/>
          <w:b/>
          <w:bCs/>
          <w:i/>
          <w:iCs/>
          <w:color w:val="000000" w:themeColor="text1"/>
          <w:sz w:val="24"/>
          <w:szCs w:val="24"/>
        </w:rPr>
        <w:t xml:space="preserve">                                                          </w:t>
      </w:r>
      <w:r w:rsidRPr="005023C4">
        <w:rPr>
          <w:rFonts w:ascii="Bookman Old Style" w:hAnsi="Bookman Old Style"/>
          <w:b/>
          <w:bCs/>
          <w:i/>
          <w:iCs/>
          <w:color w:val="000000" w:themeColor="text1"/>
          <w:sz w:val="20"/>
          <w:szCs w:val="20"/>
        </w:rPr>
        <w:t>(Dept. of CSC)</w:t>
      </w:r>
    </w:p>
    <w:p w14:paraId="7EFBABF3" w14:textId="22D2DED9" w:rsidR="00C313D9" w:rsidRDefault="00C313D9">
      <w:pPr>
        <w:spacing w:line="360" w:lineRule="auto"/>
        <w:ind w:left="720" w:hanging="720"/>
        <w:jc w:val="both"/>
        <w:rPr>
          <w:rFonts w:ascii="Bookman Old Style" w:hAnsi="Bookman Old Style"/>
          <w:color w:val="000000" w:themeColor="text1"/>
          <w:sz w:val="28"/>
          <w:szCs w:val="28"/>
        </w:rPr>
      </w:pPr>
    </w:p>
    <w:p w14:paraId="0EBBDED6" w14:textId="58606D77" w:rsidR="005D7279" w:rsidRDefault="005D7279">
      <w:pPr>
        <w:spacing w:line="360" w:lineRule="auto"/>
        <w:ind w:left="720" w:hanging="720"/>
        <w:jc w:val="both"/>
        <w:rPr>
          <w:rFonts w:ascii="Bookman Old Style" w:hAnsi="Bookman Old Style"/>
          <w:color w:val="000000" w:themeColor="text1"/>
          <w:sz w:val="28"/>
          <w:szCs w:val="28"/>
        </w:rPr>
      </w:pPr>
    </w:p>
    <w:p w14:paraId="116DEEC9" w14:textId="61635B4C" w:rsidR="005D7279" w:rsidRDefault="005D7279">
      <w:pPr>
        <w:spacing w:line="360" w:lineRule="auto"/>
        <w:ind w:left="720" w:hanging="720"/>
        <w:jc w:val="both"/>
        <w:rPr>
          <w:rFonts w:ascii="Bookman Old Style" w:hAnsi="Bookman Old Style"/>
          <w:color w:val="000000" w:themeColor="text1"/>
          <w:sz w:val="28"/>
          <w:szCs w:val="28"/>
        </w:rPr>
      </w:pPr>
    </w:p>
    <w:p w14:paraId="3BB25BCF" w14:textId="5747CB6A" w:rsidR="005D7279" w:rsidRDefault="005D7279">
      <w:pPr>
        <w:spacing w:line="360" w:lineRule="auto"/>
        <w:ind w:left="720" w:hanging="720"/>
        <w:jc w:val="both"/>
        <w:rPr>
          <w:rFonts w:ascii="Bookman Old Style" w:hAnsi="Bookman Old Style"/>
          <w:color w:val="000000" w:themeColor="text1"/>
          <w:sz w:val="28"/>
          <w:szCs w:val="28"/>
        </w:rPr>
      </w:pPr>
    </w:p>
    <w:p w14:paraId="5D19BEB5" w14:textId="77777777" w:rsidR="0025244B" w:rsidRPr="0027769A" w:rsidRDefault="0025244B" w:rsidP="0025244B">
      <w:pPr>
        <w:jc w:val="center"/>
        <w:rPr>
          <w:b/>
          <w:sz w:val="44"/>
        </w:rPr>
      </w:pPr>
      <w:r w:rsidRPr="0027769A">
        <w:rPr>
          <w:b/>
          <w:sz w:val="44"/>
        </w:rPr>
        <w:t>INDEX</w:t>
      </w:r>
    </w:p>
    <w:tbl>
      <w:tblPr>
        <w:tblStyle w:val="TableGrid"/>
        <w:tblpPr w:leftFromText="180" w:rightFromText="180" w:vertAnchor="text" w:horzAnchor="margin" w:tblpY="329"/>
        <w:tblW w:w="9159" w:type="dxa"/>
        <w:tblLook w:val="04A0" w:firstRow="1" w:lastRow="0" w:firstColumn="1" w:lastColumn="0" w:noHBand="0" w:noVBand="1"/>
      </w:tblPr>
      <w:tblGrid>
        <w:gridCol w:w="1267"/>
        <w:gridCol w:w="6153"/>
        <w:gridCol w:w="1739"/>
      </w:tblGrid>
      <w:tr w:rsidR="0025244B" w14:paraId="74C47730" w14:textId="77777777" w:rsidTr="00AF2F23">
        <w:trPr>
          <w:trHeight w:val="313"/>
        </w:trPr>
        <w:tc>
          <w:tcPr>
            <w:tcW w:w="1267" w:type="dxa"/>
          </w:tcPr>
          <w:p w14:paraId="3FB61074" w14:textId="77777777" w:rsidR="0025244B" w:rsidRDefault="0025244B" w:rsidP="00AF2F23">
            <w:pPr>
              <w:jc w:val="center"/>
              <w:rPr>
                <w:b/>
                <w:sz w:val="32"/>
              </w:rPr>
            </w:pPr>
            <w:r>
              <w:rPr>
                <w:b/>
                <w:sz w:val="32"/>
              </w:rPr>
              <w:t>Ch</w:t>
            </w:r>
          </w:p>
        </w:tc>
        <w:tc>
          <w:tcPr>
            <w:tcW w:w="6153" w:type="dxa"/>
          </w:tcPr>
          <w:p w14:paraId="46A1FECB" w14:textId="77777777" w:rsidR="0025244B" w:rsidRDefault="0025244B" w:rsidP="00AF2F23">
            <w:pPr>
              <w:jc w:val="center"/>
              <w:rPr>
                <w:b/>
                <w:sz w:val="32"/>
              </w:rPr>
            </w:pPr>
            <w:r>
              <w:rPr>
                <w:b/>
                <w:sz w:val="32"/>
              </w:rPr>
              <w:t>Contents</w:t>
            </w:r>
          </w:p>
        </w:tc>
        <w:tc>
          <w:tcPr>
            <w:tcW w:w="1739" w:type="dxa"/>
          </w:tcPr>
          <w:p w14:paraId="4FB8849E" w14:textId="77777777" w:rsidR="0025244B" w:rsidRDefault="0025244B" w:rsidP="00AF2F23">
            <w:pPr>
              <w:jc w:val="center"/>
              <w:rPr>
                <w:b/>
                <w:sz w:val="32"/>
              </w:rPr>
            </w:pPr>
            <w:r>
              <w:rPr>
                <w:b/>
                <w:sz w:val="32"/>
              </w:rPr>
              <w:t>Page.no</w:t>
            </w:r>
          </w:p>
        </w:tc>
      </w:tr>
      <w:tr w:rsidR="0025244B" w14:paraId="5A8508B9" w14:textId="77777777" w:rsidTr="00AF2F23">
        <w:trPr>
          <w:trHeight w:val="298"/>
        </w:trPr>
        <w:tc>
          <w:tcPr>
            <w:tcW w:w="1267" w:type="dxa"/>
          </w:tcPr>
          <w:p w14:paraId="301D6BD1" w14:textId="77777777" w:rsidR="0025244B" w:rsidRPr="002A5A61" w:rsidRDefault="0025244B" w:rsidP="00AF2F23">
            <w:pPr>
              <w:jc w:val="center"/>
              <w:rPr>
                <w:b/>
                <w:sz w:val="32"/>
              </w:rPr>
            </w:pPr>
            <w:r>
              <w:rPr>
                <w:b/>
                <w:sz w:val="32"/>
              </w:rPr>
              <w:t>1</w:t>
            </w:r>
          </w:p>
        </w:tc>
        <w:tc>
          <w:tcPr>
            <w:tcW w:w="6153" w:type="dxa"/>
          </w:tcPr>
          <w:p w14:paraId="73BE02AB" w14:textId="77777777" w:rsidR="0025244B" w:rsidRPr="00D43646" w:rsidRDefault="0025244B" w:rsidP="00AF2F23">
            <w:pPr>
              <w:rPr>
                <w:rFonts w:cstheme="minorHAnsi"/>
                <w:b/>
                <w:sz w:val="32"/>
              </w:rPr>
            </w:pPr>
            <w:r w:rsidRPr="00D43646">
              <w:rPr>
                <w:rFonts w:cstheme="minorHAnsi"/>
                <w:b/>
                <w:sz w:val="32"/>
              </w:rPr>
              <w:t>ABSTRACT</w:t>
            </w:r>
          </w:p>
        </w:tc>
        <w:tc>
          <w:tcPr>
            <w:tcW w:w="1739" w:type="dxa"/>
          </w:tcPr>
          <w:p w14:paraId="5B7960D7" w14:textId="77777777" w:rsidR="0025244B" w:rsidRDefault="0025244B" w:rsidP="00AF2F23">
            <w:pPr>
              <w:jc w:val="center"/>
              <w:rPr>
                <w:b/>
                <w:sz w:val="32"/>
              </w:rPr>
            </w:pPr>
            <w:r>
              <w:rPr>
                <w:b/>
                <w:sz w:val="32"/>
              </w:rPr>
              <w:t>8-9</w:t>
            </w:r>
          </w:p>
        </w:tc>
      </w:tr>
      <w:tr w:rsidR="0025244B" w14:paraId="4A75F371" w14:textId="77777777" w:rsidTr="00AF2F23">
        <w:trPr>
          <w:trHeight w:val="313"/>
        </w:trPr>
        <w:tc>
          <w:tcPr>
            <w:tcW w:w="1267" w:type="dxa"/>
          </w:tcPr>
          <w:p w14:paraId="3CAC7B45" w14:textId="77777777" w:rsidR="0025244B" w:rsidRDefault="0025244B" w:rsidP="00AF2F23">
            <w:pPr>
              <w:jc w:val="center"/>
              <w:rPr>
                <w:b/>
                <w:sz w:val="32"/>
              </w:rPr>
            </w:pPr>
            <w:r>
              <w:rPr>
                <w:b/>
                <w:sz w:val="32"/>
              </w:rPr>
              <w:t>2</w:t>
            </w:r>
          </w:p>
        </w:tc>
        <w:tc>
          <w:tcPr>
            <w:tcW w:w="6153" w:type="dxa"/>
          </w:tcPr>
          <w:p w14:paraId="4001ECA5" w14:textId="77777777" w:rsidR="0025244B" w:rsidRPr="00D43646" w:rsidRDefault="0025244B" w:rsidP="00AF2F23">
            <w:pPr>
              <w:rPr>
                <w:rFonts w:cstheme="minorHAnsi"/>
                <w:sz w:val="28"/>
                <w:szCs w:val="28"/>
              </w:rPr>
            </w:pPr>
            <w:r w:rsidRPr="00D43646">
              <w:rPr>
                <w:rFonts w:cstheme="minorHAnsi"/>
                <w:b/>
                <w:bCs/>
                <w:sz w:val="32"/>
                <w:szCs w:val="30"/>
              </w:rPr>
              <w:t>OBJECTIVES OF THE PROJECT</w:t>
            </w:r>
          </w:p>
        </w:tc>
        <w:tc>
          <w:tcPr>
            <w:tcW w:w="1739" w:type="dxa"/>
          </w:tcPr>
          <w:p w14:paraId="24E042F8" w14:textId="77777777" w:rsidR="0025244B" w:rsidRDefault="0025244B" w:rsidP="00AF2F23">
            <w:pPr>
              <w:jc w:val="center"/>
              <w:rPr>
                <w:b/>
                <w:sz w:val="32"/>
              </w:rPr>
            </w:pPr>
            <w:r>
              <w:rPr>
                <w:b/>
                <w:sz w:val="32"/>
              </w:rPr>
              <w:t>10</w:t>
            </w:r>
          </w:p>
        </w:tc>
      </w:tr>
      <w:tr w:rsidR="0025244B" w14:paraId="613E0028" w14:textId="77777777" w:rsidTr="00AF2F23">
        <w:trPr>
          <w:trHeight w:val="313"/>
        </w:trPr>
        <w:tc>
          <w:tcPr>
            <w:tcW w:w="1267" w:type="dxa"/>
          </w:tcPr>
          <w:p w14:paraId="2A091D9A" w14:textId="77777777" w:rsidR="0025244B" w:rsidRDefault="0025244B" w:rsidP="00AF2F23">
            <w:pPr>
              <w:jc w:val="center"/>
              <w:rPr>
                <w:b/>
                <w:sz w:val="32"/>
              </w:rPr>
            </w:pPr>
            <w:r>
              <w:rPr>
                <w:b/>
                <w:sz w:val="32"/>
              </w:rPr>
              <w:t>3</w:t>
            </w:r>
          </w:p>
        </w:tc>
        <w:tc>
          <w:tcPr>
            <w:tcW w:w="6153" w:type="dxa"/>
          </w:tcPr>
          <w:p w14:paraId="3AC177D5" w14:textId="77777777" w:rsidR="0025244B" w:rsidRPr="00D43646" w:rsidRDefault="0025244B" w:rsidP="00AF2F23">
            <w:pPr>
              <w:rPr>
                <w:rFonts w:cstheme="minorHAnsi"/>
                <w:b/>
                <w:bCs/>
                <w:sz w:val="32"/>
              </w:rPr>
            </w:pPr>
            <w:r w:rsidRPr="00D43646">
              <w:rPr>
                <w:rFonts w:cstheme="minorHAnsi"/>
                <w:b/>
                <w:bCs/>
                <w:sz w:val="32"/>
              </w:rPr>
              <w:t>INTRODUCTION</w:t>
            </w:r>
          </w:p>
        </w:tc>
        <w:tc>
          <w:tcPr>
            <w:tcW w:w="1739" w:type="dxa"/>
          </w:tcPr>
          <w:p w14:paraId="2B1F0CE2" w14:textId="77777777" w:rsidR="0025244B" w:rsidRDefault="0025244B" w:rsidP="00AF2F23">
            <w:pPr>
              <w:jc w:val="center"/>
              <w:rPr>
                <w:b/>
                <w:sz w:val="32"/>
              </w:rPr>
            </w:pPr>
            <w:r>
              <w:rPr>
                <w:b/>
                <w:sz w:val="32"/>
              </w:rPr>
              <w:t>11-12</w:t>
            </w:r>
          </w:p>
        </w:tc>
      </w:tr>
      <w:tr w:rsidR="0025244B" w14:paraId="36CA740A" w14:textId="77777777" w:rsidTr="00AF2F23">
        <w:trPr>
          <w:trHeight w:val="313"/>
        </w:trPr>
        <w:tc>
          <w:tcPr>
            <w:tcW w:w="1267" w:type="dxa"/>
          </w:tcPr>
          <w:p w14:paraId="2298F85E" w14:textId="77777777" w:rsidR="0025244B" w:rsidRDefault="0025244B" w:rsidP="00AF2F23">
            <w:pPr>
              <w:jc w:val="center"/>
              <w:rPr>
                <w:b/>
                <w:sz w:val="32"/>
              </w:rPr>
            </w:pPr>
          </w:p>
        </w:tc>
        <w:tc>
          <w:tcPr>
            <w:tcW w:w="6153" w:type="dxa"/>
          </w:tcPr>
          <w:p w14:paraId="617CEEF6" w14:textId="77777777" w:rsidR="0025244B" w:rsidRPr="00394450" w:rsidRDefault="0025244B" w:rsidP="00AF2F23">
            <w:pPr>
              <w:rPr>
                <w:bCs/>
                <w:sz w:val="32"/>
              </w:rPr>
            </w:pPr>
            <w:r>
              <w:rPr>
                <w:bCs/>
                <w:sz w:val="32"/>
              </w:rPr>
              <w:t>About project</w:t>
            </w:r>
          </w:p>
        </w:tc>
        <w:tc>
          <w:tcPr>
            <w:tcW w:w="1739" w:type="dxa"/>
          </w:tcPr>
          <w:p w14:paraId="10E831C8" w14:textId="77777777" w:rsidR="0025244B" w:rsidRDefault="0025244B" w:rsidP="00AF2F23">
            <w:pPr>
              <w:jc w:val="center"/>
              <w:rPr>
                <w:b/>
                <w:sz w:val="32"/>
              </w:rPr>
            </w:pPr>
            <w:r>
              <w:rPr>
                <w:b/>
                <w:sz w:val="32"/>
              </w:rPr>
              <w:t>11-12</w:t>
            </w:r>
          </w:p>
        </w:tc>
      </w:tr>
      <w:tr w:rsidR="0025244B" w14:paraId="74E4AC5C" w14:textId="77777777" w:rsidTr="00AF2F23">
        <w:trPr>
          <w:trHeight w:val="313"/>
        </w:trPr>
        <w:tc>
          <w:tcPr>
            <w:tcW w:w="1267" w:type="dxa"/>
          </w:tcPr>
          <w:p w14:paraId="0FD267D2" w14:textId="77777777" w:rsidR="0025244B" w:rsidRDefault="0025244B" w:rsidP="00AF2F23">
            <w:pPr>
              <w:jc w:val="center"/>
              <w:rPr>
                <w:b/>
                <w:sz w:val="32"/>
              </w:rPr>
            </w:pPr>
            <w:r>
              <w:rPr>
                <w:b/>
                <w:sz w:val="32"/>
              </w:rPr>
              <w:t>4</w:t>
            </w:r>
          </w:p>
        </w:tc>
        <w:tc>
          <w:tcPr>
            <w:tcW w:w="6153" w:type="dxa"/>
          </w:tcPr>
          <w:p w14:paraId="15E5A202" w14:textId="77777777" w:rsidR="0025244B" w:rsidRPr="00394450" w:rsidRDefault="0025244B" w:rsidP="00AF2F23">
            <w:pPr>
              <w:rPr>
                <w:b/>
                <w:sz w:val="32"/>
              </w:rPr>
            </w:pPr>
            <w:r>
              <w:rPr>
                <w:b/>
                <w:sz w:val="32"/>
              </w:rPr>
              <w:t>PROJECT ANALYSIS</w:t>
            </w:r>
          </w:p>
        </w:tc>
        <w:tc>
          <w:tcPr>
            <w:tcW w:w="1739" w:type="dxa"/>
          </w:tcPr>
          <w:p w14:paraId="2584DB7A" w14:textId="77777777" w:rsidR="0025244B" w:rsidRDefault="0025244B" w:rsidP="00AF2F23">
            <w:pPr>
              <w:jc w:val="center"/>
              <w:rPr>
                <w:b/>
                <w:sz w:val="32"/>
              </w:rPr>
            </w:pPr>
            <w:r>
              <w:rPr>
                <w:b/>
                <w:sz w:val="32"/>
              </w:rPr>
              <w:t>13-14</w:t>
            </w:r>
          </w:p>
        </w:tc>
      </w:tr>
      <w:tr w:rsidR="0025244B" w14:paraId="58476C56" w14:textId="77777777" w:rsidTr="00AF2F23">
        <w:trPr>
          <w:trHeight w:val="313"/>
        </w:trPr>
        <w:tc>
          <w:tcPr>
            <w:tcW w:w="1267" w:type="dxa"/>
          </w:tcPr>
          <w:p w14:paraId="03B54BD9" w14:textId="77777777" w:rsidR="0025244B" w:rsidRDefault="0025244B" w:rsidP="00AF2F23">
            <w:pPr>
              <w:jc w:val="center"/>
              <w:rPr>
                <w:b/>
                <w:sz w:val="32"/>
              </w:rPr>
            </w:pPr>
          </w:p>
        </w:tc>
        <w:tc>
          <w:tcPr>
            <w:tcW w:w="6153" w:type="dxa"/>
          </w:tcPr>
          <w:p w14:paraId="5D2B7236" w14:textId="77777777" w:rsidR="0025244B" w:rsidRDefault="0025244B" w:rsidP="00AF2F23">
            <w:pPr>
              <w:rPr>
                <w:sz w:val="32"/>
              </w:rPr>
            </w:pPr>
            <w:r>
              <w:rPr>
                <w:sz w:val="32"/>
              </w:rPr>
              <w:t>Background Analysis</w:t>
            </w:r>
          </w:p>
        </w:tc>
        <w:tc>
          <w:tcPr>
            <w:tcW w:w="1739" w:type="dxa"/>
          </w:tcPr>
          <w:p w14:paraId="66C96C2A" w14:textId="77777777" w:rsidR="0025244B" w:rsidRDefault="0025244B" w:rsidP="00AF2F23">
            <w:pPr>
              <w:jc w:val="center"/>
              <w:rPr>
                <w:b/>
                <w:sz w:val="32"/>
              </w:rPr>
            </w:pPr>
            <w:r>
              <w:rPr>
                <w:b/>
                <w:sz w:val="32"/>
              </w:rPr>
              <w:t>13</w:t>
            </w:r>
          </w:p>
        </w:tc>
      </w:tr>
      <w:tr w:rsidR="0025244B" w14:paraId="5489D475" w14:textId="77777777" w:rsidTr="00AF2F23">
        <w:trPr>
          <w:trHeight w:val="313"/>
        </w:trPr>
        <w:tc>
          <w:tcPr>
            <w:tcW w:w="1267" w:type="dxa"/>
          </w:tcPr>
          <w:p w14:paraId="4713FA5B" w14:textId="77777777" w:rsidR="0025244B" w:rsidRDefault="0025244B" w:rsidP="00AF2F23">
            <w:pPr>
              <w:jc w:val="center"/>
              <w:rPr>
                <w:b/>
                <w:sz w:val="32"/>
              </w:rPr>
            </w:pPr>
          </w:p>
        </w:tc>
        <w:tc>
          <w:tcPr>
            <w:tcW w:w="6153" w:type="dxa"/>
          </w:tcPr>
          <w:p w14:paraId="64784A1A" w14:textId="77777777" w:rsidR="0025244B" w:rsidRPr="0001283A" w:rsidRDefault="0025244B" w:rsidP="00AF2F23">
            <w:pPr>
              <w:rPr>
                <w:sz w:val="32"/>
              </w:rPr>
            </w:pPr>
            <w:r>
              <w:rPr>
                <w:sz w:val="32"/>
              </w:rPr>
              <w:t>Significance of study</w:t>
            </w:r>
          </w:p>
        </w:tc>
        <w:tc>
          <w:tcPr>
            <w:tcW w:w="1739" w:type="dxa"/>
          </w:tcPr>
          <w:p w14:paraId="75BFA780" w14:textId="77777777" w:rsidR="0025244B" w:rsidRDefault="0025244B" w:rsidP="00AF2F23">
            <w:pPr>
              <w:jc w:val="center"/>
              <w:rPr>
                <w:b/>
                <w:sz w:val="32"/>
              </w:rPr>
            </w:pPr>
            <w:r>
              <w:rPr>
                <w:b/>
                <w:sz w:val="32"/>
              </w:rPr>
              <w:t>15</w:t>
            </w:r>
          </w:p>
        </w:tc>
      </w:tr>
      <w:tr w:rsidR="0025244B" w14:paraId="3F47E306" w14:textId="77777777" w:rsidTr="00AF2F23">
        <w:trPr>
          <w:trHeight w:val="313"/>
        </w:trPr>
        <w:tc>
          <w:tcPr>
            <w:tcW w:w="1267" w:type="dxa"/>
          </w:tcPr>
          <w:p w14:paraId="46A86931" w14:textId="77777777" w:rsidR="0025244B" w:rsidRDefault="0025244B" w:rsidP="00AF2F23">
            <w:pPr>
              <w:jc w:val="center"/>
              <w:rPr>
                <w:b/>
                <w:sz w:val="32"/>
              </w:rPr>
            </w:pPr>
          </w:p>
        </w:tc>
        <w:tc>
          <w:tcPr>
            <w:tcW w:w="6153" w:type="dxa"/>
          </w:tcPr>
          <w:p w14:paraId="45D84ABA" w14:textId="77777777" w:rsidR="0025244B" w:rsidRDefault="0025244B" w:rsidP="00AF2F23">
            <w:pPr>
              <w:rPr>
                <w:sz w:val="32"/>
              </w:rPr>
            </w:pPr>
            <w:r>
              <w:rPr>
                <w:sz w:val="32"/>
              </w:rPr>
              <w:t>Old methods of voting</w:t>
            </w:r>
          </w:p>
        </w:tc>
        <w:tc>
          <w:tcPr>
            <w:tcW w:w="1739" w:type="dxa"/>
          </w:tcPr>
          <w:p w14:paraId="15B797D1" w14:textId="77777777" w:rsidR="0025244B" w:rsidRDefault="0025244B" w:rsidP="00AF2F23">
            <w:pPr>
              <w:jc w:val="center"/>
              <w:rPr>
                <w:b/>
                <w:sz w:val="32"/>
              </w:rPr>
            </w:pPr>
            <w:r>
              <w:rPr>
                <w:b/>
                <w:sz w:val="32"/>
              </w:rPr>
              <w:t>16</w:t>
            </w:r>
          </w:p>
        </w:tc>
      </w:tr>
      <w:tr w:rsidR="0025244B" w14:paraId="05A965B5" w14:textId="77777777" w:rsidTr="00AF2F23">
        <w:trPr>
          <w:trHeight w:val="313"/>
        </w:trPr>
        <w:tc>
          <w:tcPr>
            <w:tcW w:w="1267" w:type="dxa"/>
          </w:tcPr>
          <w:p w14:paraId="43DD3C90" w14:textId="77777777" w:rsidR="0025244B" w:rsidRDefault="0025244B" w:rsidP="00AF2F23">
            <w:pPr>
              <w:jc w:val="center"/>
              <w:rPr>
                <w:b/>
                <w:sz w:val="32"/>
              </w:rPr>
            </w:pPr>
          </w:p>
        </w:tc>
        <w:tc>
          <w:tcPr>
            <w:tcW w:w="6153" w:type="dxa"/>
          </w:tcPr>
          <w:p w14:paraId="196942EC" w14:textId="77777777" w:rsidR="0025244B" w:rsidRDefault="0025244B" w:rsidP="00AF2F23">
            <w:pPr>
              <w:rPr>
                <w:sz w:val="32"/>
              </w:rPr>
            </w:pPr>
            <w:r>
              <w:rPr>
                <w:sz w:val="32"/>
              </w:rPr>
              <w:t>Existing methods of voting</w:t>
            </w:r>
          </w:p>
        </w:tc>
        <w:tc>
          <w:tcPr>
            <w:tcW w:w="1739" w:type="dxa"/>
          </w:tcPr>
          <w:p w14:paraId="76390CB5" w14:textId="77777777" w:rsidR="0025244B" w:rsidRDefault="0025244B" w:rsidP="00AF2F23">
            <w:pPr>
              <w:jc w:val="center"/>
              <w:rPr>
                <w:b/>
                <w:sz w:val="32"/>
              </w:rPr>
            </w:pPr>
            <w:r>
              <w:rPr>
                <w:b/>
                <w:sz w:val="32"/>
              </w:rPr>
              <w:t>18</w:t>
            </w:r>
          </w:p>
        </w:tc>
      </w:tr>
      <w:tr w:rsidR="0025244B" w14:paraId="37B0D888" w14:textId="77777777" w:rsidTr="00AF2F23">
        <w:trPr>
          <w:trHeight w:val="313"/>
        </w:trPr>
        <w:tc>
          <w:tcPr>
            <w:tcW w:w="1267" w:type="dxa"/>
          </w:tcPr>
          <w:p w14:paraId="4EAF7E3C" w14:textId="77777777" w:rsidR="0025244B" w:rsidRDefault="0025244B" w:rsidP="00AF2F23">
            <w:pPr>
              <w:jc w:val="center"/>
              <w:rPr>
                <w:b/>
                <w:sz w:val="32"/>
              </w:rPr>
            </w:pPr>
          </w:p>
        </w:tc>
        <w:tc>
          <w:tcPr>
            <w:tcW w:w="6153" w:type="dxa"/>
          </w:tcPr>
          <w:p w14:paraId="3D8AA774" w14:textId="77777777" w:rsidR="0025244B" w:rsidRDefault="0025244B" w:rsidP="00AF2F23">
            <w:pPr>
              <w:rPr>
                <w:sz w:val="32"/>
              </w:rPr>
            </w:pPr>
            <w:r>
              <w:rPr>
                <w:sz w:val="32"/>
              </w:rPr>
              <w:t>Problem with existing methods of voting</w:t>
            </w:r>
          </w:p>
        </w:tc>
        <w:tc>
          <w:tcPr>
            <w:tcW w:w="1739" w:type="dxa"/>
          </w:tcPr>
          <w:p w14:paraId="0B46D6F3" w14:textId="77777777" w:rsidR="0025244B" w:rsidRDefault="0025244B" w:rsidP="00AF2F23">
            <w:pPr>
              <w:jc w:val="center"/>
              <w:rPr>
                <w:b/>
                <w:sz w:val="32"/>
              </w:rPr>
            </w:pPr>
            <w:r>
              <w:rPr>
                <w:b/>
                <w:sz w:val="32"/>
              </w:rPr>
              <w:t>19</w:t>
            </w:r>
          </w:p>
        </w:tc>
      </w:tr>
      <w:tr w:rsidR="0025244B" w14:paraId="13BE3167" w14:textId="77777777" w:rsidTr="00AF2F23">
        <w:trPr>
          <w:trHeight w:val="298"/>
        </w:trPr>
        <w:tc>
          <w:tcPr>
            <w:tcW w:w="1267" w:type="dxa"/>
          </w:tcPr>
          <w:p w14:paraId="166FB259" w14:textId="77777777" w:rsidR="0025244B" w:rsidRDefault="0025244B" w:rsidP="00AF2F23">
            <w:pPr>
              <w:jc w:val="center"/>
              <w:rPr>
                <w:b/>
                <w:sz w:val="32"/>
              </w:rPr>
            </w:pPr>
            <w:r>
              <w:rPr>
                <w:b/>
                <w:sz w:val="32"/>
              </w:rPr>
              <w:t>5</w:t>
            </w:r>
          </w:p>
        </w:tc>
        <w:tc>
          <w:tcPr>
            <w:tcW w:w="6153" w:type="dxa"/>
          </w:tcPr>
          <w:p w14:paraId="5619CB1C" w14:textId="77777777" w:rsidR="0025244B" w:rsidRDefault="0025244B" w:rsidP="00AF2F23">
            <w:pPr>
              <w:tabs>
                <w:tab w:val="left" w:pos="3816"/>
              </w:tabs>
              <w:rPr>
                <w:b/>
                <w:sz w:val="32"/>
              </w:rPr>
            </w:pPr>
            <w:r>
              <w:rPr>
                <w:b/>
                <w:sz w:val="32"/>
              </w:rPr>
              <w:t>SYSTEM DESIGN</w:t>
            </w:r>
            <w:r>
              <w:rPr>
                <w:b/>
                <w:sz w:val="32"/>
              </w:rPr>
              <w:tab/>
            </w:r>
          </w:p>
        </w:tc>
        <w:tc>
          <w:tcPr>
            <w:tcW w:w="1739" w:type="dxa"/>
          </w:tcPr>
          <w:p w14:paraId="3691D5A7" w14:textId="77777777" w:rsidR="0025244B" w:rsidRDefault="0025244B" w:rsidP="00AF2F23">
            <w:pPr>
              <w:jc w:val="center"/>
              <w:rPr>
                <w:b/>
                <w:sz w:val="32"/>
              </w:rPr>
            </w:pPr>
            <w:r>
              <w:rPr>
                <w:b/>
                <w:sz w:val="32"/>
              </w:rPr>
              <w:t>21-32</w:t>
            </w:r>
          </w:p>
        </w:tc>
      </w:tr>
      <w:tr w:rsidR="0025244B" w14:paraId="5B2E4E80" w14:textId="77777777" w:rsidTr="00AF2F23">
        <w:trPr>
          <w:trHeight w:val="298"/>
        </w:trPr>
        <w:tc>
          <w:tcPr>
            <w:tcW w:w="1267" w:type="dxa"/>
          </w:tcPr>
          <w:p w14:paraId="0279E5B5" w14:textId="77777777" w:rsidR="0025244B" w:rsidRDefault="0025244B" w:rsidP="00AF2F23">
            <w:pPr>
              <w:jc w:val="center"/>
              <w:rPr>
                <w:b/>
                <w:sz w:val="32"/>
              </w:rPr>
            </w:pPr>
          </w:p>
        </w:tc>
        <w:tc>
          <w:tcPr>
            <w:tcW w:w="6153" w:type="dxa"/>
          </w:tcPr>
          <w:p w14:paraId="196E0774" w14:textId="77777777" w:rsidR="0025244B" w:rsidRPr="00727C61" w:rsidRDefault="0025244B" w:rsidP="00AF2F23">
            <w:pPr>
              <w:tabs>
                <w:tab w:val="left" w:pos="3816"/>
              </w:tabs>
              <w:rPr>
                <w:bCs/>
                <w:sz w:val="32"/>
              </w:rPr>
            </w:pPr>
            <w:r>
              <w:rPr>
                <w:bCs/>
                <w:sz w:val="32"/>
              </w:rPr>
              <w:t>ER DIAGRAM</w:t>
            </w:r>
          </w:p>
        </w:tc>
        <w:tc>
          <w:tcPr>
            <w:tcW w:w="1739" w:type="dxa"/>
          </w:tcPr>
          <w:p w14:paraId="2D20B78C" w14:textId="77777777" w:rsidR="0025244B" w:rsidRDefault="0025244B" w:rsidP="00AF2F23">
            <w:pPr>
              <w:jc w:val="center"/>
              <w:rPr>
                <w:b/>
                <w:sz w:val="32"/>
              </w:rPr>
            </w:pPr>
            <w:r>
              <w:rPr>
                <w:b/>
                <w:sz w:val="32"/>
              </w:rPr>
              <w:t>24</w:t>
            </w:r>
          </w:p>
        </w:tc>
      </w:tr>
      <w:tr w:rsidR="0025244B" w14:paraId="6106EEEE" w14:textId="77777777" w:rsidTr="00AF2F23">
        <w:trPr>
          <w:trHeight w:val="298"/>
        </w:trPr>
        <w:tc>
          <w:tcPr>
            <w:tcW w:w="1267" w:type="dxa"/>
          </w:tcPr>
          <w:p w14:paraId="1A8659C5" w14:textId="77777777" w:rsidR="0025244B" w:rsidRDefault="0025244B" w:rsidP="00AF2F23">
            <w:pPr>
              <w:jc w:val="center"/>
              <w:rPr>
                <w:b/>
                <w:sz w:val="32"/>
              </w:rPr>
            </w:pPr>
          </w:p>
        </w:tc>
        <w:tc>
          <w:tcPr>
            <w:tcW w:w="6153" w:type="dxa"/>
          </w:tcPr>
          <w:p w14:paraId="2F2EA92B" w14:textId="77777777" w:rsidR="0025244B" w:rsidRPr="00727C61" w:rsidRDefault="0025244B" w:rsidP="00AF2F23">
            <w:pPr>
              <w:tabs>
                <w:tab w:val="left" w:pos="3816"/>
              </w:tabs>
              <w:rPr>
                <w:bCs/>
                <w:sz w:val="32"/>
              </w:rPr>
            </w:pPr>
            <w:r>
              <w:rPr>
                <w:bCs/>
                <w:sz w:val="32"/>
              </w:rPr>
              <w:t>FLOW CHART</w:t>
            </w:r>
          </w:p>
        </w:tc>
        <w:tc>
          <w:tcPr>
            <w:tcW w:w="1739" w:type="dxa"/>
          </w:tcPr>
          <w:p w14:paraId="2C1C9EDA" w14:textId="77777777" w:rsidR="0025244B" w:rsidRDefault="0025244B" w:rsidP="00AF2F23">
            <w:pPr>
              <w:jc w:val="center"/>
              <w:rPr>
                <w:b/>
                <w:sz w:val="32"/>
              </w:rPr>
            </w:pPr>
            <w:r>
              <w:rPr>
                <w:b/>
                <w:sz w:val="32"/>
              </w:rPr>
              <w:t>25</w:t>
            </w:r>
          </w:p>
        </w:tc>
      </w:tr>
      <w:tr w:rsidR="0025244B" w14:paraId="35D68F3C" w14:textId="77777777" w:rsidTr="00AF2F23">
        <w:trPr>
          <w:trHeight w:val="298"/>
        </w:trPr>
        <w:tc>
          <w:tcPr>
            <w:tcW w:w="1267" w:type="dxa"/>
          </w:tcPr>
          <w:p w14:paraId="62090337" w14:textId="77777777" w:rsidR="0025244B" w:rsidRDefault="0025244B" w:rsidP="00AF2F23">
            <w:pPr>
              <w:jc w:val="center"/>
              <w:rPr>
                <w:b/>
                <w:sz w:val="32"/>
              </w:rPr>
            </w:pPr>
          </w:p>
        </w:tc>
        <w:tc>
          <w:tcPr>
            <w:tcW w:w="6153" w:type="dxa"/>
          </w:tcPr>
          <w:p w14:paraId="0ECD3E42" w14:textId="77777777" w:rsidR="0025244B" w:rsidRPr="00727C61" w:rsidRDefault="0025244B" w:rsidP="00AF2F23">
            <w:pPr>
              <w:tabs>
                <w:tab w:val="left" w:pos="3816"/>
              </w:tabs>
              <w:rPr>
                <w:bCs/>
                <w:sz w:val="32"/>
              </w:rPr>
            </w:pPr>
            <w:r>
              <w:rPr>
                <w:bCs/>
                <w:sz w:val="32"/>
              </w:rPr>
              <w:t>DFD</w:t>
            </w:r>
          </w:p>
        </w:tc>
        <w:tc>
          <w:tcPr>
            <w:tcW w:w="1739" w:type="dxa"/>
          </w:tcPr>
          <w:p w14:paraId="72DA2551" w14:textId="77777777" w:rsidR="0025244B" w:rsidRDefault="0025244B" w:rsidP="00AF2F23">
            <w:pPr>
              <w:jc w:val="center"/>
              <w:rPr>
                <w:b/>
                <w:sz w:val="32"/>
              </w:rPr>
            </w:pPr>
            <w:r>
              <w:rPr>
                <w:b/>
                <w:sz w:val="32"/>
              </w:rPr>
              <w:t>26</w:t>
            </w:r>
          </w:p>
        </w:tc>
      </w:tr>
      <w:tr w:rsidR="0025244B" w14:paraId="0D0041C5" w14:textId="77777777" w:rsidTr="00AF2F23">
        <w:trPr>
          <w:trHeight w:val="298"/>
        </w:trPr>
        <w:tc>
          <w:tcPr>
            <w:tcW w:w="1267" w:type="dxa"/>
          </w:tcPr>
          <w:p w14:paraId="0341BF8D" w14:textId="77777777" w:rsidR="0025244B" w:rsidRDefault="0025244B" w:rsidP="00AF2F23">
            <w:pPr>
              <w:jc w:val="center"/>
              <w:rPr>
                <w:b/>
                <w:sz w:val="32"/>
              </w:rPr>
            </w:pPr>
          </w:p>
        </w:tc>
        <w:tc>
          <w:tcPr>
            <w:tcW w:w="6153" w:type="dxa"/>
          </w:tcPr>
          <w:p w14:paraId="0C5E3408" w14:textId="77777777" w:rsidR="0025244B" w:rsidRPr="00727C61" w:rsidRDefault="0025244B" w:rsidP="00AF2F23">
            <w:pPr>
              <w:tabs>
                <w:tab w:val="left" w:pos="3816"/>
              </w:tabs>
              <w:rPr>
                <w:bCs/>
                <w:sz w:val="32"/>
              </w:rPr>
            </w:pPr>
            <w:r>
              <w:rPr>
                <w:bCs/>
                <w:sz w:val="32"/>
              </w:rPr>
              <w:t>DFD LEVEL 0</w:t>
            </w:r>
          </w:p>
        </w:tc>
        <w:tc>
          <w:tcPr>
            <w:tcW w:w="1739" w:type="dxa"/>
          </w:tcPr>
          <w:p w14:paraId="14FEC60B" w14:textId="77777777" w:rsidR="0025244B" w:rsidRDefault="0025244B" w:rsidP="00AF2F23">
            <w:pPr>
              <w:jc w:val="center"/>
              <w:rPr>
                <w:b/>
                <w:sz w:val="32"/>
              </w:rPr>
            </w:pPr>
            <w:r>
              <w:rPr>
                <w:b/>
                <w:sz w:val="32"/>
              </w:rPr>
              <w:t>26</w:t>
            </w:r>
          </w:p>
        </w:tc>
      </w:tr>
      <w:tr w:rsidR="0025244B" w14:paraId="55C4669B" w14:textId="77777777" w:rsidTr="00AF2F23">
        <w:trPr>
          <w:trHeight w:val="298"/>
        </w:trPr>
        <w:tc>
          <w:tcPr>
            <w:tcW w:w="1267" w:type="dxa"/>
          </w:tcPr>
          <w:p w14:paraId="5DE7EC7B" w14:textId="77777777" w:rsidR="0025244B" w:rsidRDefault="0025244B" w:rsidP="00AF2F23">
            <w:pPr>
              <w:jc w:val="center"/>
              <w:rPr>
                <w:b/>
                <w:sz w:val="32"/>
              </w:rPr>
            </w:pPr>
          </w:p>
        </w:tc>
        <w:tc>
          <w:tcPr>
            <w:tcW w:w="6153" w:type="dxa"/>
          </w:tcPr>
          <w:p w14:paraId="25681EF0" w14:textId="77777777" w:rsidR="0025244B" w:rsidRDefault="0025244B" w:rsidP="00AF2F23">
            <w:pPr>
              <w:tabs>
                <w:tab w:val="left" w:pos="3816"/>
              </w:tabs>
              <w:rPr>
                <w:bCs/>
                <w:sz w:val="32"/>
              </w:rPr>
            </w:pPr>
            <w:r>
              <w:rPr>
                <w:bCs/>
                <w:sz w:val="32"/>
              </w:rPr>
              <w:t>DFD LEVEL 1</w:t>
            </w:r>
          </w:p>
        </w:tc>
        <w:tc>
          <w:tcPr>
            <w:tcW w:w="1739" w:type="dxa"/>
          </w:tcPr>
          <w:p w14:paraId="26779CBB" w14:textId="77777777" w:rsidR="0025244B" w:rsidRDefault="0025244B" w:rsidP="00AF2F23">
            <w:pPr>
              <w:jc w:val="center"/>
              <w:rPr>
                <w:b/>
                <w:sz w:val="32"/>
              </w:rPr>
            </w:pPr>
            <w:r>
              <w:rPr>
                <w:b/>
                <w:sz w:val="32"/>
              </w:rPr>
              <w:t>27</w:t>
            </w:r>
          </w:p>
        </w:tc>
      </w:tr>
      <w:tr w:rsidR="0025244B" w14:paraId="4E25CE53" w14:textId="77777777" w:rsidTr="00AF2F23">
        <w:trPr>
          <w:trHeight w:val="298"/>
        </w:trPr>
        <w:tc>
          <w:tcPr>
            <w:tcW w:w="1267" w:type="dxa"/>
          </w:tcPr>
          <w:p w14:paraId="6AA13CBF" w14:textId="77777777" w:rsidR="0025244B" w:rsidRDefault="0025244B" w:rsidP="00AF2F23">
            <w:pPr>
              <w:jc w:val="center"/>
              <w:rPr>
                <w:b/>
                <w:sz w:val="32"/>
              </w:rPr>
            </w:pPr>
          </w:p>
        </w:tc>
        <w:tc>
          <w:tcPr>
            <w:tcW w:w="6153" w:type="dxa"/>
          </w:tcPr>
          <w:p w14:paraId="46A44F91" w14:textId="77777777" w:rsidR="0025244B" w:rsidRDefault="0025244B" w:rsidP="00AF2F23">
            <w:pPr>
              <w:tabs>
                <w:tab w:val="left" w:pos="3816"/>
              </w:tabs>
              <w:rPr>
                <w:bCs/>
                <w:sz w:val="32"/>
              </w:rPr>
            </w:pPr>
            <w:r>
              <w:rPr>
                <w:bCs/>
                <w:sz w:val="32"/>
              </w:rPr>
              <w:t>DFD LEVEL 2</w:t>
            </w:r>
          </w:p>
        </w:tc>
        <w:tc>
          <w:tcPr>
            <w:tcW w:w="1739" w:type="dxa"/>
          </w:tcPr>
          <w:p w14:paraId="288D41E6" w14:textId="77777777" w:rsidR="0025244B" w:rsidRDefault="0025244B" w:rsidP="00AF2F23">
            <w:pPr>
              <w:jc w:val="center"/>
              <w:rPr>
                <w:b/>
                <w:sz w:val="32"/>
              </w:rPr>
            </w:pPr>
            <w:r>
              <w:rPr>
                <w:b/>
                <w:sz w:val="32"/>
              </w:rPr>
              <w:t>28</w:t>
            </w:r>
          </w:p>
        </w:tc>
      </w:tr>
      <w:tr w:rsidR="0025244B" w14:paraId="126E803A" w14:textId="77777777" w:rsidTr="00AF2F23">
        <w:trPr>
          <w:trHeight w:val="298"/>
        </w:trPr>
        <w:tc>
          <w:tcPr>
            <w:tcW w:w="1267" w:type="dxa"/>
          </w:tcPr>
          <w:p w14:paraId="1B6921B8" w14:textId="77777777" w:rsidR="0025244B" w:rsidRDefault="0025244B" w:rsidP="00AF2F23">
            <w:pPr>
              <w:jc w:val="center"/>
              <w:rPr>
                <w:b/>
                <w:sz w:val="32"/>
              </w:rPr>
            </w:pPr>
          </w:p>
        </w:tc>
        <w:tc>
          <w:tcPr>
            <w:tcW w:w="6153" w:type="dxa"/>
          </w:tcPr>
          <w:p w14:paraId="2B3F41F9" w14:textId="77777777" w:rsidR="0025244B" w:rsidRDefault="0025244B" w:rsidP="00AF2F23">
            <w:pPr>
              <w:tabs>
                <w:tab w:val="left" w:pos="3816"/>
              </w:tabs>
              <w:rPr>
                <w:bCs/>
                <w:sz w:val="32"/>
              </w:rPr>
            </w:pPr>
            <w:r>
              <w:rPr>
                <w:bCs/>
                <w:sz w:val="32"/>
              </w:rPr>
              <w:t>DATABASE DESIGN</w:t>
            </w:r>
          </w:p>
        </w:tc>
        <w:tc>
          <w:tcPr>
            <w:tcW w:w="1739" w:type="dxa"/>
          </w:tcPr>
          <w:p w14:paraId="34D2B4CA" w14:textId="77777777" w:rsidR="0025244B" w:rsidRDefault="0025244B" w:rsidP="00AF2F23">
            <w:pPr>
              <w:jc w:val="center"/>
              <w:rPr>
                <w:b/>
                <w:sz w:val="32"/>
              </w:rPr>
            </w:pPr>
            <w:r>
              <w:rPr>
                <w:b/>
                <w:sz w:val="32"/>
              </w:rPr>
              <w:t>29</w:t>
            </w:r>
          </w:p>
        </w:tc>
      </w:tr>
      <w:tr w:rsidR="0025244B" w14:paraId="75D7B878" w14:textId="77777777" w:rsidTr="00AF2F23">
        <w:trPr>
          <w:trHeight w:val="298"/>
        </w:trPr>
        <w:tc>
          <w:tcPr>
            <w:tcW w:w="1267" w:type="dxa"/>
          </w:tcPr>
          <w:p w14:paraId="3439F88E" w14:textId="77777777" w:rsidR="0025244B" w:rsidRDefault="0025244B" w:rsidP="00AF2F23">
            <w:pPr>
              <w:jc w:val="center"/>
              <w:rPr>
                <w:b/>
                <w:sz w:val="32"/>
              </w:rPr>
            </w:pPr>
          </w:p>
        </w:tc>
        <w:tc>
          <w:tcPr>
            <w:tcW w:w="6153" w:type="dxa"/>
          </w:tcPr>
          <w:p w14:paraId="2F011E01" w14:textId="77777777" w:rsidR="0025244B" w:rsidRDefault="0025244B" w:rsidP="00AF2F23">
            <w:pPr>
              <w:tabs>
                <w:tab w:val="left" w:pos="3816"/>
              </w:tabs>
              <w:rPr>
                <w:bCs/>
                <w:sz w:val="32"/>
              </w:rPr>
            </w:pPr>
            <w:r>
              <w:rPr>
                <w:bCs/>
                <w:sz w:val="32"/>
              </w:rPr>
              <w:t>DATABASE STRUCTURE</w:t>
            </w:r>
          </w:p>
        </w:tc>
        <w:tc>
          <w:tcPr>
            <w:tcW w:w="1739" w:type="dxa"/>
          </w:tcPr>
          <w:p w14:paraId="58E8CB9A" w14:textId="77777777" w:rsidR="0025244B" w:rsidRDefault="0025244B" w:rsidP="00AF2F23">
            <w:pPr>
              <w:jc w:val="center"/>
              <w:rPr>
                <w:b/>
                <w:sz w:val="32"/>
              </w:rPr>
            </w:pPr>
            <w:r>
              <w:rPr>
                <w:b/>
                <w:sz w:val="32"/>
              </w:rPr>
              <w:t>31</w:t>
            </w:r>
          </w:p>
        </w:tc>
      </w:tr>
      <w:tr w:rsidR="0025244B" w14:paraId="58202F02" w14:textId="77777777" w:rsidTr="00AF2F23">
        <w:trPr>
          <w:trHeight w:val="298"/>
        </w:trPr>
        <w:tc>
          <w:tcPr>
            <w:tcW w:w="1267" w:type="dxa"/>
          </w:tcPr>
          <w:p w14:paraId="6FCCD884" w14:textId="77777777" w:rsidR="0025244B" w:rsidRDefault="0025244B" w:rsidP="00AF2F23">
            <w:pPr>
              <w:jc w:val="center"/>
              <w:rPr>
                <w:b/>
                <w:sz w:val="32"/>
              </w:rPr>
            </w:pPr>
            <w:r>
              <w:rPr>
                <w:b/>
                <w:sz w:val="32"/>
              </w:rPr>
              <w:t>6</w:t>
            </w:r>
          </w:p>
        </w:tc>
        <w:tc>
          <w:tcPr>
            <w:tcW w:w="6153" w:type="dxa"/>
          </w:tcPr>
          <w:p w14:paraId="209B22C9" w14:textId="77777777" w:rsidR="0025244B" w:rsidRPr="00C60411" w:rsidRDefault="0025244B" w:rsidP="00AF2F23">
            <w:pPr>
              <w:tabs>
                <w:tab w:val="left" w:pos="3816"/>
              </w:tabs>
              <w:rPr>
                <w:b/>
                <w:sz w:val="32"/>
              </w:rPr>
            </w:pPr>
            <w:r w:rsidRPr="00C60411">
              <w:rPr>
                <w:b/>
                <w:sz w:val="32"/>
              </w:rPr>
              <w:t>APPLICATIONS</w:t>
            </w:r>
          </w:p>
        </w:tc>
        <w:tc>
          <w:tcPr>
            <w:tcW w:w="1739" w:type="dxa"/>
          </w:tcPr>
          <w:p w14:paraId="7A9242F8" w14:textId="77777777" w:rsidR="0025244B" w:rsidRDefault="0025244B" w:rsidP="00AF2F23">
            <w:pPr>
              <w:jc w:val="center"/>
              <w:rPr>
                <w:b/>
                <w:sz w:val="32"/>
              </w:rPr>
            </w:pPr>
            <w:r>
              <w:rPr>
                <w:b/>
                <w:sz w:val="32"/>
              </w:rPr>
              <w:t>33</w:t>
            </w:r>
          </w:p>
        </w:tc>
      </w:tr>
      <w:tr w:rsidR="0025244B" w14:paraId="0B1D72FF" w14:textId="77777777" w:rsidTr="00AF2F23">
        <w:trPr>
          <w:trHeight w:val="298"/>
        </w:trPr>
        <w:tc>
          <w:tcPr>
            <w:tcW w:w="1267" w:type="dxa"/>
          </w:tcPr>
          <w:p w14:paraId="65B856EF" w14:textId="77777777" w:rsidR="0025244B" w:rsidRDefault="0025244B" w:rsidP="00AF2F23">
            <w:pPr>
              <w:jc w:val="center"/>
              <w:rPr>
                <w:b/>
                <w:sz w:val="32"/>
              </w:rPr>
            </w:pPr>
            <w:r>
              <w:rPr>
                <w:b/>
                <w:sz w:val="32"/>
              </w:rPr>
              <w:t>7</w:t>
            </w:r>
          </w:p>
        </w:tc>
        <w:tc>
          <w:tcPr>
            <w:tcW w:w="6153" w:type="dxa"/>
          </w:tcPr>
          <w:p w14:paraId="6BEC0EA6" w14:textId="77777777" w:rsidR="0025244B" w:rsidRPr="00C60411" w:rsidRDefault="0025244B" w:rsidP="00AF2F23">
            <w:pPr>
              <w:tabs>
                <w:tab w:val="left" w:pos="3816"/>
              </w:tabs>
              <w:rPr>
                <w:b/>
                <w:sz w:val="32"/>
              </w:rPr>
            </w:pPr>
            <w:r>
              <w:rPr>
                <w:b/>
                <w:sz w:val="32"/>
              </w:rPr>
              <w:t>FUTURE ENHANCEMENTS</w:t>
            </w:r>
          </w:p>
        </w:tc>
        <w:tc>
          <w:tcPr>
            <w:tcW w:w="1739" w:type="dxa"/>
          </w:tcPr>
          <w:p w14:paraId="59FAF1DC" w14:textId="77777777" w:rsidR="0025244B" w:rsidRDefault="0025244B" w:rsidP="00AF2F23">
            <w:pPr>
              <w:jc w:val="center"/>
              <w:rPr>
                <w:b/>
                <w:sz w:val="32"/>
              </w:rPr>
            </w:pPr>
            <w:r>
              <w:rPr>
                <w:b/>
                <w:sz w:val="32"/>
              </w:rPr>
              <w:t>34</w:t>
            </w:r>
          </w:p>
        </w:tc>
      </w:tr>
      <w:tr w:rsidR="0025244B" w14:paraId="03F24688" w14:textId="77777777" w:rsidTr="00AF2F23">
        <w:trPr>
          <w:trHeight w:val="298"/>
        </w:trPr>
        <w:tc>
          <w:tcPr>
            <w:tcW w:w="1267" w:type="dxa"/>
          </w:tcPr>
          <w:p w14:paraId="03D14D99" w14:textId="77777777" w:rsidR="0025244B" w:rsidRDefault="0025244B" w:rsidP="00AF2F23">
            <w:pPr>
              <w:jc w:val="center"/>
              <w:rPr>
                <w:b/>
                <w:sz w:val="32"/>
              </w:rPr>
            </w:pPr>
            <w:r>
              <w:rPr>
                <w:b/>
                <w:sz w:val="32"/>
              </w:rPr>
              <w:t>8</w:t>
            </w:r>
          </w:p>
        </w:tc>
        <w:tc>
          <w:tcPr>
            <w:tcW w:w="6153" w:type="dxa"/>
          </w:tcPr>
          <w:p w14:paraId="0F9A9976" w14:textId="77777777" w:rsidR="0025244B" w:rsidRPr="002A5A61" w:rsidRDefault="0025244B" w:rsidP="00AF2F23">
            <w:pPr>
              <w:rPr>
                <w:b/>
                <w:sz w:val="32"/>
              </w:rPr>
            </w:pPr>
            <w:r>
              <w:rPr>
                <w:b/>
                <w:sz w:val="32"/>
              </w:rPr>
              <w:t>TECHNOLOGY DETAILS</w:t>
            </w:r>
          </w:p>
        </w:tc>
        <w:tc>
          <w:tcPr>
            <w:tcW w:w="1739" w:type="dxa"/>
          </w:tcPr>
          <w:p w14:paraId="38FE0428" w14:textId="7103A248" w:rsidR="0025244B" w:rsidRDefault="0025244B" w:rsidP="00AF2F23">
            <w:pPr>
              <w:jc w:val="center"/>
              <w:rPr>
                <w:b/>
                <w:sz w:val="32"/>
              </w:rPr>
            </w:pPr>
            <w:r>
              <w:rPr>
                <w:b/>
                <w:sz w:val="32"/>
              </w:rPr>
              <w:t>36-59</w:t>
            </w:r>
          </w:p>
        </w:tc>
      </w:tr>
      <w:tr w:rsidR="0025244B" w14:paraId="743D4DF9" w14:textId="77777777" w:rsidTr="00AF2F23">
        <w:trPr>
          <w:trHeight w:val="298"/>
        </w:trPr>
        <w:tc>
          <w:tcPr>
            <w:tcW w:w="1267" w:type="dxa"/>
          </w:tcPr>
          <w:p w14:paraId="00887446" w14:textId="77777777" w:rsidR="0025244B" w:rsidRDefault="0025244B" w:rsidP="00AF2F23">
            <w:pPr>
              <w:jc w:val="center"/>
              <w:rPr>
                <w:b/>
                <w:sz w:val="32"/>
              </w:rPr>
            </w:pPr>
          </w:p>
        </w:tc>
        <w:tc>
          <w:tcPr>
            <w:tcW w:w="6153" w:type="dxa"/>
          </w:tcPr>
          <w:p w14:paraId="0DE162FF" w14:textId="77777777" w:rsidR="0025244B" w:rsidRPr="002C2C89" w:rsidRDefault="0025244B" w:rsidP="00AF2F23">
            <w:pPr>
              <w:rPr>
                <w:sz w:val="32"/>
              </w:rPr>
            </w:pPr>
            <w:r>
              <w:rPr>
                <w:sz w:val="32"/>
              </w:rPr>
              <w:t>HTML</w:t>
            </w:r>
          </w:p>
        </w:tc>
        <w:tc>
          <w:tcPr>
            <w:tcW w:w="1739" w:type="dxa"/>
          </w:tcPr>
          <w:p w14:paraId="1A9F81A5" w14:textId="77777777" w:rsidR="0025244B" w:rsidRDefault="0025244B" w:rsidP="00AF2F23">
            <w:pPr>
              <w:jc w:val="center"/>
              <w:rPr>
                <w:b/>
                <w:sz w:val="32"/>
              </w:rPr>
            </w:pPr>
            <w:r>
              <w:rPr>
                <w:b/>
                <w:sz w:val="32"/>
              </w:rPr>
              <w:t>36</w:t>
            </w:r>
          </w:p>
        </w:tc>
      </w:tr>
      <w:tr w:rsidR="0025244B" w14:paraId="2C2D27F9" w14:textId="77777777" w:rsidTr="00AF2F23">
        <w:trPr>
          <w:trHeight w:val="298"/>
        </w:trPr>
        <w:tc>
          <w:tcPr>
            <w:tcW w:w="1267" w:type="dxa"/>
          </w:tcPr>
          <w:p w14:paraId="6EE54666" w14:textId="77777777" w:rsidR="0025244B" w:rsidRDefault="0025244B" w:rsidP="00AF2F23">
            <w:pPr>
              <w:jc w:val="center"/>
              <w:rPr>
                <w:b/>
                <w:sz w:val="32"/>
              </w:rPr>
            </w:pPr>
          </w:p>
        </w:tc>
        <w:tc>
          <w:tcPr>
            <w:tcW w:w="6153" w:type="dxa"/>
          </w:tcPr>
          <w:p w14:paraId="6CCA9FBA" w14:textId="77777777" w:rsidR="0025244B" w:rsidRPr="002C2C89" w:rsidRDefault="0025244B" w:rsidP="00AF2F23">
            <w:pPr>
              <w:rPr>
                <w:sz w:val="32"/>
              </w:rPr>
            </w:pPr>
            <w:r>
              <w:rPr>
                <w:sz w:val="32"/>
              </w:rPr>
              <w:t>CSS</w:t>
            </w:r>
          </w:p>
        </w:tc>
        <w:tc>
          <w:tcPr>
            <w:tcW w:w="1739" w:type="dxa"/>
          </w:tcPr>
          <w:p w14:paraId="345E9955" w14:textId="77777777" w:rsidR="0025244B" w:rsidRDefault="0025244B" w:rsidP="00AF2F23">
            <w:pPr>
              <w:jc w:val="center"/>
              <w:rPr>
                <w:b/>
                <w:sz w:val="32"/>
              </w:rPr>
            </w:pPr>
            <w:r>
              <w:rPr>
                <w:b/>
                <w:sz w:val="32"/>
              </w:rPr>
              <w:t>40</w:t>
            </w:r>
          </w:p>
        </w:tc>
      </w:tr>
      <w:tr w:rsidR="0025244B" w14:paraId="2561F778" w14:textId="77777777" w:rsidTr="00AF2F23">
        <w:trPr>
          <w:trHeight w:val="298"/>
        </w:trPr>
        <w:tc>
          <w:tcPr>
            <w:tcW w:w="1267" w:type="dxa"/>
          </w:tcPr>
          <w:p w14:paraId="5B6349FB" w14:textId="77777777" w:rsidR="0025244B" w:rsidRDefault="0025244B" w:rsidP="00AF2F23">
            <w:pPr>
              <w:jc w:val="center"/>
              <w:rPr>
                <w:b/>
                <w:sz w:val="32"/>
              </w:rPr>
            </w:pPr>
          </w:p>
        </w:tc>
        <w:tc>
          <w:tcPr>
            <w:tcW w:w="6153" w:type="dxa"/>
          </w:tcPr>
          <w:p w14:paraId="0B1A09D0" w14:textId="77777777" w:rsidR="0025244B" w:rsidRPr="002C2C89" w:rsidRDefault="0025244B" w:rsidP="00AF2F23">
            <w:pPr>
              <w:rPr>
                <w:sz w:val="32"/>
              </w:rPr>
            </w:pPr>
            <w:r>
              <w:rPr>
                <w:sz w:val="32"/>
              </w:rPr>
              <w:t>JavaScript</w:t>
            </w:r>
          </w:p>
        </w:tc>
        <w:tc>
          <w:tcPr>
            <w:tcW w:w="1739" w:type="dxa"/>
          </w:tcPr>
          <w:p w14:paraId="00F72C0F" w14:textId="77777777" w:rsidR="0025244B" w:rsidRDefault="0025244B" w:rsidP="00AF2F23">
            <w:pPr>
              <w:jc w:val="center"/>
              <w:rPr>
                <w:b/>
                <w:sz w:val="32"/>
              </w:rPr>
            </w:pPr>
            <w:r>
              <w:rPr>
                <w:b/>
                <w:sz w:val="32"/>
              </w:rPr>
              <w:t>44</w:t>
            </w:r>
          </w:p>
        </w:tc>
      </w:tr>
      <w:tr w:rsidR="0025244B" w14:paraId="2B638F8E" w14:textId="77777777" w:rsidTr="00AF2F23">
        <w:trPr>
          <w:trHeight w:val="298"/>
        </w:trPr>
        <w:tc>
          <w:tcPr>
            <w:tcW w:w="1267" w:type="dxa"/>
          </w:tcPr>
          <w:p w14:paraId="3A5F7D07" w14:textId="77777777" w:rsidR="0025244B" w:rsidRDefault="0025244B" w:rsidP="00AF2F23">
            <w:pPr>
              <w:jc w:val="center"/>
              <w:rPr>
                <w:b/>
                <w:sz w:val="32"/>
              </w:rPr>
            </w:pPr>
          </w:p>
        </w:tc>
        <w:tc>
          <w:tcPr>
            <w:tcW w:w="6153" w:type="dxa"/>
          </w:tcPr>
          <w:p w14:paraId="7C4C50FD" w14:textId="77777777" w:rsidR="0025244B" w:rsidRPr="002C2C89" w:rsidRDefault="0025244B" w:rsidP="00AF2F23">
            <w:pPr>
              <w:rPr>
                <w:sz w:val="32"/>
              </w:rPr>
            </w:pPr>
            <w:r>
              <w:rPr>
                <w:sz w:val="32"/>
              </w:rPr>
              <w:t>PHP</w:t>
            </w:r>
          </w:p>
        </w:tc>
        <w:tc>
          <w:tcPr>
            <w:tcW w:w="1739" w:type="dxa"/>
          </w:tcPr>
          <w:p w14:paraId="16CC0189" w14:textId="77777777" w:rsidR="0025244B" w:rsidRDefault="0025244B" w:rsidP="00AF2F23">
            <w:pPr>
              <w:jc w:val="center"/>
              <w:rPr>
                <w:b/>
                <w:sz w:val="32"/>
              </w:rPr>
            </w:pPr>
            <w:r>
              <w:rPr>
                <w:b/>
                <w:sz w:val="32"/>
              </w:rPr>
              <w:t>50</w:t>
            </w:r>
          </w:p>
        </w:tc>
      </w:tr>
      <w:tr w:rsidR="0025244B" w14:paraId="2D635C54" w14:textId="77777777" w:rsidTr="00AF2F23">
        <w:trPr>
          <w:trHeight w:val="298"/>
        </w:trPr>
        <w:tc>
          <w:tcPr>
            <w:tcW w:w="1267" w:type="dxa"/>
          </w:tcPr>
          <w:p w14:paraId="25870990" w14:textId="77777777" w:rsidR="0025244B" w:rsidRDefault="0025244B" w:rsidP="00AF2F23">
            <w:pPr>
              <w:jc w:val="center"/>
              <w:rPr>
                <w:b/>
                <w:sz w:val="32"/>
              </w:rPr>
            </w:pPr>
          </w:p>
        </w:tc>
        <w:tc>
          <w:tcPr>
            <w:tcW w:w="6153" w:type="dxa"/>
          </w:tcPr>
          <w:p w14:paraId="48869E06" w14:textId="77777777" w:rsidR="0025244B" w:rsidRPr="002C2C89" w:rsidRDefault="0025244B" w:rsidP="00AF2F23">
            <w:pPr>
              <w:rPr>
                <w:sz w:val="32"/>
              </w:rPr>
            </w:pPr>
            <w:r w:rsidRPr="002C2C89">
              <w:rPr>
                <w:sz w:val="32"/>
              </w:rPr>
              <w:t>MySQL</w:t>
            </w:r>
          </w:p>
        </w:tc>
        <w:tc>
          <w:tcPr>
            <w:tcW w:w="1739" w:type="dxa"/>
          </w:tcPr>
          <w:p w14:paraId="6F69154F" w14:textId="77777777" w:rsidR="0025244B" w:rsidRDefault="0025244B" w:rsidP="00AF2F23">
            <w:pPr>
              <w:jc w:val="center"/>
              <w:rPr>
                <w:b/>
                <w:sz w:val="32"/>
              </w:rPr>
            </w:pPr>
            <w:r>
              <w:rPr>
                <w:b/>
                <w:sz w:val="32"/>
              </w:rPr>
              <w:t>57</w:t>
            </w:r>
          </w:p>
        </w:tc>
      </w:tr>
      <w:tr w:rsidR="0025244B" w14:paraId="483DDBB3" w14:textId="77777777" w:rsidTr="00AF2F23">
        <w:trPr>
          <w:trHeight w:val="298"/>
        </w:trPr>
        <w:tc>
          <w:tcPr>
            <w:tcW w:w="1267" w:type="dxa"/>
          </w:tcPr>
          <w:p w14:paraId="57D9DA41" w14:textId="77777777" w:rsidR="0025244B" w:rsidRDefault="0025244B" w:rsidP="00AF2F23">
            <w:pPr>
              <w:jc w:val="center"/>
              <w:rPr>
                <w:b/>
                <w:sz w:val="32"/>
              </w:rPr>
            </w:pPr>
          </w:p>
        </w:tc>
        <w:tc>
          <w:tcPr>
            <w:tcW w:w="6153" w:type="dxa"/>
          </w:tcPr>
          <w:p w14:paraId="5B96E45A" w14:textId="77777777" w:rsidR="0025244B" w:rsidRPr="002C2C89" w:rsidRDefault="0025244B" w:rsidP="00AF2F23">
            <w:pPr>
              <w:rPr>
                <w:sz w:val="32"/>
              </w:rPr>
            </w:pPr>
            <w:r>
              <w:rPr>
                <w:sz w:val="32"/>
              </w:rPr>
              <w:t>XAMPP</w:t>
            </w:r>
          </w:p>
        </w:tc>
        <w:tc>
          <w:tcPr>
            <w:tcW w:w="1739" w:type="dxa"/>
          </w:tcPr>
          <w:p w14:paraId="46C32A62" w14:textId="77777777" w:rsidR="0025244B" w:rsidRDefault="0025244B" w:rsidP="00AF2F23">
            <w:pPr>
              <w:jc w:val="center"/>
              <w:rPr>
                <w:b/>
                <w:sz w:val="32"/>
              </w:rPr>
            </w:pPr>
            <w:r>
              <w:rPr>
                <w:b/>
                <w:sz w:val="32"/>
              </w:rPr>
              <w:t>57</w:t>
            </w:r>
          </w:p>
        </w:tc>
      </w:tr>
      <w:tr w:rsidR="0025244B" w14:paraId="54986C06" w14:textId="77777777" w:rsidTr="00AF2F23">
        <w:trPr>
          <w:trHeight w:val="298"/>
        </w:trPr>
        <w:tc>
          <w:tcPr>
            <w:tcW w:w="1267" w:type="dxa"/>
          </w:tcPr>
          <w:p w14:paraId="082243AA" w14:textId="77777777" w:rsidR="0025244B" w:rsidRDefault="0025244B" w:rsidP="00AF2F23">
            <w:pPr>
              <w:jc w:val="center"/>
              <w:rPr>
                <w:b/>
                <w:sz w:val="32"/>
              </w:rPr>
            </w:pPr>
          </w:p>
        </w:tc>
        <w:tc>
          <w:tcPr>
            <w:tcW w:w="6153" w:type="dxa"/>
          </w:tcPr>
          <w:p w14:paraId="258A77DF" w14:textId="77777777" w:rsidR="0025244B" w:rsidRDefault="0025244B" w:rsidP="00AF2F23">
            <w:pPr>
              <w:rPr>
                <w:sz w:val="32"/>
              </w:rPr>
            </w:pPr>
            <w:r>
              <w:rPr>
                <w:sz w:val="32"/>
              </w:rPr>
              <w:t>XAMPP SCREENVIEW</w:t>
            </w:r>
          </w:p>
        </w:tc>
        <w:tc>
          <w:tcPr>
            <w:tcW w:w="1739" w:type="dxa"/>
          </w:tcPr>
          <w:p w14:paraId="4C2578CF" w14:textId="77777777" w:rsidR="0025244B" w:rsidRDefault="0025244B" w:rsidP="00AF2F23">
            <w:pPr>
              <w:jc w:val="center"/>
              <w:rPr>
                <w:b/>
                <w:sz w:val="32"/>
              </w:rPr>
            </w:pPr>
            <w:r>
              <w:rPr>
                <w:b/>
                <w:sz w:val="32"/>
              </w:rPr>
              <w:t>59</w:t>
            </w:r>
          </w:p>
        </w:tc>
      </w:tr>
      <w:tr w:rsidR="0025244B" w14:paraId="109C985E" w14:textId="77777777" w:rsidTr="00AF2F23">
        <w:trPr>
          <w:trHeight w:val="298"/>
        </w:trPr>
        <w:tc>
          <w:tcPr>
            <w:tcW w:w="1267" w:type="dxa"/>
          </w:tcPr>
          <w:p w14:paraId="7674FF50" w14:textId="77777777" w:rsidR="0025244B" w:rsidRDefault="0025244B" w:rsidP="00AF2F23">
            <w:pPr>
              <w:jc w:val="center"/>
              <w:rPr>
                <w:b/>
                <w:sz w:val="32"/>
              </w:rPr>
            </w:pPr>
          </w:p>
        </w:tc>
        <w:tc>
          <w:tcPr>
            <w:tcW w:w="6153" w:type="dxa"/>
          </w:tcPr>
          <w:p w14:paraId="017397CD" w14:textId="77777777" w:rsidR="0025244B" w:rsidRDefault="0025244B" w:rsidP="00AF2F23">
            <w:pPr>
              <w:rPr>
                <w:sz w:val="32"/>
              </w:rPr>
            </w:pPr>
            <w:r>
              <w:rPr>
                <w:sz w:val="32"/>
              </w:rPr>
              <w:t>MYSQL SCREENVIEW</w:t>
            </w:r>
          </w:p>
        </w:tc>
        <w:tc>
          <w:tcPr>
            <w:tcW w:w="1739" w:type="dxa"/>
          </w:tcPr>
          <w:p w14:paraId="4A935123" w14:textId="77777777" w:rsidR="0025244B" w:rsidRDefault="0025244B" w:rsidP="00AF2F23">
            <w:pPr>
              <w:jc w:val="center"/>
              <w:rPr>
                <w:b/>
                <w:sz w:val="32"/>
              </w:rPr>
            </w:pPr>
            <w:r>
              <w:rPr>
                <w:b/>
                <w:sz w:val="32"/>
              </w:rPr>
              <w:t>59</w:t>
            </w:r>
          </w:p>
        </w:tc>
      </w:tr>
      <w:tr w:rsidR="0025244B" w14:paraId="6AE89244" w14:textId="77777777" w:rsidTr="00AF2F23">
        <w:trPr>
          <w:trHeight w:val="313"/>
        </w:trPr>
        <w:tc>
          <w:tcPr>
            <w:tcW w:w="1267" w:type="dxa"/>
          </w:tcPr>
          <w:p w14:paraId="628DF542" w14:textId="77777777" w:rsidR="0025244B" w:rsidRDefault="0025244B" w:rsidP="00AF2F23">
            <w:pPr>
              <w:jc w:val="center"/>
              <w:rPr>
                <w:b/>
                <w:sz w:val="32"/>
              </w:rPr>
            </w:pPr>
            <w:r>
              <w:rPr>
                <w:b/>
                <w:sz w:val="32"/>
              </w:rPr>
              <w:t>9</w:t>
            </w:r>
          </w:p>
        </w:tc>
        <w:tc>
          <w:tcPr>
            <w:tcW w:w="6153" w:type="dxa"/>
          </w:tcPr>
          <w:p w14:paraId="7B06DE22" w14:textId="77777777" w:rsidR="0025244B" w:rsidRPr="007E3636" w:rsidRDefault="0025244B" w:rsidP="00AF2F23">
            <w:pPr>
              <w:rPr>
                <w:b/>
                <w:sz w:val="32"/>
              </w:rPr>
            </w:pPr>
            <w:r>
              <w:rPr>
                <w:b/>
                <w:sz w:val="32"/>
              </w:rPr>
              <w:t>HARDWARE &amp; SOFTWARE SPECIFICATIONS</w:t>
            </w:r>
          </w:p>
        </w:tc>
        <w:tc>
          <w:tcPr>
            <w:tcW w:w="1739" w:type="dxa"/>
          </w:tcPr>
          <w:p w14:paraId="5184B38A" w14:textId="77777777" w:rsidR="0025244B" w:rsidRDefault="0025244B" w:rsidP="00AF2F23">
            <w:pPr>
              <w:jc w:val="center"/>
              <w:rPr>
                <w:b/>
                <w:sz w:val="32"/>
              </w:rPr>
            </w:pPr>
            <w:r>
              <w:rPr>
                <w:b/>
                <w:sz w:val="32"/>
              </w:rPr>
              <w:t>60</w:t>
            </w:r>
          </w:p>
        </w:tc>
      </w:tr>
      <w:tr w:rsidR="0025244B" w14:paraId="2D8BEEF2" w14:textId="77777777" w:rsidTr="00AF2F23">
        <w:trPr>
          <w:trHeight w:val="298"/>
        </w:trPr>
        <w:tc>
          <w:tcPr>
            <w:tcW w:w="1267" w:type="dxa"/>
          </w:tcPr>
          <w:p w14:paraId="7740326F" w14:textId="77777777" w:rsidR="0025244B" w:rsidRDefault="0025244B" w:rsidP="00AF2F23">
            <w:pPr>
              <w:jc w:val="center"/>
              <w:rPr>
                <w:b/>
                <w:sz w:val="32"/>
              </w:rPr>
            </w:pPr>
          </w:p>
        </w:tc>
        <w:tc>
          <w:tcPr>
            <w:tcW w:w="6153" w:type="dxa"/>
          </w:tcPr>
          <w:p w14:paraId="74DBD6B7" w14:textId="77777777" w:rsidR="0025244B" w:rsidRPr="007E3636" w:rsidRDefault="0025244B" w:rsidP="00AF2F23">
            <w:pPr>
              <w:rPr>
                <w:sz w:val="32"/>
              </w:rPr>
            </w:pPr>
            <w:r>
              <w:rPr>
                <w:sz w:val="32"/>
              </w:rPr>
              <w:t>Hardware requirements</w:t>
            </w:r>
          </w:p>
        </w:tc>
        <w:tc>
          <w:tcPr>
            <w:tcW w:w="1739" w:type="dxa"/>
          </w:tcPr>
          <w:p w14:paraId="30C91734" w14:textId="77777777" w:rsidR="0025244B" w:rsidRDefault="0025244B" w:rsidP="00AF2F23">
            <w:pPr>
              <w:jc w:val="center"/>
              <w:rPr>
                <w:b/>
                <w:sz w:val="32"/>
              </w:rPr>
            </w:pPr>
            <w:r>
              <w:rPr>
                <w:b/>
                <w:sz w:val="32"/>
              </w:rPr>
              <w:t>60</w:t>
            </w:r>
          </w:p>
        </w:tc>
      </w:tr>
      <w:tr w:rsidR="0025244B" w14:paraId="33AAC095" w14:textId="77777777" w:rsidTr="00AF2F23">
        <w:trPr>
          <w:trHeight w:val="298"/>
        </w:trPr>
        <w:tc>
          <w:tcPr>
            <w:tcW w:w="1267" w:type="dxa"/>
          </w:tcPr>
          <w:p w14:paraId="6C5A9792" w14:textId="77777777" w:rsidR="0025244B" w:rsidRDefault="0025244B" w:rsidP="00AF2F23">
            <w:pPr>
              <w:jc w:val="center"/>
              <w:rPr>
                <w:b/>
                <w:sz w:val="32"/>
              </w:rPr>
            </w:pPr>
          </w:p>
        </w:tc>
        <w:tc>
          <w:tcPr>
            <w:tcW w:w="6153" w:type="dxa"/>
          </w:tcPr>
          <w:p w14:paraId="6A75BE30" w14:textId="77777777" w:rsidR="0025244B" w:rsidRDefault="0025244B" w:rsidP="00AF2F23">
            <w:pPr>
              <w:rPr>
                <w:sz w:val="32"/>
              </w:rPr>
            </w:pPr>
            <w:r>
              <w:rPr>
                <w:sz w:val="32"/>
              </w:rPr>
              <w:t>Software requirements</w:t>
            </w:r>
          </w:p>
        </w:tc>
        <w:tc>
          <w:tcPr>
            <w:tcW w:w="1739" w:type="dxa"/>
          </w:tcPr>
          <w:p w14:paraId="420E24E8" w14:textId="77777777" w:rsidR="0025244B" w:rsidRDefault="0025244B" w:rsidP="00AF2F23">
            <w:pPr>
              <w:jc w:val="center"/>
              <w:rPr>
                <w:b/>
                <w:sz w:val="32"/>
              </w:rPr>
            </w:pPr>
            <w:r>
              <w:rPr>
                <w:b/>
                <w:sz w:val="32"/>
              </w:rPr>
              <w:t>60</w:t>
            </w:r>
          </w:p>
        </w:tc>
      </w:tr>
      <w:tr w:rsidR="0025244B" w14:paraId="36FC9139" w14:textId="77777777" w:rsidTr="00AF2F23">
        <w:trPr>
          <w:trHeight w:val="313"/>
        </w:trPr>
        <w:tc>
          <w:tcPr>
            <w:tcW w:w="1267" w:type="dxa"/>
          </w:tcPr>
          <w:p w14:paraId="38AAE7F9" w14:textId="77777777" w:rsidR="0025244B" w:rsidRDefault="0025244B" w:rsidP="00AF2F23">
            <w:pPr>
              <w:jc w:val="center"/>
              <w:rPr>
                <w:b/>
                <w:sz w:val="32"/>
              </w:rPr>
            </w:pPr>
            <w:r>
              <w:rPr>
                <w:b/>
                <w:sz w:val="32"/>
              </w:rPr>
              <w:t>10</w:t>
            </w:r>
          </w:p>
        </w:tc>
        <w:tc>
          <w:tcPr>
            <w:tcW w:w="6153" w:type="dxa"/>
          </w:tcPr>
          <w:p w14:paraId="0F921F1D" w14:textId="77777777" w:rsidR="0025244B" w:rsidRPr="00EF5D11" w:rsidRDefault="0025244B" w:rsidP="00AF2F23">
            <w:pPr>
              <w:rPr>
                <w:b/>
                <w:sz w:val="32"/>
              </w:rPr>
            </w:pPr>
            <w:r>
              <w:rPr>
                <w:b/>
                <w:sz w:val="32"/>
              </w:rPr>
              <w:t>PROJECT SNAP SHOTS</w:t>
            </w:r>
          </w:p>
        </w:tc>
        <w:tc>
          <w:tcPr>
            <w:tcW w:w="1739" w:type="dxa"/>
          </w:tcPr>
          <w:p w14:paraId="73C06556" w14:textId="53AC3687" w:rsidR="0025244B" w:rsidRDefault="0025244B" w:rsidP="00AF2F23">
            <w:pPr>
              <w:jc w:val="center"/>
              <w:rPr>
                <w:b/>
                <w:sz w:val="32"/>
              </w:rPr>
            </w:pPr>
            <w:r>
              <w:rPr>
                <w:b/>
                <w:sz w:val="32"/>
              </w:rPr>
              <w:t>61-67</w:t>
            </w:r>
          </w:p>
        </w:tc>
      </w:tr>
      <w:tr w:rsidR="0025244B" w14:paraId="7E7F30F9" w14:textId="77777777" w:rsidTr="00AF2F23">
        <w:trPr>
          <w:trHeight w:val="298"/>
        </w:trPr>
        <w:tc>
          <w:tcPr>
            <w:tcW w:w="1267" w:type="dxa"/>
          </w:tcPr>
          <w:p w14:paraId="125C10A6" w14:textId="77777777" w:rsidR="0025244B" w:rsidRDefault="0025244B" w:rsidP="00AF2F23">
            <w:pPr>
              <w:jc w:val="center"/>
              <w:rPr>
                <w:b/>
                <w:sz w:val="32"/>
              </w:rPr>
            </w:pPr>
          </w:p>
        </w:tc>
        <w:tc>
          <w:tcPr>
            <w:tcW w:w="6153" w:type="dxa"/>
          </w:tcPr>
          <w:p w14:paraId="70F77B15" w14:textId="77777777" w:rsidR="0025244B" w:rsidRPr="00EF5D11" w:rsidRDefault="0025244B" w:rsidP="00AF2F23">
            <w:pPr>
              <w:rPr>
                <w:sz w:val="32"/>
              </w:rPr>
            </w:pPr>
            <w:r>
              <w:rPr>
                <w:sz w:val="32"/>
              </w:rPr>
              <w:t>Project snap shots</w:t>
            </w:r>
          </w:p>
        </w:tc>
        <w:tc>
          <w:tcPr>
            <w:tcW w:w="1739" w:type="dxa"/>
          </w:tcPr>
          <w:p w14:paraId="6139B91B" w14:textId="77777777" w:rsidR="0025244B" w:rsidRDefault="0025244B" w:rsidP="00AF2F23">
            <w:pPr>
              <w:jc w:val="center"/>
              <w:rPr>
                <w:b/>
                <w:sz w:val="32"/>
              </w:rPr>
            </w:pPr>
            <w:r>
              <w:rPr>
                <w:b/>
                <w:sz w:val="32"/>
              </w:rPr>
              <w:t>61</w:t>
            </w:r>
          </w:p>
        </w:tc>
      </w:tr>
      <w:tr w:rsidR="0025244B" w14:paraId="78CF6E20" w14:textId="77777777" w:rsidTr="00AF2F23">
        <w:trPr>
          <w:trHeight w:val="298"/>
        </w:trPr>
        <w:tc>
          <w:tcPr>
            <w:tcW w:w="1267" w:type="dxa"/>
          </w:tcPr>
          <w:p w14:paraId="7086BD6F" w14:textId="77777777" w:rsidR="0025244B" w:rsidRDefault="0025244B" w:rsidP="00AF2F23">
            <w:pPr>
              <w:jc w:val="center"/>
              <w:rPr>
                <w:b/>
                <w:sz w:val="32"/>
              </w:rPr>
            </w:pPr>
            <w:r>
              <w:rPr>
                <w:b/>
                <w:sz w:val="32"/>
              </w:rPr>
              <w:t>11</w:t>
            </w:r>
          </w:p>
        </w:tc>
        <w:tc>
          <w:tcPr>
            <w:tcW w:w="6153" w:type="dxa"/>
          </w:tcPr>
          <w:p w14:paraId="7C1E4AA0" w14:textId="77777777" w:rsidR="0025244B" w:rsidRDefault="0025244B" w:rsidP="00AF2F23">
            <w:pPr>
              <w:rPr>
                <w:b/>
                <w:sz w:val="32"/>
              </w:rPr>
            </w:pPr>
            <w:r>
              <w:rPr>
                <w:b/>
                <w:sz w:val="32"/>
              </w:rPr>
              <w:t>SOURCE-CODE</w:t>
            </w:r>
          </w:p>
        </w:tc>
        <w:tc>
          <w:tcPr>
            <w:tcW w:w="1739" w:type="dxa"/>
          </w:tcPr>
          <w:p w14:paraId="3121CD58" w14:textId="0756351A" w:rsidR="0025244B" w:rsidRDefault="0025244B" w:rsidP="00AF2F23">
            <w:pPr>
              <w:jc w:val="center"/>
              <w:rPr>
                <w:b/>
                <w:sz w:val="32"/>
              </w:rPr>
            </w:pPr>
            <w:r>
              <w:rPr>
                <w:b/>
                <w:sz w:val="32"/>
              </w:rPr>
              <w:t>68-93</w:t>
            </w:r>
          </w:p>
        </w:tc>
      </w:tr>
      <w:tr w:rsidR="0025244B" w14:paraId="1FE404A2" w14:textId="77777777" w:rsidTr="00AF2F23">
        <w:trPr>
          <w:trHeight w:val="298"/>
        </w:trPr>
        <w:tc>
          <w:tcPr>
            <w:tcW w:w="1267" w:type="dxa"/>
          </w:tcPr>
          <w:p w14:paraId="48C0B491" w14:textId="77777777" w:rsidR="0025244B" w:rsidRDefault="0025244B" w:rsidP="00AF2F23">
            <w:pPr>
              <w:jc w:val="center"/>
              <w:rPr>
                <w:b/>
                <w:sz w:val="32"/>
              </w:rPr>
            </w:pPr>
          </w:p>
        </w:tc>
        <w:tc>
          <w:tcPr>
            <w:tcW w:w="6153" w:type="dxa"/>
          </w:tcPr>
          <w:p w14:paraId="23DBEABB" w14:textId="77777777" w:rsidR="0025244B" w:rsidRDefault="0025244B" w:rsidP="00AF2F23">
            <w:pPr>
              <w:rPr>
                <w:sz w:val="32"/>
              </w:rPr>
            </w:pPr>
            <w:r>
              <w:rPr>
                <w:sz w:val="32"/>
              </w:rPr>
              <w:t>Project source code</w:t>
            </w:r>
          </w:p>
        </w:tc>
        <w:tc>
          <w:tcPr>
            <w:tcW w:w="1739" w:type="dxa"/>
          </w:tcPr>
          <w:p w14:paraId="46C8C96C" w14:textId="77777777" w:rsidR="0025244B" w:rsidRDefault="0025244B" w:rsidP="00AF2F23">
            <w:pPr>
              <w:rPr>
                <w:b/>
                <w:sz w:val="32"/>
              </w:rPr>
            </w:pPr>
            <w:r>
              <w:rPr>
                <w:b/>
                <w:sz w:val="32"/>
              </w:rPr>
              <w:t xml:space="preserve">        68</w:t>
            </w:r>
          </w:p>
        </w:tc>
      </w:tr>
      <w:tr w:rsidR="0025244B" w14:paraId="3BE370B7" w14:textId="77777777" w:rsidTr="00AF2F23">
        <w:trPr>
          <w:trHeight w:val="420"/>
        </w:trPr>
        <w:tc>
          <w:tcPr>
            <w:tcW w:w="1267" w:type="dxa"/>
          </w:tcPr>
          <w:p w14:paraId="099290DF" w14:textId="77777777" w:rsidR="0025244B" w:rsidRDefault="0025244B" w:rsidP="00AF2F23">
            <w:pPr>
              <w:jc w:val="center"/>
              <w:rPr>
                <w:b/>
                <w:sz w:val="32"/>
              </w:rPr>
            </w:pPr>
            <w:r>
              <w:rPr>
                <w:b/>
                <w:sz w:val="32"/>
              </w:rPr>
              <w:t>12</w:t>
            </w:r>
          </w:p>
        </w:tc>
        <w:tc>
          <w:tcPr>
            <w:tcW w:w="6153" w:type="dxa"/>
          </w:tcPr>
          <w:p w14:paraId="56CC8291" w14:textId="77777777" w:rsidR="0025244B" w:rsidRPr="005C4AED" w:rsidRDefault="0025244B" w:rsidP="00AF2F23">
            <w:pPr>
              <w:rPr>
                <w:b/>
                <w:bCs/>
                <w:sz w:val="32"/>
              </w:rPr>
            </w:pPr>
            <w:r>
              <w:rPr>
                <w:b/>
                <w:bCs/>
                <w:sz w:val="32"/>
              </w:rPr>
              <w:t>PROPOSED SYSTEM</w:t>
            </w:r>
          </w:p>
        </w:tc>
        <w:tc>
          <w:tcPr>
            <w:tcW w:w="1739" w:type="dxa"/>
          </w:tcPr>
          <w:p w14:paraId="7EB9E06B" w14:textId="77777777" w:rsidR="0025244B" w:rsidRDefault="0025244B" w:rsidP="00AF2F23">
            <w:pPr>
              <w:jc w:val="center"/>
              <w:rPr>
                <w:b/>
                <w:sz w:val="32"/>
              </w:rPr>
            </w:pPr>
            <w:r>
              <w:rPr>
                <w:b/>
                <w:sz w:val="32"/>
              </w:rPr>
              <w:t>94</w:t>
            </w:r>
          </w:p>
        </w:tc>
      </w:tr>
      <w:tr w:rsidR="0025244B" w14:paraId="1F85DC21" w14:textId="77777777" w:rsidTr="00AF2F23">
        <w:trPr>
          <w:trHeight w:val="420"/>
        </w:trPr>
        <w:tc>
          <w:tcPr>
            <w:tcW w:w="1267" w:type="dxa"/>
          </w:tcPr>
          <w:p w14:paraId="1F680276" w14:textId="77777777" w:rsidR="0025244B" w:rsidRDefault="0025244B" w:rsidP="00AF2F23">
            <w:pPr>
              <w:jc w:val="center"/>
              <w:rPr>
                <w:b/>
                <w:sz w:val="32"/>
              </w:rPr>
            </w:pPr>
            <w:r>
              <w:rPr>
                <w:b/>
                <w:sz w:val="32"/>
              </w:rPr>
              <w:t>13</w:t>
            </w:r>
          </w:p>
        </w:tc>
        <w:tc>
          <w:tcPr>
            <w:tcW w:w="6153" w:type="dxa"/>
          </w:tcPr>
          <w:p w14:paraId="74332482" w14:textId="77777777" w:rsidR="0025244B" w:rsidRDefault="0025244B" w:rsidP="00AF2F23">
            <w:pPr>
              <w:rPr>
                <w:b/>
                <w:bCs/>
                <w:sz w:val="32"/>
              </w:rPr>
            </w:pPr>
            <w:r>
              <w:rPr>
                <w:b/>
                <w:bCs/>
                <w:sz w:val="32"/>
              </w:rPr>
              <w:t>CONCLUSION</w:t>
            </w:r>
          </w:p>
        </w:tc>
        <w:tc>
          <w:tcPr>
            <w:tcW w:w="1739" w:type="dxa"/>
          </w:tcPr>
          <w:p w14:paraId="690C7F8B" w14:textId="77777777" w:rsidR="0025244B" w:rsidRDefault="0025244B" w:rsidP="00AF2F23">
            <w:pPr>
              <w:jc w:val="center"/>
              <w:rPr>
                <w:b/>
                <w:sz w:val="32"/>
              </w:rPr>
            </w:pPr>
            <w:r>
              <w:rPr>
                <w:b/>
                <w:sz w:val="32"/>
              </w:rPr>
              <w:t>96</w:t>
            </w:r>
          </w:p>
        </w:tc>
      </w:tr>
      <w:tr w:rsidR="0025244B" w14:paraId="5409D4EA" w14:textId="77777777" w:rsidTr="00AF2F23">
        <w:trPr>
          <w:trHeight w:val="420"/>
        </w:trPr>
        <w:tc>
          <w:tcPr>
            <w:tcW w:w="1267" w:type="dxa"/>
          </w:tcPr>
          <w:p w14:paraId="6D5A8F4A" w14:textId="77777777" w:rsidR="0025244B" w:rsidRDefault="0025244B" w:rsidP="00AF2F23">
            <w:pPr>
              <w:jc w:val="center"/>
              <w:rPr>
                <w:b/>
                <w:sz w:val="32"/>
              </w:rPr>
            </w:pPr>
            <w:r>
              <w:rPr>
                <w:b/>
                <w:sz w:val="32"/>
              </w:rPr>
              <w:t>14</w:t>
            </w:r>
          </w:p>
        </w:tc>
        <w:tc>
          <w:tcPr>
            <w:tcW w:w="6153" w:type="dxa"/>
          </w:tcPr>
          <w:p w14:paraId="4637F7A7" w14:textId="77777777" w:rsidR="0025244B" w:rsidRDefault="0025244B" w:rsidP="00AF2F23">
            <w:pPr>
              <w:rPr>
                <w:b/>
                <w:bCs/>
                <w:sz w:val="32"/>
              </w:rPr>
            </w:pPr>
            <w:r>
              <w:rPr>
                <w:b/>
                <w:bCs/>
                <w:sz w:val="32"/>
              </w:rPr>
              <w:t>BIBLIOGRAPHY</w:t>
            </w:r>
          </w:p>
        </w:tc>
        <w:tc>
          <w:tcPr>
            <w:tcW w:w="1739" w:type="dxa"/>
          </w:tcPr>
          <w:p w14:paraId="6C249F8D" w14:textId="77777777" w:rsidR="0025244B" w:rsidRDefault="0025244B" w:rsidP="00AF2F23">
            <w:pPr>
              <w:jc w:val="center"/>
              <w:rPr>
                <w:b/>
                <w:sz w:val="32"/>
              </w:rPr>
            </w:pPr>
            <w:r>
              <w:rPr>
                <w:b/>
                <w:sz w:val="32"/>
              </w:rPr>
              <w:t>97</w:t>
            </w:r>
          </w:p>
        </w:tc>
      </w:tr>
    </w:tbl>
    <w:p w14:paraId="0FD0D56C" w14:textId="59984402" w:rsidR="005D7279" w:rsidRDefault="005D7279">
      <w:pPr>
        <w:spacing w:line="360" w:lineRule="auto"/>
        <w:ind w:left="720" w:hanging="720"/>
        <w:jc w:val="both"/>
        <w:rPr>
          <w:rFonts w:ascii="Bookman Old Style" w:hAnsi="Bookman Old Style"/>
          <w:color w:val="000000" w:themeColor="text1"/>
          <w:sz w:val="28"/>
          <w:szCs w:val="28"/>
        </w:rPr>
      </w:pPr>
    </w:p>
    <w:p w14:paraId="4175EE46" w14:textId="6442BC55" w:rsidR="005D7279" w:rsidRDefault="005D7279">
      <w:pPr>
        <w:spacing w:line="360" w:lineRule="auto"/>
        <w:ind w:left="720" w:hanging="720"/>
        <w:jc w:val="both"/>
        <w:rPr>
          <w:rFonts w:ascii="Bookman Old Style" w:hAnsi="Bookman Old Style"/>
          <w:color w:val="000000" w:themeColor="text1"/>
          <w:sz w:val="28"/>
          <w:szCs w:val="28"/>
        </w:rPr>
      </w:pPr>
    </w:p>
    <w:p w14:paraId="6F3FFEF7" w14:textId="05252DC3" w:rsidR="005D7279" w:rsidRDefault="005D7279">
      <w:pPr>
        <w:spacing w:line="360" w:lineRule="auto"/>
        <w:ind w:left="720" w:hanging="720"/>
        <w:jc w:val="both"/>
        <w:rPr>
          <w:rFonts w:ascii="Bookman Old Style" w:hAnsi="Bookman Old Style"/>
          <w:color w:val="000000" w:themeColor="text1"/>
          <w:sz w:val="28"/>
          <w:szCs w:val="28"/>
        </w:rPr>
      </w:pPr>
    </w:p>
    <w:p w14:paraId="7E595832" w14:textId="44996582" w:rsidR="005D7279" w:rsidRDefault="005D7279">
      <w:pPr>
        <w:spacing w:line="360" w:lineRule="auto"/>
        <w:ind w:left="720" w:hanging="720"/>
        <w:jc w:val="both"/>
        <w:rPr>
          <w:rFonts w:ascii="Bookman Old Style" w:hAnsi="Bookman Old Style"/>
          <w:color w:val="000000" w:themeColor="text1"/>
          <w:sz w:val="28"/>
          <w:szCs w:val="28"/>
        </w:rPr>
      </w:pPr>
    </w:p>
    <w:p w14:paraId="4BD80311" w14:textId="38FA9105" w:rsidR="005D7279" w:rsidRDefault="005D7279">
      <w:pPr>
        <w:spacing w:line="360" w:lineRule="auto"/>
        <w:ind w:left="720" w:hanging="720"/>
        <w:jc w:val="both"/>
        <w:rPr>
          <w:rFonts w:ascii="Bookman Old Style" w:hAnsi="Bookman Old Style"/>
          <w:color w:val="000000" w:themeColor="text1"/>
          <w:sz w:val="28"/>
          <w:szCs w:val="28"/>
        </w:rPr>
      </w:pPr>
    </w:p>
    <w:p w14:paraId="7F9A5197" w14:textId="5E3919D2" w:rsidR="005D7279" w:rsidRDefault="005D7279">
      <w:pPr>
        <w:spacing w:line="360" w:lineRule="auto"/>
        <w:ind w:left="720" w:hanging="720"/>
        <w:jc w:val="both"/>
        <w:rPr>
          <w:rFonts w:ascii="Bookman Old Style" w:hAnsi="Bookman Old Style"/>
          <w:color w:val="000000" w:themeColor="text1"/>
          <w:sz w:val="28"/>
          <w:szCs w:val="28"/>
        </w:rPr>
      </w:pPr>
    </w:p>
    <w:p w14:paraId="4FA072D1" w14:textId="59619A7C" w:rsidR="005D7279" w:rsidRDefault="005D7279">
      <w:pPr>
        <w:spacing w:line="360" w:lineRule="auto"/>
        <w:ind w:left="720" w:hanging="720"/>
        <w:jc w:val="both"/>
        <w:rPr>
          <w:rFonts w:ascii="Bookman Old Style" w:hAnsi="Bookman Old Style"/>
          <w:color w:val="000000" w:themeColor="text1"/>
          <w:sz w:val="28"/>
          <w:szCs w:val="28"/>
        </w:rPr>
      </w:pPr>
    </w:p>
    <w:p w14:paraId="107069BB" w14:textId="4394E6E0" w:rsidR="005D7279" w:rsidRDefault="005D7279">
      <w:pPr>
        <w:spacing w:line="360" w:lineRule="auto"/>
        <w:ind w:left="720" w:hanging="720"/>
        <w:jc w:val="both"/>
        <w:rPr>
          <w:rFonts w:ascii="Bookman Old Style" w:hAnsi="Bookman Old Style"/>
          <w:color w:val="000000" w:themeColor="text1"/>
          <w:sz w:val="28"/>
          <w:szCs w:val="28"/>
        </w:rPr>
      </w:pPr>
    </w:p>
    <w:p w14:paraId="3642C722" w14:textId="77777777" w:rsidR="005B0270" w:rsidRDefault="005B0270" w:rsidP="005A17D9">
      <w:pPr>
        <w:spacing w:line="360" w:lineRule="auto"/>
        <w:jc w:val="both"/>
        <w:rPr>
          <w:rFonts w:ascii="Bookman Old Style" w:hAnsi="Bookman Old Style"/>
          <w:b/>
          <w:bCs/>
          <w:color w:val="000000" w:themeColor="text1"/>
          <w:sz w:val="44"/>
          <w:szCs w:val="44"/>
          <w:u w:val="single"/>
        </w:rPr>
      </w:pPr>
    </w:p>
    <w:p w14:paraId="5A21FE33" w14:textId="77777777" w:rsidR="0025244B" w:rsidRDefault="0025244B" w:rsidP="005A17D9">
      <w:pPr>
        <w:spacing w:line="360" w:lineRule="auto"/>
        <w:jc w:val="both"/>
        <w:rPr>
          <w:rFonts w:ascii="Bookman Old Style" w:hAnsi="Bookman Old Style"/>
          <w:b/>
          <w:bCs/>
          <w:color w:val="000000" w:themeColor="text1"/>
          <w:sz w:val="44"/>
          <w:szCs w:val="44"/>
          <w:u w:val="single"/>
        </w:rPr>
      </w:pPr>
    </w:p>
    <w:p w14:paraId="5A7FE6F1" w14:textId="77777777" w:rsidR="0025244B" w:rsidRDefault="0025244B" w:rsidP="005A17D9">
      <w:pPr>
        <w:spacing w:line="360" w:lineRule="auto"/>
        <w:jc w:val="both"/>
        <w:rPr>
          <w:rFonts w:ascii="Bookman Old Style" w:hAnsi="Bookman Old Style"/>
          <w:b/>
          <w:bCs/>
          <w:color w:val="000000" w:themeColor="text1"/>
          <w:sz w:val="44"/>
          <w:szCs w:val="44"/>
          <w:u w:val="single"/>
        </w:rPr>
      </w:pPr>
    </w:p>
    <w:p w14:paraId="54207B16" w14:textId="6521BDEC" w:rsidR="00CC4E8C" w:rsidRDefault="005A17D9" w:rsidP="005A17D9">
      <w:pPr>
        <w:spacing w:line="360" w:lineRule="auto"/>
        <w:jc w:val="both"/>
        <w:rPr>
          <w:rFonts w:ascii="Bookman Old Style" w:hAnsi="Bookman Old Style"/>
          <w:b/>
          <w:bCs/>
          <w:color w:val="000000" w:themeColor="text1"/>
          <w:sz w:val="44"/>
          <w:szCs w:val="44"/>
          <w:u w:val="single"/>
        </w:rPr>
      </w:pPr>
      <w:r>
        <w:rPr>
          <w:rFonts w:ascii="Bookman Old Style" w:hAnsi="Bookman Old Style"/>
          <w:b/>
          <w:bCs/>
          <w:color w:val="000000" w:themeColor="text1"/>
          <w:sz w:val="44"/>
          <w:szCs w:val="44"/>
          <w:u w:val="single"/>
        </w:rPr>
        <w:lastRenderedPageBreak/>
        <w:t>1.</w:t>
      </w:r>
      <w:r w:rsidR="00AE13CC" w:rsidRPr="00AE13CC">
        <w:rPr>
          <w:rFonts w:ascii="Bookman Old Style" w:hAnsi="Bookman Old Style"/>
          <w:b/>
          <w:bCs/>
          <w:color w:val="000000" w:themeColor="text1"/>
          <w:sz w:val="44"/>
          <w:szCs w:val="44"/>
          <w:u w:val="single"/>
        </w:rPr>
        <w:t>ABSTRACT</w:t>
      </w:r>
    </w:p>
    <w:p w14:paraId="01A81E02" w14:textId="07591EC2" w:rsidR="00F33362" w:rsidRPr="0010218F" w:rsidRDefault="00F33362" w:rsidP="00F33362">
      <w:pPr>
        <w:jc w:val="both"/>
        <w:rPr>
          <w:b/>
          <w:sz w:val="32"/>
          <w:szCs w:val="32"/>
          <w:u w:val="single"/>
        </w:rPr>
      </w:pPr>
      <w:r w:rsidRPr="0010218F">
        <w:rPr>
          <w:b/>
          <w:sz w:val="32"/>
          <w:szCs w:val="32"/>
          <w:u w:val="single"/>
        </w:rPr>
        <w:t xml:space="preserve">Resources </w:t>
      </w:r>
      <w:r w:rsidR="007105B4" w:rsidRPr="0010218F">
        <w:rPr>
          <w:b/>
          <w:sz w:val="32"/>
          <w:szCs w:val="32"/>
          <w:u w:val="single"/>
        </w:rPr>
        <w:t>Required: -</w:t>
      </w:r>
      <w:r w:rsidRPr="0010218F">
        <w:rPr>
          <w:b/>
          <w:sz w:val="32"/>
          <w:szCs w:val="32"/>
          <w:u w:val="single"/>
        </w:rPr>
        <w:t xml:space="preserve"> </w:t>
      </w:r>
    </w:p>
    <w:p w14:paraId="279D4577" w14:textId="02E70067" w:rsidR="00F33362" w:rsidRPr="0010218F" w:rsidRDefault="00F33362" w:rsidP="00F33362">
      <w:pPr>
        <w:spacing w:line="276" w:lineRule="auto"/>
        <w:jc w:val="both"/>
        <w:rPr>
          <w:sz w:val="32"/>
          <w:szCs w:val="32"/>
        </w:rPr>
      </w:pPr>
      <w:r w:rsidRPr="0010218F">
        <w:rPr>
          <w:b/>
          <w:sz w:val="32"/>
          <w:szCs w:val="32"/>
        </w:rPr>
        <w:t xml:space="preserve">Development </w:t>
      </w:r>
      <w:r w:rsidR="007105B4" w:rsidRPr="0010218F">
        <w:rPr>
          <w:b/>
          <w:sz w:val="32"/>
          <w:szCs w:val="32"/>
        </w:rPr>
        <w:t>Tool</w:t>
      </w:r>
      <w:r w:rsidR="007105B4" w:rsidRPr="0010218F">
        <w:rPr>
          <w:sz w:val="32"/>
          <w:szCs w:val="32"/>
        </w:rPr>
        <w:t>: -</w:t>
      </w:r>
      <w:r w:rsidRPr="0010218F">
        <w:rPr>
          <w:sz w:val="32"/>
          <w:szCs w:val="32"/>
        </w:rPr>
        <w:t xml:space="preserve"> PHP</w:t>
      </w:r>
    </w:p>
    <w:p w14:paraId="577EB1F2" w14:textId="77777777" w:rsidR="00F33362" w:rsidRPr="0010218F" w:rsidRDefault="00F33362" w:rsidP="00F33362">
      <w:pPr>
        <w:spacing w:line="276" w:lineRule="auto"/>
        <w:jc w:val="both"/>
        <w:rPr>
          <w:sz w:val="32"/>
          <w:szCs w:val="32"/>
        </w:rPr>
      </w:pPr>
      <w:r w:rsidRPr="0010218F">
        <w:rPr>
          <w:b/>
          <w:sz w:val="32"/>
          <w:szCs w:val="32"/>
        </w:rPr>
        <w:t>Database</w:t>
      </w:r>
      <w:r w:rsidRPr="0010218F">
        <w:rPr>
          <w:sz w:val="32"/>
          <w:szCs w:val="32"/>
        </w:rPr>
        <w:t>- My Sql</w:t>
      </w:r>
    </w:p>
    <w:p w14:paraId="327D6C97" w14:textId="7DEEB139" w:rsidR="00F33362" w:rsidRPr="0010218F" w:rsidRDefault="00F33362" w:rsidP="00F33362">
      <w:pPr>
        <w:spacing w:line="276" w:lineRule="auto"/>
        <w:jc w:val="both"/>
        <w:rPr>
          <w:sz w:val="32"/>
          <w:szCs w:val="32"/>
        </w:rPr>
      </w:pPr>
      <w:r w:rsidRPr="0010218F">
        <w:rPr>
          <w:b/>
          <w:sz w:val="32"/>
          <w:szCs w:val="32"/>
        </w:rPr>
        <w:t>Server-</w:t>
      </w:r>
      <w:r w:rsidRPr="0010218F">
        <w:rPr>
          <w:sz w:val="32"/>
          <w:szCs w:val="32"/>
        </w:rPr>
        <w:t xml:space="preserve"> XAMP</w:t>
      </w:r>
      <w:r w:rsidR="00D43646">
        <w:rPr>
          <w:sz w:val="32"/>
          <w:szCs w:val="32"/>
        </w:rPr>
        <w:t>P</w:t>
      </w:r>
      <w:r w:rsidRPr="0010218F">
        <w:rPr>
          <w:sz w:val="32"/>
          <w:szCs w:val="32"/>
        </w:rPr>
        <w:t xml:space="preserve"> Server</w:t>
      </w:r>
    </w:p>
    <w:p w14:paraId="028D74D2" w14:textId="77777777" w:rsidR="00AE13CC" w:rsidRPr="0010218F" w:rsidRDefault="00AE13CC" w:rsidP="00336254">
      <w:pPr>
        <w:pStyle w:val="Heading1"/>
        <w:numPr>
          <w:ilvl w:val="0"/>
          <w:numId w:val="0"/>
        </w:numPr>
        <w:spacing w:after="0" w:line="360" w:lineRule="auto"/>
        <w:jc w:val="both"/>
        <w:rPr>
          <w:rFonts w:ascii="Bookman Old Style" w:eastAsia="Calibri" w:hAnsi="Bookman Old Style" w:cs="Times New Roman"/>
          <w:b w:val="0"/>
          <w:bCs w:val="0"/>
          <w:sz w:val="24"/>
          <w:szCs w:val="24"/>
          <w:u w:val="none"/>
        </w:rPr>
      </w:pPr>
      <w:r w:rsidRPr="0010218F">
        <w:rPr>
          <w:rFonts w:ascii="Bookman Old Style" w:hAnsi="Bookman Old Style"/>
          <w:b w:val="0"/>
          <w:bCs w:val="0"/>
          <w:sz w:val="32"/>
          <w:szCs w:val="40"/>
          <w:u w:val="none"/>
        </w:rPr>
        <w:t>The word “vote” means to choose from a list, to elect or to determine.</w:t>
      </w:r>
    </w:p>
    <w:p w14:paraId="420728EF" w14:textId="77777777" w:rsidR="002D4E08" w:rsidRPr="002D4E08" w:rsidRDefault="00AE13CC" w:rsidP="002D4E08">
      <w:pPr>
        <w:pStyle w:val="Heading1"/>
        <w:spacing w:after="0" w:line="360" w:lineRule="auto"/>
        <w:jc w:val="both"/>
        <w:rPr>
          <w:rFonts w:ascii="Bookman Old Style" w:eastAsia="Calibri" w:hAnsi="Bookman Old Style" w:cs="Times New Roman"/>
          <w:b w:val="0"/>
          <w:bCs w:val="0"/>
          <w:sz w:val="24"/>
          <w:szCs w:val="24"/>
          <w:u w:val="none"/>
        </w:rPr>
      </w:pPr>
      <w:r w:rsidRPr="0010218F">
        <w:rPr>
          <w:rFonts w:ascii="Bookman Old Style" w:hAnsi="Bookman Old Style"/>
          <w:b w:val="0"/>
          <w:bCs w:val="0"/>
          <w:sz w:val="32"/>
          <w:szCs w:val="40"/>
          <w:u w:val="none"/>
        </w:rPr>
        <w:t>The main goal of voting (in a scenario involving the citizen</w:t>
      </w:r>
      <w:r w:rsidR="002D4E08">
        <w:rPr>
          <w:rFonts w:ascii="Bookman Old Style" w:hAnsi="Bookman Old Style"/>
          <w:b w:val="0"/>
          <w:bCs w:val="0"/>
          <w:sz w:val="32"/>
          <w:szCs w:val="40"/>
          <w:u w:val="none"/>
        </w:rPr>
        <w:t xml:space="preserve"> </w:t>
      </w:r>
      <w:r w:rsidRPr="0010218F">
        <w:rPr>
          <w:rFonts w:ascii="Bookman Old Style" w:hAnsi="Bookman Old Style"/>
          <w:b w:val="0"/>
          <w:bCs w:val="0"/>
          <w:sz w:val="32"/>
          <w:szCs w:val="40"/>
          <w:u w:val="none"/>
        </w:rPr>
        <w:t>of</w:t>
      </w:r>
    </w:p>
    <w:p w14:paraId="2C284196" w14:textId="77777777" w:rsidR="002D4E08" w:rsidRPr="002D4E08" w:rsidRDefault="002D4E08" w:rsidP="002D4E08">
      <w:pPr>
        <w:pStyle w:val="Heading1"/>
        <w:spacing w:after="0" w:line="360" w:lineRule="auto"/>
        <w:jc w:val="both"/>
        <w:rPr>
          <w:rFonts w:ascii="Bookman Old Style" w:eastAsia="Calibri" w:hAnsi="Bookman Old Style" w:cs="Times New Roman"/>
          <w:b w:val="0"/>
          <w:bCs w:val="0"/>
          <w:sz w:val="24"/>
          <w:szCs w:val="24"/>
          <w:u w:val="none"/>
        </w:rPr>
      </w:pPr>
      <w:r>
        <w:rPr>
          <w:rFonts w:ascii="Bookman Old Style" w:hAnsi="Bookman Old Style"/>
          <w:b w:val="0"/>
          <w:bCs w:val="0"/>
          <w:sz w:val="32"/>
          <w:szCs w:val="40"/>
          <w:u w:val="none"/>
        </w:rPr>
        <w:t xml:space="preserve"> </w:t>
      </w:r>
      <w:r w:rsidR="00AE13CC" w:rsidRPr="0010218F">
        <w:rPr>
          <w:rFonts w:ascii="Bookman Old Style" w:hAnsi="Bookman Old Style"/>
          <w:b w:val="0"/>
          <w:bCs w:val="0"/>
          <w:sz w:val="32"/>
          <w:szCs w:val="40"/>
          <w:u w:val="none"/>
        </w:rPr>
        <w:t>a given</w:t>
      </w:r>
      <w:r>
        <w:rPr>
          <w:rFonts w:ascii="Bookman Old Style" w:eastAsia="Calibri" w:hAnsi="Bookman Old Style" w:cs="Times New Roman"/>
          <w:b w:val="0"/>
          <w:bCs w:val="0"/>
          <w:sz w:val="24"/>
          <w:szCs w:val="24"/>
          <w:u w:val="none"/>
        </w:rPr>
        <w:t xml:space="preserve"> </w:t>
      </w:r>
      <w:r w:rsidR="00AE13CC" w:rsidRPr="002D4E08">
        <w:rPr>
          <w:rFonts w:ascii="Bookman Old Style" w:hAnsi="Bookman Old Style"/>
          <w:b w:val="0"/>
          <w:bCs w:val="0"/>
          <w:sz w:val="32"/>
          <w:szCs w:val="40"/>
          <w:u w:val="none"/>
        </w:rPr>
        <w:t xml:space="preserve">country) is to come up with leaders of the people’s </w:t>
      </w:r>
    </w:p>
    <w:p w14:paraId="08A11665" w14:textId="27BA2B9F" w:rsidR="00AE13CC" w:rsidRPr="002D4E08" w:rsidRDefault="00AE13CC" w:rsidP="002D4E08">
      <w:pPr>
        <w:pStyle w:val="Heading1"/>
        <w:spacing w:after="0" w:line="360" w:lineRule="auto"/>
        <w:jc w:val="both"/>
        <w:rPr>
          <w:rFonts w:ascii="Bookman Old Style" w:eastAsia="Calibri" w:hAnsi="Bookman Old Style" w:cs="Times New Roman"/>
          <w:b w:val="0"/>
          <w:bCs w:val="0"/>
          <w:sz w:val="24"/>
          <w:szCs w:val="24"/>
          <w:u w:val="none"/>
        </w:rPr>
      </w:pPr>
      <w:r w:rsidRPr="002D4E08">
        <w:rPr>
          <w:rFonts w:ascii="Bookman Old Style" w:hAnsi="Bookman Old Style"/>
          <w:b w:val="0"/>
          <w:bCs w:val="0"/>
          <w:sz w:val="32"/>
          <w:szCs w:val="40"/>
          <w:u w:val="none"/>
        </w:rPr>
        <w:t>choice.</w:t>
      </w:r>
    </w:p>
    <w:p w14:paraId="26E4E58D" w14:textId="737F88DD" w:rsidR="00AE13CC" w:rsidRPr="0010218F" w:rsidRDefault="00AE13CC" w:rsidP="00336254">
      <w:pPr>
        <w:spacing w:after="0" w:line="360" w:lineRule="auto"/>
        <w:jc w:val="both"/>
        <w:rPr>
          <w:rFonts w:ascii="Bookman Old Style" w:hAnsi="Bookman Old Style"/>
          <w:sz w:val="32"/>
          <w:szCs w:val="40"/>
        </w:rPr>
      </w:pPr>
      <w:r w:rsidRPr="0010218F">
        <w:rPr>
          <w:rFonts w:ascii="Bookman Old Style" w:hAnsi="Bookman Old Style"/>
          <w:sz w:val="32"/>
          <w:szCs w:val="40"/>
        </w:rPr>
        <w:t>Most countries have problems when it comes to voting. Some of the problems involved include ridging votes during election, insecure or inaccessible polling stations, inadequate polling materials and also inexperienced personnel.</w:t>
      </w:r>
    </w:p>
    <w:p w14:paraId="3647294A" w14:textId="1FEE18EC" w:rsidR="00AE13CC" w:rsidRPr="0010218F" w:rsidRDefault="00AE13CC" w:rsidP="00336254">
      <w:pPr>
        <w:spacing w:after="0" w:line="360" w:lineRule="auto"/>
        <w:jc w:val="both"/>
        <w:rPr>
          <w:rFonts w:ascii="Bookman Old Style" w:hAnsi="Bookman Old Style"/>
          <w:sz w:val="32"/>
          <w:szCs w:val="40"/>
        </w:rPr>
      </w:pPr>
      <w:r w:rsidRPr="0010218F">
        <w:rPr>
          <w:rFonts w:ascii="Bookman Old Style" w:hAnsi="Bookman Old Style"/>
          <w:sz w:val="32"/>
          <w:szCs w:val="40"/>
        </w:rPr>
        <w:t>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p>
    <w:p w14:paraId="64CD33D5" w14:textId="6D6A71FF" w:rsidR="00D1695E" w:rsidRPr="0010218F" w:rsidRDefault="00D1695E" w:rsidP="00336254">
      <w:pPr>
        <w:spacing w:line="360" w:lineRule="auto"/>
        <w:jc w:val="both"/>
        <w:rPr>
          <w:rFonts w:ascii="Bookman Old Style" w:hAnsi="Bookman Old Style"/>
          <w:sz w:val="32"/>
          <w:szCs w:val="32"/>
        </w:rPr>
      </w:pPr>
      <w:r w:rsidRPr="0010218F">
        <w:rPr>
          <w:rFonts w:ascii="Bookman Old Style" w:hAnsi="Bookman Old Style"/>
          <w:sz w:val="32"/>
          <w:szCs w:val="32"/>
        </w:rPr>
        <w:t xml:space="preserve">In this system people who have citizenship of INDIA and </w:t>
      </w:r>
      <w:r w:rsidR="00263B6B" w:rsidRPr="0010218F">
        <w:rPr>
          <w:rFonts w:ascii="Bookman Old Style" w:hAnsi="Bookman Old Style"/>
          <w:sz w:val="32"/>
          <w:szCs w:val="32"/>
        </w:rPr>
        <w:t>have VOTER ID</w:t>
      </w:r>
      <w:r w:rsidRPr="0010218F">
        <w:rPr>
          <w:rFonts w:ascii="Bookman Old Style" w:hAnsi="Bookman Old Style"/>
          <w:sz w:val="32"/>
          <w:szCs w:val="32"/>
        </w:rPr>
        <w:t xml:space="preserve"> can give his\her vote online without going to any polling booth. There is a DATABASE which is </w:t>
      </w:r>
      <w:r w:rsidRPr="0010218F">
        <w:rPr>
          <w:rFonts w:ascii="Bookman Old Style" w:hAnsi="Bookman Old Style"/>
          <w:sz w:val="32"/>
          <w:szCs w:val="32"/>
        </w:rPr>
        <w:lastRenderedPageBreak/>
        <w:t xml:space="preserve">maintained by the ELECTION </w:t>
      </w:r>
      <w:r w:rsidR="00263B6B" w:rsidRPr="0010218F">
        <w:rPr>
          <w:rFonts w:ascii="Bookman Old Style" w:hAnsi="Bookman Old Style"/>
          <w:sz w:val="32"/>
          <w:szCs w:val="32"/>
        </w:rPr>
        <w:t>DEPARTMENT</w:t>
      </w:r>
      <w:r w:rsidRPr="0010218F">
        <w:rPr>
          <w:rFonts w:ascii="Bookman Old Style" w:hAnsi="Bookman Old Style"/>
          <w:sz w:val="32"/>
          <w:szCs w:val="32"/>
        </w:rPr>
        <w:t xml:space="preserve"> in which all the names of voter with complete information </w:t>
      </w:r>
      <w:r w:rsidR="007105B4" w:rsidRPr="0010218F">
        <w:rPr>
          <w:rFonts w:ascii="Bookman Old Style" w:hAnsi="Bookman Old Style"/>
          <w:sz w:val="32"/>
          <w:szCs w:val="32"/>
        </w:rPr>
        <w:t>are</w:t>
      </w:r>
      <w:r w:rsidRPr="0010218F">
        <w:rPr>
          <w:rFonts w:ascii="Bookman Old Style" w:hAnsi="Bookman Old Style"/>
          <w:sz w:val="32"/>
          <w:szCs w:val="32"/>
        </w:rPr>
        <w:t xml:space="preserve"> stored.</w:t>
      </w:r>
    </w:p>
    <w:p w14:paraId="0C3EEB15" w14:textId="77777777" w:rsidR="00D1695E" w:rsidRPr="00AE13CC" w:rsidRDefault="00D1695E" w:rsidP="00D1695E">
      <w:pPr>
        <w:spacing w:after="0" w:line="360" w:lineRule="auto"/>
        <w:jc w:val="both"/>
        <w:rPr>
          <w:rFonts w:ascii="Bookman Old Style" w:hAnsi="Bookman Old Style" w:cs="Arial"/>
          <w:sz w:val="36"/>
          <w:szCs w:val="32"/>
        </w:rPr>
      </w:pPr>
    </w:p>
    <w:p w14:paraId="4BC8C080" w14:textId="77777777" w:rsidR="00D43646" w:rsidRDefault="00D43646" w:rsidP="005A17D9">
      <w:pPr>
        <w:rPr>
          <w:rFonts w:ascii="Bookman Old Style" w:hAnsi="Bookman Old Style" w:cs="TimesNewRomanPS-BoldMT"/>
          <w:b/>
          <w:bCs/>
          <w:sz w:val="44"/>
          <w:szCs w:val="44"/>
          <w:u w:val="single"/>
        </w:rPr>
      </w:pPr>
    </w:p>
    <w:p w14:paraId="2B153CC2" w14:textId="77777777" w:rsidR="00D43646" w:rsidRDefault="00D43646" w:rsidP="005A17D9">
      <w:pPr>
        <w:rPr>
          <w:rFonts w:ascii="Bookman Old Style" w:hAnsi="Bookman Old Style" w:cs="TimesNewRomanPS-BoldMT"/>
          <w:b/>
          <w:bCs/>
          <w:sz w:val="44"/>
          <w:szCs w:val="44"/>
          <w:u w:val="single"/>
        </w:rPr>
      </w:pPr>
    </w:p>
    <w:p w14:paraId="72744539" w14:textId="77777777" w:rsidR="00D43646" w:rsidRDefault="00D43646" w:rsidP="005A17D9">
      <w:pPr>
        <w:rPr>
          <w:rFonts w:ascii="Bookman Old Style" w:hAnsi="Bookman Old Style" w:cs="TimesNewRomanPS-BoldMT"/>
          <w:b/>
          <w:bCs/>
          <w:sz w:val="44"/>
          <w:szCs w:val="44"/>
          <w:u w:val="single"/>
        </w:rPr>
      </w:pPr>
    </w:p>
    <w:p w14:paraId="517B2541" w14:textId="77777777" w:rsidR="00D43646" w:rsidRDefault="00D43646" w:rsidP="005A17D9">
      <w:pPr>
        <w:rPr>
          <w:rFonts w:ascii="Bookman Old Style" w:hAnsi="Bookman Old Style" w:cs="TimesNewRomanPS-BoldMT"/>
          <w:b/>
          <w:bCs/>
          <w:sz w:val="44"/>
          <w:szCs w:val="44"/>
          <w:u w:val="single"/>
        </w:rPr>
      </w:pPr>
    </w:p>
    <w:p w14:paraId="4F83F05C" w14:textId="77777777" w:rsidR="00D43646" w:rsidRDefault="00D43646" w:rsidP="005A17D9">
      <w:pPr>
        <w:rPr>
          <w:rFonts w:ascii="Bookman Old Style" w:hAnsi="Bookman Old Style" w:cs="TimesNewRomanPS-BoldMT"/>
          <w:b/>
          <w:bCs/>
          <w:sz w:val="44"/>
          <w:szCs w:val="44"/>
          <w:u w:val="single"/>
        </w:rPr>
      </w:pPr>
    </w:p>
    <w:p w14:paraId="4E2809BC" w14:textId="77777777" w:rsidR="00D43646" w:rsidRDefault="00D43646" w:rsidP="005A17D9">
      <w:pPr>
        <w:rPr>
          <w:rFonts w:ascii="Bookman Old Style" w:hAnsi="Bookman Old Style" w:cs="TimesNewRomanPS-BoldMT"/>
          <w:b/>
          <w:bCs/>
          <w:sz w:val="44"/>
          <w:szCs w:val="44"/>
          <w:u w:val="single"/>
        </w:rPr>
      </w:pPr>
    </w:p>
    <w:p w14:paraId="363E695E" w14:textId="77777777" w:rsidR="00D43646" w:rsidRDefault="00D43646" w:rsidP="005A17D9">
      <w:pPr>
        <w:rPr>
          <w:rFonts w:ascii="Bookman Old Style" w:hAnsi="Bookman Old Style" w:cs="TimesNewRomanPS-BoldMT"/>
          <w:b/>
          <w:bCs/>
          <w:sz w:val="44"/>
          <w:szCs w:val="44"/>
          <w:u w:val="single"/>
        </w:rPr>
      </w:pPr>
    </w:p>
    <w:p w14:paraId="719126E5" w14:textId="77777777" w:rsidR="00D43646" w:rsidRDefault="00D43646" w:rsidP="005A17D9">
      <w:pPr>
        <w:rPr>
          <w:rFonts w:ascii="Bookman Old Style" w:hAnsi="Bookman Old Style" w:cs="TimesNewRomanPS-BoldMT"/>
          <w:b/>
          <w:bCs/>
          <w:sz w:val="44"/>
          <w:szCs w:val="44"/>
          <w:u w:val="single"/>
        </w:rPr>
      </w:pPr>
    </w:p>
    <w:p w14:paraId="2D4C0EFA" w14:textId="77777777" w:rsidR="00D43646" w:rsidRDefault="00D43646" w:rsidP="005A17D9">
      <w:pPr>
        <w:rPr>
          <w:rFonts w:ascii="Bookman Old Style" w:hAnsi="Bookman Old Style" w:cs="TimesNewRomanPS-BoldMT"/>
          <w:b/>
          <w:bCs/>
          <w:sz w:val="44"/>
          <w:szCs w:val="44"/>
          <w:u w:val="single"/>
        </w:rPr>
      </w:pPr>
    </w:p>
    <w:p w14:paraId="1BBF2590" w14:textId="77777777" w:rsidR="00D43646" w:rsidRDefault="00D43646" w:rsidP="005A17D9">
      <w:pPr>
        <w:rPr>
          <w:rFonts w:ascii="Bookman Old Style" w:hAnsi="Bookman Old Style" w:cs="TimesNewRomanPS-BoldMT"/>
          <w:b/>
          <w:bCs/>
          <w:sz w:val="44"/>
          <w:szCs w:val="44"/>
          <w:u w:val="single"/>
        </w:rPr>
      </w:pPr>
    </w:p>
    <w:p w14:paraId="119077E9" w14:textId="77777777" w:rsidR="00D43646" w:rsidRDefault="00D43646" w:rsidP="005A17D9">
      <w:pPr>
        <w:rPr>
          <w:rFonts w:ascii="Bookman Old Style" w:hAnsi="Bookman Old Style" w:cs="TimesNewRomanPS-BoldMT"/>
          <w:b/>
          <w:bCs/>
          <w:sz w:val="44"/>
          <w:szCs w:val="44"/>
          <w:u w:val="single"/>
        </w:rPr>
      </w:pPr>
    </w:p>
    <w:p w14:paraId="46B8BBD7" w14:textId="77777777" w:rsidR="00D43646" w:rsidRDefault="00D43646" w:rsidP="005A17D9">
      <w:pPr>
        <w:rPr>
          <w:rFonts w:ascii="Bookman Old Style" w:hAnsi="Bookman Old Style" w:cs="TimesNewRomanPS-BoldMT"/>
          <w:b/>
          <w:bCs/>
          <w:sz w:val="44"/>
          <w:szCs w:val="44"/>
          <w:u w:val="single"/>
        </w:rPr>
      </w:pPr>
    </w:p>
    <w:p w14:paraId="1A5B0823" w14:textId="77777777" w:rsidR="00D43646" w:rsidRDefault="00D43646" w:rsidP="005A17D9">
      <w:pPr>
        <w:rPr>
          <w:rFonts w:ascii="Bookman Old Style" w:hAnsi="Bookman Old Style" w:cs="TimesNewRomanPS-BoldMT"/>
          <w:b/>
          <w:bCs/>
          <w:sz w:val="44"/>
          <w:szCs w:val="44"/>
          <w:u w:val="single"/>
        </w:rPr>
      </w:pPr>
    </w:p>
    <w:p w14:paraId="7D97E569" w14:textId="77777777" w:rsidR="00D43646" w:rsidRDefault="00D43646" w:rsidP="005A17D9">
      <w:pPr>
        <w:rPr>
          <w:rFonts w:ascii="Bookman Old Style" w:hAnsi="Bookman Old Style" w:cs="TimesNewRomanPS-BoldMT"/>
          <w:b/>
          <w:bCs/>
          <w:sz w:val="44"/>
          <w:szCs w:val="44"/>
          <w:u w:val="single"/>
        </w:rPr>
      </w:pPr>
    </w:p>
    <w:p w14:paraId="5444BB63" w14:textId="77777777" w:rsidR="00D43646" w:rsidRDefault="00D43646" w:rsidP="005A17D9">
      <w:pPr>
        <w:rPr>
          <w:rFonts w:ascii="Bookman Old Style" w:hAnsi="Bookman Old Style" w:cs="TimesNewRomanPS-BoldMT"/>
          <w:b/>
          <w:bCs/>
          <w:sz w:val="44"/>
          <w:szCs w:val="44"/>
          <w:u w:val="single"/>
        </w:rPr>
      </w:pPr>
    </w:p>
    <w:p w14:paraId="2BD44380" w14:textId="4748F0A5" w:rsidR="005A17D9" w:rsidRPr="007B75E5" w:rsidRDefault="005A17D9" w:rsidP="005A17D9">
      <w:pPr>
        <w:rPr>
          <w:rFonts w:ascii="Bookman Old Style" w:hAnsi="Bookman Old Style"/>
          <w:sz w:val="44"/>
          <w:szCs w:val="44"/>
        </w:rPr>
      </w:pPr>
      <w:r>
        <w:rPr>
          <w:rFonts w:ascii="Bookman Old Style" w:hAnsi="Bookman Old Style" w:cs="TimesNewRomanPS-BoldMT"/>
          <w:b/>
          <w:bCs/>
          <w:sz w:val="44"/>
          <w:szCs w:val="44"/>
          <w:u w:val="single"/>
        </w:rPr>
        <w:lastRenderedPageBreak/>
        <w:t>2.</w:t>
      </w:r>
      <w:r w:rsidR="002D4E08">
        <w:rPr>
          <w:rFonts w:ascii="Bookman Old Style" w:hAnsi="Bookman Old Style" w:cs="TimesNewRomanPS-BoldMT"/>
          <w:b/>
          <w:bCs/>
          <w:sz w:val="44"/>
          <w:szCs w:val="44"/>
          <w:u w:val="single"/>
        </w:rPr>
        <w:t>OBJECTIVES OF THE</w:t>
      </w:r>
      <w:r w:rsidRPr="007B75E5">
        <w:rPr>
          <w:rFonts w:ascii="Bookman Old Style" w:hAnsi="Bookman Old Style" w:cs="TimesNewRomanPS-BoldMT"/>
          <w:b/>
          <w:bCs/>
          <w:sz w:val="44"/>
          <w:szCs w:val="44"/>
          <w:u w:val="single"/>
        </w:rPr>
        <w:t xml:space="preserve"> PROJECT</w:t>
      </w:r>
    </w:p>
    <w:p w14:paraId="092E51A1" w14:textId="77777777" w:rsidR="005A17D9" w:rsidRPr="0010218F" w:rsidRDefault="005A17D9" w:rsidP="005A17D9">
      <w:pPr>
        <w:jc w:val="both"/>
        <w:rPr>
          <w:rFonts w:ascii="Bookman Old Style" w:hAnsi="Bookman Old Style"/>
          <w:sz w:val="32"/>
          <w:szCs w:val="40"/>
        </w:rPr>
      </w:pPr>
      <w:r w:rsidRPr="0010218F">
        <w:rPr>
          <w:rFonts w:ascii="Bookman Old Style" w:hAnsi="Bookman Old Style"/>
          <w:sz w:val="32"/>
          <w:szCs w:val="40"/>
        </w:rPr>
        <w:t>The specific objectives of the project include:</w:t>
      </w:r>
    </w:p>
    <w:p w14:paraId="50FE55F1" w14:textId="77777777" w:rsidR="005A17D9" w:rsidRPr="0010218F" w:rsidRDefault="005A17D9" w:rsidP="007C50E7">
      <w:pPr>
        <w:pStyle w:val="ListParagraph"/>
        <w:numPr>
          <w:ilvl w:val="0"/>
          <w:numId w:val="4"/>
        </w:numPr>
        <w:suppressAutoHyphens/>
        <w:spacing w:after="200" w:line="276" w:lineRule="auto"/>
        <w:jc w:val="both"/>
        <w:rPr>
          <w:rFonts w:ascii="Bookman Old Style" w:hAnsi="Bookman Old Style" w:cs="Calibri"/>
          <w:sz w:val="32"/>
          <w:szCs w:val="40"/>
        </w:rPr>
      </w:pPr>
      <w:r w:rsidRPr="0010218F">
        <w:rPr>
          <w:rFonts w:ascii="Bookman Old Style" w:hAnsi="Bookman Old Style"/>
          <w:sz w:val="32"/>
          <w:szCs w:val="40"/>
        </w:rPr>
        <w:t>Reviewing the existing/current voting process or approach in India.</w:t>
      </w:r>
    </w:p>
    <w:p w14:paraId="4833F131" w14:textId="4FB83639" w:rsidR="005A17D9" w:rsidRPr="0010218F" w:rsidRDefault="005A17D9" w:rsidP="007C50E7">
      <w:pPr>
        <w:pStyle w:val="ListParagraph"/>
        <w:numPr>
          <w:ilvl w:val="0"/>
          <w:numId w:val="4"/>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Coming up with an automated voting system in India.</w:t>
      </w:r>
    </w:p>
    <w:p w14:paraId="0BB8BB32" w14:textId="77777777" w:rsidR="005A17D9" w:rsidRPr="0010218F" w:rsidRDefault="005A17D9" w:rsidP="007C50E7">
      <w:pPr>
        <w:pStyle w:val="ListParagraph"/>
        <w:numPr>
          <w:ilvl w:val="0"/>
          <w:numId w:val="4"/>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Implementing an automated/online voting system;</w:t>
      </w:r>
    </w:p>
    <w:p w14:paraId="48F23133" w14:textId="77777777" w:rsidR="005A17D9" w:rsidRPr="0010218F" w:rsidRDefault="005A17D9" w:rsidP="007C50E7">
      <w:pPr>
        <w:pStyle w:val="ListParagraph"/>
        <w:numPr>
          <w:ilvl w:val="0"/>
          <w:numId w:val="4"/>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 xml:space="preserve">Validating the system to ensure that only legible voters are allowed to vote. </w:t>
      </w:r>
    </w:p>
    <w:p w14:paraId="33785EA9" w14:textId="77777777" w:rsidR="005A17D9" w:rsidRDefault="005A17D9" w:rsidP="00432B68">
      <w:pPr>
        <w:spacing w:line="360" w:lineRule="auto"/>
        <w:rPr>
          <w:rFonts w:ascii="Bookman Old Style" w:hAnsi="Bookman Old Style" w:cs="Arial"/>
          <w:b/>
          <w:sz w:val="44"/>
          <w:szCs w:val="44"/>
          <w:u w:val="single"/>
        </w:rPr>
      </w:pPr>
    </w:p>
    <w:p w14:paraId="7FC69926" w14:textId="77777777" w:rsidR="00D43646" w:rsidRDefault="00D43646" w:rsidP="00432B68">
      <w:pPr>
        <w:spacing w:line="360" w:lineRule="auto"/>
        <w:rPr>
          <w:rFonts w:ascii="Bookman Old Style" w:hAnsi="Bookman Old Style" w:cs="Arial"/>
          <w:b/>
          <w:sz w:val="44"/>
          <w:szCs w:val="44"/>
          <w:u w:val="single"/>
        </w:rPr>
      </w:pPr>
    </w:p>
    <w:p w14:paraId="4DE24399" w14:textId="77777777" w:rsidR="00D43646" w:rsidRDefault="00D43646" w:rsidP="00432B68">
      <w:pPr>
        <w:spacing w:line="360" w:lineRule="auto"/>
        <w:rPr>
          <w:rFonts w:ascii="Bookman Old Style" w:hAnsi="Bookman Old Style" w:cs="Arial"/>
          <w:b/>
          <w:sz w:val="44"/>
          <w:szCs w:val="44"/>
          <w:u w:val="single"/>
        </w:rPr>
      </w:pPr>
    </w:p>
    <w:p w14:paraId="75035B08" w14:textId="77777777" w:rsidR="00D43646" w:rsidRDefault="00D43646" w:rsidP="00432B68">
      <w:pPr>
        <w:spacing w:line="360" w:lineRule="auto"/>
        <w:rPr>
          <w:rFonts w:ascii="Bookman Old Style" w:hAnsi="Bookman Old Style" w:cs="Arial"/>
          <w:b/>
          <w:sz w:val="44"/>
          <w:szCs w:val="44"/>
          <w:u w:val="single"/>
        </w:rPr>
      </w:pPr>
    </w:p>
    <w:p w14:paraId="497A7F78" w14:textId="77777777" w:rsidR="00D43646" w:rsidRDefault="00D43646" w:rsidP="00432B68">
      <w:pPr>
        <w:spacing w:line="360" w:lineRule="auto"/>
        <w:rPr>
          <w:rFonts w:ascii="Bookman Old Style" w:hAnsi="Bookman Old Style" w:cs="Arial"/>
          <w:b/>
          <w:sz w:val="44"/>
          <w:szCs w:val="44"/>
          <w:u w:val="single"/>
        </w:rPr>
      </w:pPr>
    </w:p>
    <w:p w14:paraId="6D830D9A" w14:textId="77777777" w:rsidR="00D43646" w:rsidRDefault="00D43646" w:rsidP="00432B68">
      <w:pPr>
        <w:spacing w:line="360" w:lineRule="auto"/>
        <w:rPr>
          <w:rFonts w:ascii="Bookman Old Style" w:hAnsi="Bookman Old Style" w:cs="Arial"/>
          <w:b/>
          <w:sz w:val="44"/>
          <w:szCs w:val="44"/>
          <w:u w:val="single"/>
        </w:rPr>
      </w:pPr>
    </w:p>
    <w:p w14:paraId="402E4D5D" w14:textId="77777777" w:rsidR="00D43646" w:rsidRDefault="00D43646" w:rsidP="00432B68">
      <w:pPr>
        <w:spacing w:line="360" w:lineRule="auto"/>
        <w:rPr>
          <w:rFonts w:ascii="Bookman Old Style" w:hAnsi="Bookman Old Style" w:cs="Arial"/>
          <w:b/>
          <w:sz w:val="44"/>
          <w:szCs w:val="44"/>
          <w:u w:val="single"/>
        </w:rPr>
      </w:pPr>
    </w:p>
    <w:p w14:paraId="74AF9CDF" w14:textId="77777777" w:rsidR="00D43646" w:rsidRDefault="00D43646" w:rsidP="00432B68">
      <w:pPr>
        <w:spacing w:line="360" w:lineRule="auto"/>
        <w:rPr>
          <w:rFonts w:ascii="Bookman Old Style" w:hAnsi="Bookman Old Style" w:cs="Arial"/>
          <w:b/>
          <w:sz w:val="44"/>
          <w:szCs w:val="44"/>
          <w:u w:val="single"/>
        </w:rPr>
      </w:pPr>
    </w:p>
    <w:p w14:paraId="0471A6DF" w14:textId="77777777" w:rsidR="00D43646" w:rsidRDefault="00D43646" w:rsidP="00432B68">
      <w:pPr>
        <w:spacing w:line="360" w:lineRule="auto"/>
        <w:rPr>
          <w:rFonts w:ascii="Bookman Old Style" w:hAnsi="Bookman Old Style" w:cs="Arial"/>
          <w:b/>
          <w:sz w:val="44"/>
          <w:szCs w:val="44"/>
          <w:u w:val="single"/>
        </w:rPr>
      </w:pPr>
    </w:p>
    <w:p w14:paraId="0EA40D91" w14:textId="102206F5" w:rsidR="00F51B26" w:rsidRDefault="005A17D9" w:rsidP="00432B68">
      <w:pPr>
        <w:spacing w:line="360" w:lineRule="auto"/>
        <w:rPr>
          <w:rFonts w:ascii="Bookman Old Style" w:hAnsi="Bookman Old Style" w:cs="Arial"/>
          <w:b/>
          <w:sz w:val="44"/>
          <w:szCs w:val="44"/>
          <w:u w:val="single"/>
        </w:rPr>
      </w:pPr>
      <w:r>
        <w:rPr>
          <w:rFonts w:ascii="Bookman Old Style" w:hAnsi="Bookman Old Style" w:cs="Arial"/>
          <w:b/>
          <w:noProof/>
          <w:sz w:val="44"/>
          <w:szCs w:val="44"/>
          <w:u w:val="single"/>
        </w:rPr>
        <w:lastRenderedPageBreak/>
        <mc:AlternateContent>
          <mc:Choice Requires="wps">
            <w:drawing>
              <wp:anchor distT="0" distB="0" distL="114300" distR="114300" simplePos="0" relativeHeight="251664384" behindDoc="0" locked="0" layoutInCell="1" allowOverlap="1" wp14:anchorId="16B3C524" wp14:editId="1C62D1F2">
                <wp:simplePos x="0" y="0"/>
                <wp:positionH relativeFrom="column">
                  <wp:posOffset>7951</wp:posOffset>
                </wp:positionH>
                <wp:positionV relativeFrom="paragraph">
                  <wp:posOffset>582461</wp:posOffset>
                </wp:positionV>
                <wp:extent cx="2464904" cy="437321"/>
                <wp:effectExtent l="0" t="0" r="12065" b="20320"/>
                <wp:wrapNone/>
                <wp:docPr id="11" name="Rectangle 11"/>
                <wp:cNvGraphicFramePr/>
                <a:graphic xmlns:a="http://schemas.openxmlformats.org/drawingml/2006/main">
                  <a:graphicData uri="http://schemas.microsoft.com/office/word/2010/wordprocessingShape">
                    <wps:wsp>
                      <wps:cNvSpPr/>
                      <wps:spPr>
                        <a:xfrm>
                          <a:off x="0" y="0"/>
                          <a:ext cx="2464904" cy="43732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57C6B" w14:textId="1B4E3F20" w:rsidR="005A17D9" w:rsidRPr="005A17D9" w:rsidRDefault="005A17D9" w:rsidP="005A17D9">
                            <w:pPr>
                              <w:jc w:val="center"/>
                              <w:rPr>
                                <w:color w:val="000000" w:themeColor="text1"/>
                              </w:rPr>
                            </w:pPr>
                            <w:r w:rsidRPr="005A17D9">
                              <w:rPr>
                                <w:rFonts w:ascii="Bookman Old Style" w:eastAsia="Times New Roman" w:hAnsi="Bookman Old Style" w:cs="Times New Roman"/>
                                <w:b/>
                                <w:bCs/>
                                <w:color w:val="000000" w:themeColor="text1"/>
                                <w:sz w:val="40"/>
                                <w:szCs w:val="40"/>
                                <w:u w:val="wave"/>
                              </w:rPr>
                              <w:t>About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B3C524" id="Rectangle 11" o:spid="_x0000_s1027" style="position:absolute;margin-left:.65pt;margin-top:45.85pt;width:194.1pt;height:34.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" fillcolor="white [3212]" strokecolor="black [3213]" strokeweight="1pt">
                <v:textbox>
                  <w:txbxContent>
                    <w:p w14:paraId="64357C6B" w14:textId="1B4E3F20" w:rsidR="005A17D9" w:rsidRPr="005A17D9" w:rsidRDefault="005A17D9" w:rsidP="005A17D9">
                      <w:pPr>
                        <w:jc w:val="center"/>
                        <w:rPr>
                          <w:color w:val="000000" w:themeColor="text1"/>
                        </w:rPr>
                      </w:pPr>
                      <w:r w:rsidRPr="005A17D9">
                        <w:rPr>
                          <w:rFonts w:ascii="Bookman Old Style" w:eastAsia="Times New Roman" w:hAnsi="Bookman Old Style" w:cs="Times New Roman"/>
                          <w:b/>
                          <w:bCs/>
                          <w:color w:val="000000" w:themeColor="text1"/>
                          <w:sz w:val="40"/>
                          <w:szCs w:val="40"/>
                          <w:u w:val="wave"/>
                        </w:rPr>
                        <w:t>About Project:</w:t>
                      </w:r>
                    </w:p>
                  </w:txbxContent>
                </v:textbox>
              </v:rect>
            </w:pict>
          </mc:Fallback>
        </mc:AlternateContent>
      </w:r>
      <w:r>
        <w:rPr>
          <w:rFonts w:ascii="Bookman Old Style" w:hAnsi="Bookman Old Style" w:cs="Arial"/>
          <w:b/>
          <w:sz w:val="44"/>
          <w:szCs w:val="44"/>
          <w:u w:val="single"/>
        </w:rPr>
        <w:t>3.</w:t>
      </w:r>
      <w:r w:rsidR="00F51B26" w:rsidRPr="00336254">
        <w:rPr>
          <w:rFonts w:ascii="Bookman Old Style" w:hAnsi="Bookman Old Style" w:cs="Arial"/>
          <w:b/>
          <w:sz w:val="44"/>
          <w:szCs w:val="44"/>
          <w:u w:val="single"/>
        </w:rPr>
        <w:t xml:space="preserve">INTRODUCTION </w:t>
      </w:r>
    </w:p>
    <w:p w14:paraId="4DEEFC89" w14:textId="3EF01479" w:rsidR="005A17D9" w:rsidRPr="005A17D9" w:rsidRDefault="005A17D9" w:rsidP="005A17D9">
      <w:pPr>
        <w:pStyle w:val="ListParagraph"/>
        <w:spacing w:line="360" w:lineRule="auto"/>
        <w:rPr>
          <w:rFonts w:ascii="Bookman Old Style" w:eastAsia="Times New Roman" w:hAnsi="Bookman Old Style" w:cs="Times New Roman"/>
          <w:b/>
          <w:bCs/>
          <w:sz w:val="40"/>
          <w:szCs w:val="40"/>
          <w:u w:val="wave"/>
        </w:rPr>
      </w:pPr>
      <w:r w:rsidRPr="005A17D9">
        <w:rPr>
          <w:rFonts w:ascii="Bookman Old Style" w:eastAsia="Times New Roman" w:hAnsi="Bookman Old Style" w:cs="Times New Roman"/>
          <w:b/>
          <w:bCs/>
          <w:sz w:val="40"/>
          <w:szCs w:val="40"/>
          <w:u w:val="wave"/>
        </w:rPr>
        <w:t xml:space="preserve">3.1 </w:t>
      </w:r>
    </w:p>
    <w:p w14:paraId="46A93191" w14:textId="3225F044" w:rsidR="00F51B26" w:rsidRPr="0010218F" w:rsidRDefault="00F51B26" w:rsidP="00F51B26">
      <w:pPr>
        <w:spacing w:line="360" w:lineRule="auto"/>
        <w:jc w:val="both"/>
        <w:rPr>
          <w:rFonts w:ascii="Bookman Old Style" w:hAnsi="Bookman Old Style"/>
          <w:sz w:val="32"/>
          <w:szCs w:val="32"/>
        </w:rPr>
      </w:pPr>
      <w:r w:rsidRPr="0010218F">
        <w:rPr>
          <w:rFonts w:ascii="Bookman Old Style" w:eastAsia="Times New Roman" w:hAnsi="Bookman Old Style" w:cs="Times New Roman"/>
          <w:sz w:val="32"/>
          <w:szCs w:val="32"/>
        </w:rPr>
        <w:t>“</w:t>
      </w:r>
      <w:r w:rsidR="00D96C8F" w:rsidRPr="0010218F">
        <w:rPr>
          <w:rFonts w:ascii="Bookman Old Style" w:hAnsi="Bookman Old Style"/>
          <w:sz w:val="32"/>
          <w:szCs w:val="32"/>
        </w:rPr>
        <w:t>SMART VOTING</w:t>
      </w:r>
      <w:r w:rsidRPr="0010218F">
        <w:rPr>
          <w:rFonts w:ascii="Bookman Old Style" w:hAnsi="Bookman Old Style"/>
          <w:sz w:val="32"/>
          <w:szCs w:val="32"/>
        </w:rPr>
        <w:t xml:space="preserve">” is an online voting technique. In this system people who have citizenship of India and whose age is above 18 years of age and have a VOTER </w:t>
      </w:r>
      <w:r w:rsidR="00336254" w:rsidRPr="0010218F">
        <w:rPr>
          <w:rFonts w:ascii="Bookman Old Style" w:hAnsi="Bookman Old Style"/>
          <w:sz w:val="32"/>
          <w:szCs w:val="32"/>
        </w:rPr>
        <w:t>ID</w:t>
      </w:r>
      <w:r w:rsidRPr="0010218F">
        <w:rPr>
          <w:rFonts w:ascii="Bookman Old Style" w:hAnsi="Bookman Old Style"/>
          <w:sz w:val="32"/>
          <w:szCs w:val="32"/>
        </w:rPr>
        <w:t xml:space="preserve"> can give his\her vote online without going to any physical polling station. There is a database which is maintained in which all the names of voters with complete information </w:t>
      </w:r>
      <w:r w:rsidR="007105B4" w:rsidRPr="0010218F">
        <w:rPr>
          <w:rFonts w:ascii="Bookman Old Style" w:hAnsi="Bookman Old Style"/>
          <w:sz w:val="32"/>
          <w:szCs w:val="32"/>
        </w:rPr>
        <w:t>are</w:t>
      </w:r>
      <w:r w:rsidRPr="0010218F">
        <w:rPr>
          <w:rFonts w:ascii="Bookman Old Style" w:hAnsi="Bookman Old Style"/>
          <w:sz w:val="32"/>
          <w:szCs w:val="32"/>
        </w:rPr>
        <w:t xml:space="preserve"> stored.</w:t>
      </w:r>
    </w:p>
    <w:p w14:paraId="385C7890" w14:textId="7DEACB51" w:rsidR="00432B68" w:rsidRPr="0010218F" w:rsidRDefault="00F51B26" w:rsidP="00432B68">
      <w:pPr>
        <w:spacing w:line="360" w:lineRule="auto"/>
        <w:jc w:val="both"/>
        <w:rPr>
          <w:rFonts w:ascii="Bookman Old Style" w:hAnsi="Bookman Old Style"/>
          <w:sz w:val="32"/>
          <w:szCs w:val="32"/>
        </w:rPr>
      </w:pPr>
      <w:r w:rsidRPr="0010218F">
        <w:rPr>
          <w:rFonts w:ascii="Bookman Old Style" w:hAnsi="Bookman Old Style"/>
          <w:sz w:val="32"/>
          <w:szCs w:val="32"/>
        </w:rPr>
        <w:t>In “ONLINE VOTING SYSTEM” a voter can use his\her voting right online without any difficulty. He\She has to be registered first for him/her to vote. Registration</w:t>
      </w:r>
      <w:r w:rsidR="00332C08" w:rsidRPr="0010218F">
        <w:rPr>
          <w:rFonts w:ascii="Bookman Old Style" w:hAnsi="Bookman Old Style"/>
          <w:sz w:val="32"/>
          <w:szCs w:val="32"/>
        </w:rPr>
        <w:t xml:space="preserve"> is</w:t>
      </w:r>
      <w:r w:rsidRPr="0010218F">
        <w:rPr>
          <w:rFonts w:ascii="Bookman Old Style" w:hAnsi="Bookman Old Style"/>
          <w:sz w:val="32"/>
          <w:szCs w:val="32"/>
        </w:rPr>
        <w:t xml:space="preserve"> mainly done by the </w:t>
      </w:r>
      <w:r w:rsidR="00332C08" w:rsidRPr="0010218F">
        <w:rPr>
          <w:rFonts w:ascii="Bookman Old Style" w:hAnsi="Bookman Old Style"/>
          <w:sz w:val="32"/>
          <w:szCs w:val="32"/>
        </w:rPr>
        <w:t>voter itself using his/her unique VOTER ID</w:t>
      </w:r>
      <w:r w:rsidRPr="0010218F">
        <w:rPr>
          <w:rFonts w:ascii="Bookman Old Style" w:hAnsi="Bookman Old Style"/>
          <w:sz w:val="32"/>
          <w:szCs w:val="32"/>
        </w:rPr>
        <w:t xml:space="preserve">. The </w:t>
      </w:r>
      <w:r w:rsidR="00332C08" w:rsidRPr="0010218F">
        <w:rPr>
          <w:rFonts w:ascii="Bookman Old Style" w:hAnsi="Bookman Old Style"/>
          <w:sz w:val="32"/>
          <w:szCs w:val="32"/>
        </w:rPr>
        <w:t>sy</w:t>
      </w:r>
      <w:r w:rsidRPr="0010218F">
        <w:rPr>
          <w:rFonts w:ascii="Bookman Old Style" w:hAnsi="Bookman Old Style"/>
          <w:sz w:val="32"/>
          <w:szCs w:val="32"/>
        </w:rPr>
        <w:t xml:space="preserve">stem </w:t>
      </w:r>
      <w:r w:rsidR="00332C08" w:rsidRPr="0010218F">
        <w:rPr>
          <w:rFonts w:ascii="Bookman Old Style" w:hAnsi="Bookman Old Style"/>
          <w:sz w:val="32"/>
          <w:szCs w:val="32"/>
        </w:rPr>
        <w:t>a</w:t>
      </w:r>
      <w:r w:rsidRPr="0010218F">
        <w:rPr>
          <w:rFonts w:ascii="Bookman Old Style" w:hAnsi="Bookman Old Style"/>
          <w:sz w:val="32"/>
          <w:szCs w:val="32"/>
        </w:rPr>
        <w:t xml:space="preserve">dministrator </w:t>
      </w:r>
      <w:r w:rsidR="00332C08" w:rsidRPr="0010218F">
        <w:rPr>
          <w:rFonts w:ascii="Bookman Old Style" w:hAnsi="Bookman Old Style"/>
          <w:sz w:val="32"/>
          <w:szCs w:val="32"/>
        </w:rPr>
        <w:t>will confirm</w:t>
      </w:r>
      <w:r w:rsidRPr="0010218F">
        <w:rPr>
          <w:rFonts w:ascii="Bookman Old Style" w:hAnsi="Bookman Old Style"/>
          <w:sz w:val="32"/>
          <w:szCs w:val="32"/>
        </w:rPr>
        <w:t xml:space="preserve"> the </w:t>
      </w:r>
      <w:r w:rsidR="00332C08" w:rsidRPr="0010218F">
        <w:rPr>
          <w:rFonts w:ascii="Bookman Old Style" w:hAnsi="Bookman Old Style"/>
          <w:sz w:val="32"/>
          <w:szCs w:val="32"/>
        </w:rPr>
        <w:t>VOTER ID</w:t>
      </w:r>
      <w:r w:rsidRPr="0010218F">
        <w:rPr>
          <w:rFonts w:ascii="Bookman Old Style" w:hAnsi="Bookman Old Style"/>
          <w:sz w:val="32"/>
          <w:szCs w:val="32"/>
        </w:rPr>
        <w:t xml:space="preserve"> on a special site of the system visited by hi</w:t>
      </w:r>
      <w:r w:rsidR="00332C08" w:rsidRPr="0010218F">
        <w:rPr>
          <w:rFonts w:ascii="Bookman Old Style" w:hAnsi="Bookman Old Style"/>
          <w:sz w:val="32"/>
          <w:szCs w:val="32"/>
        </w:rPr>
        <w:t>m</w:t>
      </w:r>
      <w:r w:rsidRPr="0010218F">
        <w:rPr>
          <w:rFonts w:ascii="Bookman Old Style" w:hAnsi="Bookman Old Style"/>
          <w:sz w:val="32"/>
          <w:szCs w:val="32"/>
        </w:rPr>
        <w:t xml:space="preserve">. Citizens seeking registration are expected to contact the system administrator </w:t>
      </w:r>
      <w:r w:rsidR="0014375F" w:rsidRPr="0010218F">
        <w:rPr>
          <w:rFonts w:ascii="Bookman Old Style" w:hAnsi="Bookman Old Style"/>
          <w:sz w:val="32"/>
          <w:szCs w:val="32"/>
        </w:rPr>
        <w:t>after</w:t>
      </w:r>
      <w:r w:rsidRPr="0010218F">
        <w:rPr>
          <w:rFonts w:ascii="Bookman Old Style" w:hAnsi="Bookman Old Style"/>
          <w:sz w:val="32"/>
          <w:szCs w:val="32"/>
        </w:rPr>
        <w:t xml:space="preserve"> submit</w:t>
      </w:r>
      <w:r w:rsidR="0014375F" w:rsidRPr="0010218F">
        <w:rPr>
          <w:rFonts w:ascii="Bookman Old Style" w:hAnsi="Bookman Old Style"/>
          <w:sz w:val="32"/>
          <w:szCs w:val="32"/>
        </w:rPr>
        <w:t>ting</w:t>
      </w:r>
      <w:r w:rsidRPr="0010218F">
        <w:rPr>
          <w:rFonts w:ascii="Bookman Old Style" w:hAnsi="Bookman Old Style"/>
          <w:sz w:val="32"/>
          <w:szCs w:val="32"/>
        </w:rPr>
        <w:t xml:space="preserve"> their details. After the validity of them being citizens of India has been confirmed by the system administrator by comparing their details submitted with those in existing databases such as those as the Registrar of Persons, the citizen is then registered as a voter. </w:t>
      </w:r>
    </w:p>
    <w:p w14:paraId="0BE0944D" w14:textId="5363E33F" w:rsidR="00F51B26" w:rsidRPr="0010218F" w:rsidRDefault="00F51B26" w:rsidP="00432B68">
      <w:pPr>
        <w:spacing w:line="360" w:lineRule="auto"/>
        <w:jc w:val="both"/>
        <w:rPr>
          <w:rFonts w:ascii="Bookman Old Style" w:hAnsi="Bookman Old Style"/>
          <w:sz w:val="32"/>
          <w:szCs w:val="32"/>
        </w:rPr>
      </w:pPr>
      <w:r w:rsidRPr="0010218F">
        <w:rPr>
          <w:rFonts w:ascii="Bookman Old Style" w:hAnsi="Bookman Old Style"/>
          <w:sz w:val="32"/>
          <w:szCs w:val="32"/>
        </w:rPr>
        <w:lastRenderedPageBreak/>
        <w:t xml:space="preserve">After registration, the voter </w:t>
      </w:r>
      <w:r w:rsidR="0014375F" w:rsidRPr="0010218F">
        <w:rPr>
          <w:rFonts w:ascii="Bookman Old Style" w:hAnsi="Bookman Old Style"/>
          <w:sz w:val="32"/>
          <w:szCs w:val="32"/>
        </w:rPr>
        <w:t>will login using his/her VOTER ID and password. The voter</w:t>
      </w:r>
      <w:r w:rsidRPr="0010218F">
        <w:rPr>
          <w:rFonts w:ascii="Bookman Old Style" w:hAnsi="Bookman Old Style"/>
          <w:sz w:val="32"/>
          <w:szCs w:val="32"/>
        </w:rPr>
        <w:t xml:space="preserve"> can log into the system and enjoy services provided by the system such as voting. If invalid/wrong details are submitted, then the citizen is not registered to vote.</w:t>
      </w:r>
      <w:r w:rsidR="0014375F" w:rsidRPr="0010218F">
        <w:rPr>
          <w:rFonts w:ascii="Bookman Old Style" w:hAnsi="Bookman Old Style"/>
          <w:sz w:val="32"/>
          <w:szCs w:val="32"/>
        </w:rPr>
        <w:t xml:space="preserve"> After </w:t>
      </w:r>
      <w:r w:rsidR="00D96C8F" w:rsidRPr="0010218F">
        <w:rPr>
          <w:rFonts w:ascii="Bookman Old Style" w:hAnsi="Bookman Old Style"/>
          <w:sz w:val="32"/>
          <w:szCs w:val="32"/>
        </w:rPr>
        <w:t>the voting is done a confirmation pdf will be available to download. The pdf must be stored with voter for later purpose.</w:t>
      </w:r>
    </w:p>
    <w:p w14:paraId="5A40CF32" w14:textId="77777777" w:rsidR="00AE13CC" w:rsidRPr="00AE13CC" w:rsidRDefault="00AE13CC">
      <w:pPr>
        <w:spacing w:line="360" w:lineRule="auto"/>
        <w:ind w:left="720" w:hanging="720"/>
        <w:jc w:val="both"/>
        <w:rPr>
          <w:rFonts w:ascii="Bookman Old Style" w:hAnsi="Bookman Old Style"/>
          <w:b/>
          <w:bCs/>
          <w:color w:val="000000" w:themeColor="text1"/>
          <w:sz w:val="36"/>
          <w:szCs w:val="36"/>
          <w:u w:val="single"/>
        </w:rPr>
      </w:pPr>
    </w:p>
    <w:p w14:paraId="02DA6888" w14:textId="77777777" w:rsidR="002D4E08" w:rsidRDefault="002D4E08" w:rsidP="00D33EA0">
      <w:pPr>
        <w:rPr>
          <w:rFonts w:ascii="Bookman Old Style" w:hAnsi="Bookman Old Style" w:cs="TimesNewRomanPS-BoldMT"/>
          <w:b/>
          <w:bCs/>
          <w:sz w:val="44"/>
          <w:szCs w:val="44"/>
          <w:u w:val="single"/>
        </w:rPr>
      </w:pPr>
    </w:p>
    <w:p w14:paraId="102C7F75" w14:textId="77777777" w:rsidR="00D43646" w:rsidRDefault="00D43646" w:rsidP="00D33EA0">
      <w:pPr>
        <w:rPr>
          <w:rFonts w:ascii="Bookman Old Style" w:hAnsi="Bookman Old Style" w:cs="TimesNewRomanPS-BoldMT"/>
          <w:b/>
          <w:bCs/>
          <w:sz w:val="44"/>
          <w:szCs w:val="44"/>
          <w:u w:val="single"/>
        </w:rPr>
      </w:pPr>
    </w:p>
    <w:p w14:paraId="42ECCEF7" w14:textId="77777777" w:rsidR="00D43646" w:rsidRDefault="00D43646" w:rsidP="00D33EA0">
      <w:pPr>
        <w:rPr>
          <w:rFonts w:ascii="Bookman Old Style" w:hAnsi="Bookman Old Style" w:cs="TimesNewRomanPS-BoldMT"/>
          <w:b/>
          <w:bCs/>
          <w:sz w:val="44"/>
          <w:szCs w:val="44"/>
          <w:u w:val="single"/>
        </w:rPr>
      </w:pPr>
    </w:p>
    <w:p w14:paraId="7245F9E9" w14:textId="77777777" w:rsidR="00D43646" w:rsidRDefault="00D43646" w:rsidP="00D33EA0">
      <w:pPr>
        <w:rPr>
          <w:rFonts w:ascii="Bookman Old Style" w:hAnsi="Bookman Old Style" w:cs="TimesNewRomanPS-BoldMT"/>
          <w:b/>
          <w:bCs/>
          <w:sz w:val="44"/>
          <w:szCs w:val="44"/>
          <w:u w:val="single"/>
        </w:rPr>
      </w:pPr>
    </w:p>
    <w:p w14:paraId="3F92CAF7" w14:textId="77777777" w:rsidR="00D43646" w:rsidRDefault="00D43646" w:rsidP="00D33EA0">
      <w:pPr>
        <w:rPr>
          <w:rFonts w:ascii="Bookman Old Style" w:hAnsi="Bookman Old Style" w:cs="TimesNewRomanPS-BoldMT"/>
          <w:b/>
          <w:bCs/>
          <w:sz w:val="44"/>
          <w:szCs w:val="44"/>
          <w:u w:val="single"/>
        </w:rPr>
      </w:pPr>
    </w:p>
    <w:p w14:paraId="5F8262ED" w14:textId="77777777" w:rsidR="00D43646" w:rsidRDefault="00D43646" w:rsidP="00D33EA0">
      <w:pPr>
        <w:rPr>
          <w:rFonts w:ascii="Bookman Old Style" w:hAnsi="Bookman Old Style" w:cs="TimesNewRomanPS-BoldMT"/>
          <w:b/>
          <w:bCs/>
          <w:sz w:val="44"/>
          <w:szCs w:val="44"/>
          <w:u w:val="single"/>
        </w:rPr>
      </w:pPr>
    </w:p>
    <w:p w14:paraId="0C00CD8C" w14:textId="77777777" w:rsidR="00D43646" w:rsidRDefault="00D43646" w:rsidP="00D33EA0">
      <w:pPr>
        <w:rPr>
          <w:rFonts w:ascii="Bookman Old Style" w:hAnsi="Bookman Old Style" w:cs="TimesNewRomanPS-BoldMT"/>
          <w:b/>
          <w:bCs/>
          <w:sz w:val="44"/>
          <w:szCs w:val="44"/>
          <w:u w:val="single"/>
        </w:rPr>
      </w:pPr>
    </w:p>
    <w:p w14:paraId="6C662872" w14:textId="77777777" w:rsidR="00D43646" w:rsidRDefault="00D43646" w:rsidP="00D33EA0">
      <w:pPr>
        <w:rPr>
          <w:rFonts w:ascii="Bookman Old Style" w:hAnsi="Bookman Old Style" w:cs="TimesNewRomanPS-BoldMT"/>
          <w:b/>
          <w:bCs/>
          <w:sz w:val="44"/>
          <w:szCs w:val="44"/>
          <w:u w:val="single"/>
        </w:rPr>
      </w:pPr>
    </w:p>
    <w:p w14:paraId="4C6082F9" w14:textId="77777777" w:rsidR="00D43646" w:rsidRDefault="00D43646" w:rsidP="00D33EA0">
      <w:pPr>
        <w:rPr>
          <w:rFonts w:ascii="Bookman Old Style" w:hAnsi="Bookman Old Style" w:cs="TimesNewRomanPS-BoldMT"/>
          <w:b/>
          <w:bCs/>
          <w:sz w:val="44"/>
          <w:szCs w:val="44"/>
          <w:u w:val="single"/>
        </w:rPr>
      </w:pPr>
    </w:p>
    <w:p w14:paraId="2392B1B1" w14:textId="77777777" w:rsidR="00D43646" w:rsidRDefault="00D43646" w:rsidP="00D33EA0">
      <w:pPr>
        <w:rPr>
          <w:rFonts w:ascii="Bookman Old Style" w:hAnsi="Bookman Old Style" w:cs="TimesNewRomanPS-BoldMT"/>
          <w:b/>
          <w:bCs/>
          <w:sz w:val="44"/>
          <w:szCs w:val="44"/>
          <w:u w:val="single"/>
        </w:rPr>
      </w:pPr>
    </w:p>
    <w:p w14:paraId="148F33E8" w14:textId="77777777" w:rsidR="00D43646" w:rsidRDefault="00D43646" w:rsidP="00D33EA0">
      <w:pPr>
        <w:rPr>
          <w:rFonts w:ascii="Bookman Old Style" w:hAnsi="Bookman Old Style" w:cs="TimesNewRomanPS-BoldMT"/>
          <w:b/>
          <w:bCs/>
          <w:sz w:val="44"/>
          <w:szCs w:val="44"/>
          <w:u w:val="single"/>
        </w:rPr>
      </w:pPr>
    </w:p>
    <w:p w14:paraId="329EBE5B" w14:textId="4DB785A7" w:rsidR="00D33EA0" w:rsidRDefault="00C224DF" w:rsidP="00D33EA0">
      <w:pPr>
        <w:rPr>
          <w:rFonts w:ascii="Bookman Old Style" w:hAnsi="Bookman Old Style" w:cs="TimesNewRomanPS-BoldMT"/>
          <w:b/>
          <w:bCs/>
          <w:sz w:val="44"/>
          <w:szCs w:val="44"/>
          <w:u w:val="single"/>
        </w:rPr>
      </w:pPr>
      <w:r>
        <w:rPr>
          <w:rFonts w:ascii="Bookman Old Style" w:hAnsi="Bookman Old Style" w:cs="TimesNewRomanPS-BoldMT"/>
          <w:b/>
          <w:bCs/>
          <w:sz w:val="44"/>
          <w:szCs w:val="44"/>
          <w:u w:val="single"/>
        </w:rPr>
        <w:lastRenderedPageBreak/>
        <w:t>4.PROJECT ANALYSIS</w:t>
      </w:r>
    </w:p>
    <w:p w14:paraId="6A770B1A" w14:textId="3BC37910" w:rsidR="00C224DF" w:rsidRPr="00D33EA0" w:rsidRDefault="002D4E08" w:rsidP="00D33EA0">
      <w:pPr>
        <w:rPr>
          <w:rFonts w:ascii="Bookman Old Style" w:hAnsi="Bookman Old Style"/>
          <w:sz w:val="44"/>
          <w:szCs w:val="44"/>
        </w:rPr>
      </w:pPr>
      <w:r>
        <w:rPr>
          <w:rFonts w:ascii="Bookman Old Style" w:hAnsi="Bookman Old Style"/>
          <w:noProof/>
          <w:sz w:val="44"/>
          <w:szCs w:val="44"/>
        </w:rPr>
        <mc:AlternateContent>
          <mc:Choice Requires="wps">
            <w:drawing>
              <wp:anchor distT="0" distB="0" distL="114300" distR="114300" simplePos="0" relativeHeight="251665408" behindDoc="0" locked="0" layoutInCell="1" allowOverlap="1" wp14:anchorId="21038EBD" wp14:editId="0E3BE19F">
                <wp:simplePos x="0" y="0"/>
                <wp:positionH relativeFrom="column">
                  <wp:posOffset>243205</wp:posOffset>
                </wp:positionH>
                <wp:positionV relativeFrom="paragraph">
                  <wp:posOffset>299720</wp:posOffset>
                </wp:positionV>
                <wp:extent cx="3068320" cy="412750"/>
                <wp:effectExtent l="0" t="0" r="17780" b="25400"/>
                <wp:wrapNone/>
                <wp:docPr id="12" name="Rectangle 12"/>
                <wp:cNvGraphicFramePr/>
                <a:graphic xmlns:a="http://schemas.openxmlformats.org/drawingml/2006/main">
                  <a:graphicData uri="http://schemas.microsoft.com/office/word/2010/wordprocessingShape">
                    <wps:wsp>
                      <wps:cNvSpPr/>
                      <wps:spPr>
                        <a:xfrm>
                          <a:off x="0" y="0"/>
                          <a:ext cx="3068320" cy="412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CA213B" w14:textId="585D9009" w:rsidR="00C224DF" w:rsidRPr="00C224DF" w:rsidRDefault="00C224DF" w:rsidP="00C224DF">
                            <w:pPr>
                              <w:jc w:val="center"/>
                              <w:rPr>
                                <w:rFonts w:ascii="Bookman Old Style" w:hAnsi="Bookman Old Style"/>
                                <w:b/>
                                <w:bCs/>
                                <w:sz w:val="40"/>
                                <w:szCs w:val="40"/>
                                <w:u w:val="wave"/>
                              </w:rPr>
                            </w:pPr>
                            <w:r w:rsidRPr="00C224DF">
                              <w:rPr>
                                <w:rFonts w:ascii="Bookman Old Style" w:hAnsi="Bookman Old Style"/>
                                <w:b/>
                                <w:bCs/>
                                <w:sz w:val="40"/>
                                <w:szCs w:val="40"/>
                                <w:u w:val="wave"/>
                              </w:rPr>
                              <w:t>Background Analysis</w:t>
                            </w:r>
                            <w:r>
                              <w:rPr>
                                <w:rFonts w:ascii="Bookman Old Style" w:hAnsi="Bookman Old Style"/>
                                <w:b/>
                                <w:bCs/>
                                <w:sz w:val="40"/>
                                <w:szCs w:val="40"/>
                                <w:u w:val="wav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8EBD" id="Rectangle 12" o:spid="_x0000_s1028" style="position:absolute;margin-left:19.15pt;margin-top:23.6pt;width:241.6pt;height: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" fillcolor="white [3201]" strokecolor="black [3213]" strokeweight="1pt">
                <v:textbox>
                  <w:txbxContent>
                    <w:p w14:paraId="14CA213B" w14:textId="585D9009" w:rsidR="00C224DF" w:rsidRPr="00C224DF" w:rsidRDefault="00C224DF" w:rsidP="00C224DF">
                      <w:pPr>
                        <w:jc w:val="center"/>
                        <w:rPr>
                          <w:rFonts w:ascii="Bookman Old Style" w:hAnsi="Bookman Old Style"/>
                          <w:b/>
                          <w:bCs/>
                          <w:sz w:val="40"/>
                          <w:szCs w:val="40"/>
                          <w:u w:val="wave"/>
                        </w:rPr>
                      </w:pPr>
                      <w:r w:rsidRPr="00C224DF">
                        <w:rPr>
                          <w:rFonts w:ascii="Bookman Old Style" w:hAnsi="Bookman Old Style"/>
                          <w:b/>
                          <w:bCs/>
                          <w:sz w:val="40"/>
                          <w:szCs w:val="40"/>
                          <w:u w:val="wave"/>
                        </w:rPr>
                        <w:t>Background Analysis</w:t>
                      </w:r>
                      <w:r>
                        <w:rPr>
                          <w:rFonts w:ascii="Bookman Old Style" w:hAnsi="Bookman Old Style"/>
                          <w:b/>
                          <w:bCs/>
                          <w:sz w:val="40"/>
                          <w:szCs w:val="40"/>
                          <w:u w:val="wave"/>
                        </w:rPr>
                        <w:t>:</w:t>
                      </w:r>
                    </w:p>
                  </w:txbxContent>
                </v:textbox>
              </v:rect>
            </w:pict>
          </mc:Fallback>
        </mc:AlternateContent>
      </w:r>
    </w:p>
    <w:p w14:paraId="76F8464C" w14:textId="77777777" w:rsidR="002D4E08" w:rsidRDefault="002D4E08" w:rsidP="002D4E08">
      <w:pPr>
        <w:autoSpaceDE w:val="0"/>
        <w:spacing w:before="240" w:after="200" w:line="360" w:lineRule="auto"/>
        <w:jc w:val="both"/>
        <w:rPr>
          <w:rFonts w:ascii="Bookman Old Style" w:hAnsi="Bookman Old Style"/>
          <w:sz w:val="32"/>
          <w:szCs w:val="40"/>
        </w:rPr>
      </w:pPr>
    </w:p>
    <w:p w14:paraId="0EF96C93" w14:textId="532614C9" w:rsidR="00D33EA0" w:rsidRPr="0010218F" w:rsidRDefault="00D33EA0" w:rsidP="002D4E08">
      <w:pPr>
        <w:autoSpaceDE w:val="0"/>
        <w:spacing w:before="240" w:after="200" w:line="360" w:lineRule="auto"/>
        <w:jc w:val="both"/>
        <w:rPr>
          <w:rFonts w:ascii="Bookman Old Style" w:hAnsi="Bookman Old Style"/>
          <w:sz w:val="32"/>
          <w:szCs w:val="40"/>
        </w:rPr>
      </w:pPr>
      <w:r w:rsidRPr="0010218F">
        <w:rPr>
          <w:rFonts w:ascii="Bookman Old Style" w:hAnsi="Bookman Old Style"/>
          <w:sz w:val="32"/>
          <w:szCs w:val="40"/>
        </w:rPr>
        <w:t xml:space="preserve">The </w:t>
      </w:r>
      <w:r w:rsidR="002856D4" w:rsidRPr="0010218F">
        <w:rPr>
          <w:rFonts w:ascii="Bookman Old Style" w:hAnsi="Bookman Old Style"/>
          <w:sz w:val="32"/>
          <w:szCs w:val="40"/>
        </w:rPr>
        <w:t>Smart Voting</w:t>
      </w:r>
      <w:r w:rsidRPr="0010218F">
        <w:rPr>
          <w:rFonts w:ascii="Bookman Old Style" w:hAnsi="Bookman Old Style"/>
          <w:sz w:val="32"/>
          <w:szCs w:val="40"/>
        </w:rPr>
        <w:t xml:space="preserve"> also known as </w:t>
      </w:r>
      <w:r w:rsidR="002856D4" w:rsidRPr="0010218F">
        <w:rPr>
          <w:rFonts w:ascii="Bookman Old Style" w:hAnsi="Bookman Old Style"/>
          <w:sz w:val="32"/>
          <w:szCs w:val="40"/>
        </w:rPr>
        <w:t>Online V</w:t>
      </w:r>
      <w:r w:rsidRPr="0010218F">
        <w:rPr>
          <w:rFonts w:ascii="Bookman Old Style" w:hAnsi="Bookman Old Style"/>
          <w:sz w:val="32"/>
          <w:szCs w:val="40"/>
        </w:rPr>
        <w:t>oting is a term encompassing several different types of voting embracing both electronic means of counting votes. Electronic voting technology can include punched cards, optical scan voting systems and specialized voting kiosks (including self</w:t>
      </w:r>
      <w:r w:rsidR="00C224DF" w:rsidRPr="0010218F">
        <w:rPr>
          <w:rFonts w:ascii="Bookman Old Style" w:hAnsi="Bookman Old Style"/>
          <w:sz w:val="32"/>
          <w:szCs w:val="40"/>
        </w:rPr>
        <w:t>-</w:t>
      </w:r>
      <w:r w:rsidRPr="0010218F">
        <w:rPr>
          <w:rFonts w:ascii="Bookman Old Style" w:hAnsi="Bookman Old Style"/>
          <w:sz w:val="32"/>
          <w:szCs w:val="40"/>
        </w:rPr>
        <w:t>contained direct-recording electronic voting systems or DRE). It can also involve transmission of ballots and votes via telephones, private computer networks, or the internet.</w:t>
      </w:r>
    </w:p>
    <w:p w14:paraId="11C6E9C5" w14:textId="77777777" w:rsidR="00D33EA0" w:rsidRPr="0010218F" w:rsidRDefault="00D33EA0" w:rsidP="002D4E08">
      <w:pPr>
        <w:autoSpaceDE w:val="0"/>
        <w:spacing w:before="240" w:after="200" w:line="360" w:lineRule="auto"/>
        <w:jc w:val="both"/>
        <w:rPr>
          <w:rFonts w:ascii="Bookman Old Style" w:hAnsi="Bookman Old Style"/>
          <w:sz w:val="32"/>
          <w:szCs w:val="40"/>
        </w:rPr>
      </w:pPr>
      <w:r w:rsidRPr="0010218F">
        <w:rPr>
          <w:rFonts w:ascii="Bookman Old Style" w:hAnsi="Bookman Old Style"/>
          <w:sz w:val="32"/>
          <w:szCs w:val="40"/>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14:paraId="1702DE0C" w14:textId="01BC6DB7" w:rsidR="00D33EA0" w:rsidRPr="0010218F" w:rsidRDefault="00D33EA0" w:rsidP="002D4E08">
      <w:pPr>
        <w:autoSpaceDE w:val="0"/>
        <w:spacing w:before="240" w:after="200" w:line="360" w:lineRule="auto"/>
        <w:jc w:val="both"/>
        <w:rPr>
          <w:rFonts w:ascii="Bookman Old Style" w:hAnsi="Bookman Old Style"/>
          <w:sz w:val="32"/>
          <w:szCs w:val="40"/>
        </w:rPr>
      </w:pPr>
      <w:r w:rsidRPr="0010218F">
        <w:rPr>
          <w:rFonts w:ascii="Bookman Old Style" w:hAnsi="Bookman Old Style"/>
          <w:sz w:val="32"/>
          <w:szCs w:val="40"/>
        </w:rPr>
        <w:t xml:space="preserve">This system is geared towards increasing the voting percentage in </w:t>
      </w:r>
      <w:r w:rsidR="007105B4" w:rsidRPr="0010218F">
        <w:rPr>
          <w:rFonts w:ascii="Bookman Old Style" w:hAnsi="Bookman Old Style"/>
          <w:sz w:val="32"/>
          <w:szCs w:val="40"/>
        </w:rPr>
        <w:t>an</w:t>
      </w:r>
      <w:r w:rsidR="002856D4" w:rsidRPr="0010218F">
        <w:rPr>
          <w:rFonts w:ascii="Bookman Old Style" w:hAnsi="Bookman Old Style"/>
          <w:sz w:val="32"/>
          <w:szCs w:val="40"/>
        </w:rPr>
        <w:t xml:space="preserve"> area/constituency/company </w:t>
      </w:r>
      <w:r w:rsidRPr="0010218F">
        <w:rPr>
          <w:rFonts w:ascii="Bookman Old Style" w:hAnsi="Bookman Old Style"/>
          <w:sz w:val="32"/>
          <w:szCs w:val="40"/>
        </w:rPr>
        <w:t xml:space="preserve">since it has been </w:t>
      </w:r>
      <w:r w:rsidRPr="0010218F">
        <w:rPr>
          <w:rFonts w:ascii="Bookman Old Style" w:hAnsi="Bookman Old Style"/>
          <w:sz w:val="32"/>
          <w:szCs w:val="40"/>
        </w:rPr>
        <w:lastRenderedPageBreak/>
        <w:t>noted that with the old voting method {the Queue System}, the voter turnout has been a wanting case</w:t>
      </w:r>
      <w:r w:rsidR="00346DAA" w:rsidRPr="0010218F">
        <w:rPr>
          <w:rFonts w:ascii="Bookman Old Style" w:hAnsi="Bookman Old Style"/>
          <w:sz w:val="32"/>
          <w:szCs w:val="40"/>
        </w:rPr>
        <w:t xml:space="preserve"> and the ongoing COVID epidemic.</w:t>
      </w:r>
      <w:r w:rsidRPr="0010218F">
        <w:rPr>
          <w:rFonts w:ascii="Bookman Old Style" w:hAnsi="Bookman Old Style"/>
          <w:sz w:val="32"/>
          <w:szCs w:val="40"/>
        </w:rPr>
        <w:t xml:space="preserve"> With system in place also, if high security is applied, cases of false votes shall be reduced.</w:t>
      </w:r>
    </w:p>
    <w:p w14:paraId="640D1DAB" w14:textId="3E6A890D" w:rsidR="00D33EA0" w:rsidRPr="0010218F" w:rsidRDefault="00D33EA0" w:rsidP="002D4E08">
      <w:pPr>
        <w:autoSpaceDE w:val="0"/>
        <w:spacing w:before="240" w:after="200" w:line="360" w:lineRule="auto"/>
        <w:jc w:val="both"/>
        <w:rPr>
          <w:rFonts w:ascii="Bookman Old Style" w:hAnsi="Bookman Old Style"/>
          <w:sz w:val="32"/>
          <w:szCs w:val="40"/>
        </w:rPr>
      </w:pPr>
      <w:r w:rsidRPr="0010218F">
        <w:rPr>
          <w:rFonts w:ascii="Bookman Old Style" w:hAnsi="Bookman Old Style"/>
          <w:sz w:val="32"/>
          <w:szCs w:val="40"/>
        </w:rPr>
        <w:t>With the “</w:t>
      </w:r>
      <w:r w:rsidR="00346DAA" w:rsidRPr="0010218F">
        <w:rPr>
          <w:rFonts w:ascii="Bookman Old Style" w:hAnsi="Bookman Old Style"/>
          <w:sz w:val="32"/>
          <w:szCs w:val="40"/>
        </w:rPr>
        <w:t>SMART VOTING</w:t>
      </w:r>
      <w:r w:rsidRPr="0010218F">
        <w:rPr>
          <w:rFonts w:ascii="Bookman Old Style" w:hAnsi="Bookman Old Style"/>
          <w:sz w:val="32"/>
          <w:szCs w:val="40"/>
        </w:rPr>
        <w:t xml:space="preserve">”, a voter can use his\her voting right online without any difficulty. He\She has to register as a voter first before being authorized to vote. The registration should be done prior to the voting date to enable data update in the database. </w:t>
      </w:r>
    </w:p>
    <w:p w14:paraId="66380282" w14:textId="63FB5CA9" w:rsidR="00D33EA0" w:rsidRPr="0010218F" w:rsidRDefault="00D33EA0" w:rsidP="002D4E08">
      <w:pPr>
        <w:autoSpaceDE w:val="0"/>
        <w:spacing w:before="240" w:after="200" w:line="360" w:lineRule="auto"/>
        <w:jc w:val="both"/>
        <w:rPr>
          <w:rFonts w:ascii="Bookman Old Style" w:hAnsi="Bookman Old Style"/>
          <w:sz w:val="32"/>
          <w:szCs w:val="40"/>
        </w:rPr>
      </w:pPr>
      <w:r w:rsidRPr="0010218F">
        <w:rPr>
          <w:rFonts w:ascii="Bookman Old Style" w:hAnsi="Bookman Old Style"/>
          <w:sz w:val="32"/>
          <w:szCs w:val="40"/>
        </w:rPr>
        <w:t xml:space="preserve">However, not just anybody can vote. For one to participate in the elections, he/she must have the requirements. For instance, he/she must be a registered citizen </w:t>
      </w:r>
      <w:r w:rsidR="007105B4" w:rsidRPr="0010218F">
        <w:rPr>
          <w:rFonts w:ascii="Bookman Old Style" w:hAnsi="Bookman Old Style"/>
          <w:sz w:val="32"/>
          <w:szCs w:val="40"/>
        </w:rPr>
        <w:t>i.e.,</w:t>
      </w:r>
      <w:r w:rsidRPr="0010218F">
        <w:rPr>
          <w:rFonts w:ascii="Bookman Old Style" w:hAnsi="Bookman Old Style"/>
          <w:sz w:val="32"/>
          <w:szCs w:val="40"/>
        </w:rPr>
        <w:t xml:space="preserve"> must </w:t>
      </w:r>
      <w:r w:rsidR="00346DAA" w:rsidRPr="0010218F">
        <w:rPr>
          <w:rFonts w:ascii="Bookman Old Style" w:hAnsi="Bookman Old Style"/>
          <w:sz w:val="32"/>
          <w:szCs w:val="40"/>
        </w:rPr>
        <w:t>have a VOTER ID</w:t>
      </w:r>
      <w:r w:rsidRPr="0010218F">
        <w:rPr>
          <w:rFonts w:ascii="Bookman Old Style" w:hAnsi="Bookman Old Style"/>
          <w:sz w:val="32"/>
          <w:szCs w:val="40"/>
        </w:rPr>
        <w:t xml:space="preserve">. As already stated, the project ‘Online Voting' provides means for fast and convenient voting and access to this system is limited only to registered voters. </w:t>
      </w:r>
    </w:p>
    <w:p w14:paraId="0DC529D2" w14:textId="77777777" w:rsidR="00D33EA0" w:rsidRPr="0010218F" w:rsidRDefault="00D33EA0" w:rsidP="002D4E08">
      <w:pPr>
        <w:autoSpaceDE w:val="0"/>
        <w:spacing w:after="0" w:line="360" w:lineRule="auto"/>
        <w:jc w:val="both"/>
        <w:rPr>
          <w:rFonts w:ascii="Bookman Old Style" w:hAnsi="Bookman Old Style"/>
          <w:sz w:val="32"/>
          <w:szCs w:val="40"/>
        </w:rPr>
      </w:pPr>
      <w:r w:rsidRPr="0010218F">
        <w:rPr>
          <w:rFonts w:ascii="Bookman Old Style" w:hAnsi="Bookman Old Style"/>
          <w:sz w:val="32"/>
          <w:szCs w:val="40"/>
        </w:rPr>
        <w:t>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rate.</w:t>
      </w:r>
    </w:p>
    <w:p w14:paraId="336EE3A8" w14:textId="77777777" w:rsidR="002D4E08" w:rsidRDefault="002D4E08">
      <w:pPr>
        <w:spacing w:line="360" w:lineRule="auto"/>
        <w:ind w:left="720" w:hanging="720"/>
        <w:jc w:val="both"/>
        <w:rPr>
          <w:rFonts w:ascii="Bookman Old Style" w:hAnsi="Bookman Old Style"/>
          <w:color w:val="000000" w:themeColor="text1"/>
          <w:sz w:val="28"/>
          <w:szCs w:val="28"/>
        </w:rPr>
      </w:pPr>
    </w:p>
    <w:p w14:paraId="781749D3" w14:textId="55081DDF" w:rsidR="005D7279" w:rsidRDefault="00C224DF">
      <w:pPr>
        <w:spacing w:line="360" w:lineRule="auto"/>
        <w:ind w:left="720" w:hanging="720"/>
        <w:jc w:val="both"/>
        <w:rPr>
          <w:rFonts w:ascii="Bookman Old Style" w:hAnsi="Bookman Old Style"/>
          <w:color w:val="000000" w:themeColor="text1"/>
          <w:sz w:val="28"/>
          <w:szCs w:val="28"/>
        </w:rPr>
      </w:pPr>
      <w:r>
        <w:rPr>
          <w:rFonts w:ascii="Bookman Old Style" w:hAnsi="Bookman Old Style"/>
          <w:noProof/>
          <w:color w:val="000000" w:themeColor="text1"/>
          <w:sz w:val="28"/>
          <w:szCs w:val="28"/>
        </w:rPr>
        <w:lastRenderedPageBreak/>
        <mc:AlternateContent>
          <mc:Choice Requires="wps">
            <w:drawing>
              <wp:anchor distT="0" distB="0" distL="114300" distR="114300" simplePos="0" relativeHeight="251666432" behindDoc="0" locked="0" layoutInCell="1" allowOverlap="1" wp14:anchorId="6797F075" wp14:editId="131FDB20">
                <wp:simplePos x="0" y="0"/>
                <wp:positionH relativeFrom="column">
                  <wp:posOffset>238125</wp:posOffset>
                </wp:positionH>
                <wp:positionV relativeFrom="paragraph">
                  <wp:posOffset>9525</wp:posOffset>
                </wp:positionV>
                <wp:extent cx="3737113" cy="461176"/>
                <wp:effectExtent l="0" t="0" r="15875" b="15240"/>
                <wp:wrapNone/>
                <wp:docPr id="13" name="Rectangle 13"/>
                <wp:cNvGraphicFramePr/>
                <a:graphic xmlns:a="http://schemas.openxmlformats.org/drawingml/2006/main">
                  <a:graphicData uri="http://schemas.microsoft.com/office/word/2010/wordprocessingShape">
                    <wps:wsp>
                      <wps:cNvSpPr/>
                      <wps:spPr>
                        <a:xfrm>
                          <a:off x="0" y="0"/>
                          <a:ext cx="3737113" cy="4611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3D6A9" w14:textId="50DB1FEC" w:rsidR="00C224DF" w:rsidRPr="00E273A3" w:rsidRDefault="00C224DF" w:rsidP="00C224DF">
                            <w:pPr>
                              <w:rPr>
                                <w:rFonts w:ascii="Bookman Old Style" w:hAnsi="Bookman Old Style"/>
                                <w:sz w:val="40"/>
                                <w:szCs w:val="40"/>
                                <w:u w:val="wave"/>
                              </w:rPr>
                            </w:pPr>
                            <w:r w:rsidRPr="00E273A3">
                              <w:rPr>
                                <w:rFonts w:ascii="Bookman Old Style" w:hAnsi="Bookman Old Style" w:cs="TimesNewRomanPS-BoldMT"/>
                                <w:b/>
                                <w:bCs/>
                                <w:sz w:val="40"/>
                                <w:szCs w:val="40"/>
                                <w:u w:val="wave"/>
                              </w:rPr>
                              <w:t>SIGNIFICANCE OF STUDY</w:t>
                            </w:r>
                            <w:r w:rsidR="00E273A3" w:rsidRPr="00E273A3">
                              <w:rPr>
                                <w:rFonts w:ascii="Bookman Old Style" w:hAnsi="Bookman Old Style" w:cs="TimesNewRomanPS-BoldMT"/>
                                <w:b/>
                                <w:bCs/>
                                <w:sz w:val="40"/>
                                <w:szCs w:val="40"/>
                                <w:u w:val="wave"/>
                              </w:rPr>
                              <w:t>:</w:t>
                            </w:r>
                          </w:p>
                          <w:p w14:paraId="586E7834" w14:textId="77777777" w:rsidR="00C224DF" w:rsidRDefault="00C224DF" w:rsidP="00C22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7F075" id="Rectangle 13" o:spid="_x0000_s1029" style="position:absolute;left:0;text-align:left;margin-left:18.75pt;margin-top:.75pt;width:294.25pt;height:3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" fillcolor="white [3201]" strokecolor="black [3213]" strokeweight="1pt">
                <v:textbox>
                  <w:txbxContent>
                    <w:p w14:paraId="0A73D6A9" w14:textId="50DB1FEC" w:rsidR="00C224DF" w:rsidRPr="00E273A3" w:rsidRDefault="00C224DF" w:rsidP="00C224DF">
                      <w:pPr>
                        <w:rPr>
                          <w:rFonts w:ascii="Bookman Old Style" w:hAnsi="Bookman Old Style"/>
                          <w:sz w:val="40"/>
                          <w:szCs w:val="40"/>
                          <w:u w:val="wave"/>
                        </w:rPr>
                      </w:pPr>
                      <w:r w:rsidRPr="00E273A3">
                        <w:rPr>
                          <w:rFonts w:ascii="Bookman Old Style" w:hAnsi="Bookman Old Style" w:cs="TimesNewRomanPS-BoldMT"/>
                          <w:b/>
                          <w:bCs/>
                          <w:sz w:val="40"/>
                          <w:szCs w:val="40"/>
                          <w:u w:val="wave"/>
                        </w:rPr>
                        <w:t>SIGNIFICANCE OF STUDY</w:t>
                      </w:r>
                      <w:r w:rsidR="00E273A3" w:rsidRPr="00E273A3">
                        <w:rPr>
                          <w:rFonts w:ascii="Bookman Old Style" w:hAnsi="Bookman Old Style" w:cs="TimesNewRomanPS-BoldMT"/>
                          <w:b/>
                          <w:bCs/>
                          <w:sz w:val="40"/>
                          <w:szCs w:val="40"/>
                          <w:u w:val="wave"/>
                        </w:rPr>
                        <w:t>:</w:t>
                      </w:r>
                    </w:p>
                    <w:p w14:paraId="586E7834" w14:textId="77777777" w:rsidR="00C224DF" w:rsidRDefault="00C224DF" w:rsidP="00C224DF">
                      <w:pPr>
                        <w:jc w:val="center"/>
                      </w:pPr>
                    </w:p>
                  </w:txbxContent>
                </v:textbox>
              </v:rect>
            </w:pict>
          </mc:Fallback>
        </mc:AlternateContent>
      </w:r>
    </w:p>
    <w:p w14:paraId="046600B3" w14:textId="151A490C" w:rsidR="00346DAA" w:rsidRPr="00D1643F" w:rsidRDefault="00346DAA" w:rsidP="00D1643F">
      <w:pPr>
        <w:rPr>
          <w:rFonts w:ascii="Bookman Old Style" w:hAnsi="Bookman Old Style"/>
          <w:sz w:val="36"/>
          <w:szCs w:val="44"/>
        </w:rPr>
      </w:pPr>
    </w:p>
    <w:p w14:paraId="58358467" w14:textId="10DAFC2E" w:rsidR="00346DAA" w:rsidRPr="0010218F" w:rsidRDefault="00346DAA" w:rsidP="00D1643F">
      <w:pPr>
        <w:jc w:val="both"/>
        <w:rPr>
          <w:rFonts w:ascii="Bookman Old Style" w:hAnsi="Bookman Old Style" w:cs="Calibri"/>
          <w:sz w:val="32"/>
          <w:szCs w:val="40"/>
        </w:rPr>
      </w:pPr>
      <w:r w:rsidRPr="0010218F">
        <w:rPr>
          <w:rFonts w:ascii="Bookman Old Style" w:hAnsi="Bookman Old Style"/>
          <w:sz w:val="32"/>
          <w:szCs w:val="40"/>
        </w:rPr>
        <w:t xml:space="preserve">The main purposes of </w:t>
      </w:r>
      <w:r w:rsidR="00D1643F" w:rsidRPr="0010218F">
        <w:rPr>
          <w:rFonts w:ascii="Bookman Old Style" w:hAnsi="Bookman Old Style"/>
          <w:sz w:val="32"/>
          <w:szCs w:val="40"/>
        </w:rPr>
        <w:t>SMART VOTING</w:t>
      </w:r>
      <w:r w:rsidRPr="0010218F">
        <w:rPr>
          <w:rFonts w:ascii="Bookman Old Style" w:hAnsi="Bookman Old Style"/>
          <w:sz w:val="32"/>
          <w:szCs w:val="40"/>
        </w:rPr>
        <w:t xml:space="preserve"> include:</w:t>
      </w:r>
    </w:p>
    <w:p w14:paraId="18255829" w14:textId="33A30C79" w:rsidR="00346DAA" w:rsidRPr="0010218F" w:rsidRDefault="00346DAA" w:rsidP="007C50E7">
      <w:pPr>
        <w:pStyle w:val="ListParagraph"/>
        <w:numPr>
          <w:ilvl w:val="0"/>
          <w:numId w:val="3"/>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 xml:space="preserve">Provision of improved voting services to the voters through fast, timely and convenient voting. </w:t>
      </w:r>
    </w:p>
    <w:p w14:paraId="6BB3D038" w14:textId="22678425" w:rsidR="00346DAA" w:rsidRPr="0010218F" w:rsidRDefault="00346DAA" w:rsidP="007C50E7">
      <w:pPr>
        <w:pStyle w:val="ListParagraph"/>
        <w:numPr>
          <w:ilvl w:val="0"/>
          <w:numId w:val="3"/>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Reduction of the costs incurred by the Elect</w:t>
      </w:r>
      <w:r w:rsidR="00D1643F" w:rsidRPr="0010218F">
        <w:rPr>
          <w:rFonts w:ascii="Bookman Old Style" w:hAnsi="Bookman Old Style"/>
          <w:sz w:val="32"/>
          <w:szCs w:val="40"/>
        </w:rPr>
        <w:t>ion</w:t>
      </w:r>
      <w:r w:rsidRPr="0010218F">
        <w:rPr>
          <w:rFonts w:ascii="Bookman Old Style" w:hAnsi="Bookman Old Style"/>
          <w:sz w:val="32"/>
          <w:szCs w:val="40"/>
        </w:rPr>
        <w:t xml:space="preserve"> Commission</w:t>
      </w:r>
      <w:r w:rsidR="00D1643F" w:rsidRPr="0010218F">
        <w:rPr>
          <w:rFonts w:ascii="Bookman Old Style" w:hAnsi="Bookman Old Style"/>
          <w:sz w:val="32"/>
          <w:szCs w:val="40"/>
        </w:rPr>
        <w:t xml:space="preserve"> of India</w:t>
      </w:r>
      <w:r w:rsidRPr="0010218F">
        <w:rPr>
          <w:rFonts w:ascii="Bookman Old Style" w:hAnsi="Bookman Old Style"/>
          <w:sz w:val="32"/>
          <w:szCs w:val="40"/>
        </w:rPr>
        <w:t xml:space="preserve"> during voting time in paying the very many clerks employed for the sake of the success of the manual system.</w:t>
      </w:r>
    </w:p>
    <w:p w14:paraId="6C47DE71" w14:textId="77777777" w:rsidR="00346DAA" w:rsidRPr="0010218F" w:rsidRDefault="00346DAA" w:rsidP="007C50E7">
      <w:pPr>
        <w:pStyle w:val="ListParagraph"/>
        <w:numPr>
          <w:ilvl w:val="0"/>
          <w:numId w:val="3"/>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Check to ensure that the members who are registered are the only ones to vote. Cases of “Dead People” voting are also minimized.</w:t>
      </w:r>
    </w:p>
    <w:p w14:paraId="1C2D76AF" w14:textId="7C930C6C" w:rsidR="00346DAA" w:rsidRPr="0010218F" w:rsidRDefault="00D1643F" w:rsidP="007C50E7">
      <w:pPr>
        <w:pStyle w:val="ListParagraph"/>
        <w:numPr>
          <w:ilvl w:val="0"/>
          <w:numId w:val="3"/>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“SMART VOTING”</w:t>
      </w:r>
      <w:r w:rsidR="00346DAA" w:rsidRPr="0010218F">
        <w:rPr>
          <w:rFonts w:ascii="Bookman Old Style" w:hAnsi="Bookman Old Style"/>
          <w:sz w:val="32"/>
          <w:szCs w:val="40"/>
        </w:rPr>
        <w:t xml:space="preserve"> will require being very precise or cost cutting to produce an effective election management system.</w:t>
      </w:r>
    </w:p>
    <w:p w14:paraId="172EE521" w14:textId="12C8E44A" w:rsidR="00346DAA" w:rsidRPr="0010218F" w:rsidRDefault="007105B4" w:rsidP="007C50E7">
      <w:pPr>
        <w:pStyle w:val="ListParagraph"/>
        <w:numPr>
          <w:ilvl w:val="0"/>
          <w:numId w:val="3"/>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Therefore,</w:t>
      </w:r>
      <w:r w:rsidR="00346DAA" w:rsidRPr="0010218F">
        <w:rPr>
          <w:rFonts w:ascii="Bookman Old Style" w:hAnsi="Bookman Old Style"/>
          <w:sz w:val="32"/>
          <w:szCs w:val="40"/>
        </w:rPr>
        <w:t xml:space="preserve"> crucial points that this</w:t>
      </w:r>
      <w:r w:rsidR="00D1643F" w:rsidRPr="0010218F">
        <w:rPr>
          <w:rFonts w:ascii="Bookman Old Style" w:hAnsi="Bookman Old Style"/>
          <w:sz w:val="32"/>
          <w:szCs w:val="40"/>
        </w:rPr>
        <w:t xml:space="preserve"> Online Voting System</w:t>
      </w:r>
      <w:r w:rsidR="00346DAA" w:rsidRPr="0010218F">
        <w:rPr>
          <w:rFonts w:ascii="Bookman Old Style" w:hAnsi="Bookman Old Style"/>
          <w:sz w:val="32"/>
          <w:szCs w:val="40"/>
        </w:rPr>
        <w:t xml:space="preserve"> emphasizes on are listed below.</w:t>
      </w:r>
    </w:p>
    <w:p w14:paraId="7D18D663" w14:textId="2A4E928E" w:rsidR="00346DAA" w:rsidRPr="0010218F" w:rsidRDefault="00346DAA" w:rsidP="00346DAA">
      <w:pPr>
        <w:numPr>
          <w:ilvl w:val="0"/>
          <w:numId w:val="2"/>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 xml:space="preserve">Require </w:t>
      </w:r>
      <w:r w:rsidR="007105B4" w:rsidRPr="0010218F">
        <w:rPr>
          <w:rFonts w:ascii="Bookman Old Style" w:hAnsi="Bookman Old Style"/>
          <w:sz w:val="32"/>
          <w:szCs w:val="40"/>
        </w:rPr>
        <w:t>a smaller</w:t>
      </w:r>
      <w:r w:rsidRPr="0010218F">
        <w:rPr>
          <w:rFonts w:ascii="Bookman Old Style" w:hAnsi="Bookman Old Style"/>
          <w:sz w:val="32"/>
          <w:szCs w:val="40"/>
        </w:rPr>
        <w:t xml:space="preserve"> number of staff during the election.</w:t>
      </w:r>
    </w:p>
    <w:p w14:paraId="3CE58508" w14:textId="77777777" w:rsidR="00346DAA" w:rsidRPr="0010218F" w:rsidRDefault="00346DAA" w:rsidP="00346DAA">
      <w:pPr>
        <w:numPr>
          <w:ilvl w:val="0"/>
          <w:numId w:val="2"/>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This system is a lot easier to independently moderate the elections and subsequently reinforce its transparency and fairness.</w:t>
      </w:r>
    </w:p>
    <w:p w14:paraId="4C2D617E" w14:textId="77777777" w:rsidR="00346DAA" w:rsidRPr="0010218F" w:rsidRDefault="00346DAA" w:rsidP="00346DAA">
      <w:pPr>
        <w:numPr>
          <w:ilvl w:val="0"/>
          <w:numId w:val="2"/>
        </w:numPr>
        <w:suppressAutoHyphens/>
        <w:spacing w:after="200" w:line="276" w:lineRule="auto"/>
        <w:jc w:val="both"/>
        <w:rPr>
          <w:rFonts w:ascii="Bookman Old Style" w:hAnsi="Bookman Old Style"/>
          <w:sz w:val="32"/>
          <w:szCs w:val="40"/>
        </w:rPr>
      </w:pPr>
      <w:r w:rsidRPr="0010218F">
        <w:rPr>
          <w:rFonts w:ascii="Bookman Old Style" w:hAnsi="Bookman Old Style"/>
          <w:sz w:val="32"/>
          <w:szCs w:val="40"/>
        </w:rPr>
        <w:t>Less capital, less effort, and less labor intensive, as the primary cost and effort will focus primarily on creating, managing, and running a secure online portal.</w:t>
      </w:r>
    </w:p>
    <w:p w14:paraId="470A02A9" w14:textId="1959E57B" w:rsidR="005D7279" w:rsidRDefault="009941E4" w:rsidP="00346DAA">
      <w:pPr>
        <w:spacing w:line="360" w:lineRule="auto"/>
        <w:jc w:val="both"/>
        <w:rPr>
          <w:rFonts w:ascii="Bookman Old Style" w:hAnsi="Bookman Old Style"/>
          <w:sz w:val="28"/>
          <w:szCs w:val="36"/>
        </w:rPr>
      </w:pPr>
      <w:r w:rsidRPr="0010218F">
        <w:rPr>
          <w:rFonts w:ascii="Times New Roman" w:hAnsi="Times New Roman" w:cs="Times New Roman"/>
          <w:noProof/>
          <w:sz w:val="40"/>
          <w:szCs w:val="40"/>
          <w:u w:val="single"/>
        </w:rPr>
        <w:lastRenderedPageBreak/>
        <mc:AlternateContent>
          <mc:Choice Requires="wps">
            <w:drawing>
              <wp:anchor distT="0" distB="0" distL="114300" distR="114300" simplePos="0" relativeHeight="251667456" behindDoc="0" locked="0" layoutInCell="1" allowOverlap="1" wp14:anchorId="1AE6F11D" wp14:editId="25F36D87">
                <wp:simplePos x="0" y="0"/>
                <wp:positionH relativeFrom="column">
                  <wp:posOffset>254635</wp:posOffset>
                </wp:positionH>
                <wp:positionV relativeFrom="paragraph">
                  <wp:posOffset>1142365</wp:posOffset>
                </wp:positionV>
                <wp:extent cx="4102873" cy="445273"/>
                <wp:effectExtent l="0" t="0" r="12065" b="12065"/>
                <wp:wrapNone/>
                <wp:docPr id="14" name="Rectangle 14"/>
                <wp:cNvGraphicFramePr/>
                <a:graphic xmlns:a="http://schemas.openxmlformats.org/drawingml/2006/main">
                  <a:graphicData uri="http://schemas.microsoft.com/office/word/2010/wordprocessingShape">
                    <wps:wsp>
                      <wps:cNvSpPr/>
                      <wps:spPr>
                        <a:xfrm>
                          <a:off x="0" y="0"/>
                          <a:ext cx="4102873" cy="4452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5C8694" w14:textId="77C0F9A1" w:rsidR="009941E4" w:rsidRPr="009941E4" w:rsidRDefault="009941E4" w:rsidP="009941E4">
                            <w:pPr>
                              <w:ind w:left="720" w:hanging="720"/>
                              <w:jc w:val="center"/>
                              <w:rPr>
                                <w:rFonts w:ascii="Bookman Old Style" w:hAnsi="Bookman Old Style"/>
                                <w:b/>
                                <w:bCs/>
                                <w:sz w:val="40"/>
                                <w:szCs w:val="40"/>
                                <w:u w:val="wave"/>
                              </w:rPr>
                            </w:pPr>
                            <w:r w:rsidRPr="009941E4">
                              <w:rPr>
                                <w:rFonts w:ascii="Bookman Old Style" w:hAnsi="Bookman Old Style"/>
                                <w:b/>
                                <w:bCs/>
                                <w:sz w:val="40"/>
                                <w:szCs w:val="40"/>
                                <w:u w:val="wave"/>
                              </w:rPr>
                              <w:t>OLD METHODS</w:t>
                            </w:r>
                            <w:r>
                              <w:rPr>
                                <w:rFonts w:ascii="Bookman Old Style" w:hAnsi="Bookman Old Style"/>
                                <w:b/>
                                <w:bCs/>
                                <w:sz w:val="40"/>
                                <w:szCs w:val="40"/>
                                <w:u w:val="wave"/>
                              </w:rPr>
                              <w:t xml:space="preserve"> OF VOTING</w:t>
                            </w:r>
                            <w:r w:rsidRPr="009941E4">
                              <w:rPr>
                                <w:rFonts w:ascii="Bookman Old Style" w:hAnsi="Bookman Old Style"/>
                                <w:b/>
                                <w:bCs/>
                                <w:sz w:val="40"/>
                                <w:szCs w:val="40"/>
                                <w:u w:val="wave"/>
                              </w:rPr>
                              <w:t xml:space="preserve"> OF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F11D" id="Rectangle 14" o:spid="_x0000_s1030" style="position:absolute;left:0;text-align:left;margin-left:20.05pt;margin-top:89.95pt;width:323.05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" fillcolor="white [3201]" strokecolor="black [3213]" strokeweight="1pt">
                <v:textbox>
                  <w:txbxContent>
                    <w:p w14:paraId="285C8694" w14:textId="77C0F9A1" w:rsidR="009941E4" w:rsidRPr="009941E4" w:rsidRDefault="009941E4" w:rsidP="009941E4">
                      <w:pPr>
                        <w:ind w:left="720" w:hanging="720"/>
                        <w:jc w:val="center"/>
                        <w:rPr>
                          <w:rFonts w:ascii="Bookman Old Style" w:hAnsi="Bookman Old Style"/>
                          <w:b/>
                          <w:bCs/>
                          <w:sz w:val="40"/>
                          <w:szCs w:val="40"/>
                          <w:u w:val="wave"/>
                        </w:rPr>
                      </w:pPr>
                      <w:r w:rsidRPr="009941E4">
                        <w:rPr>
                          <w:rFonts w:ascii="Bookman Old Style" w:hAnsi="Bookman Old Style"/>
                          <w:b/>
                          <w:bCs/>
                          <w:sz w:val="40"/>
                          <w:szCs w:val="40"/>
                          <w:u w:val="wave"/>
                        </w:rPr>
                        <w:t>OLD METHODS</w:t>
                      </w:r>
                      <w:r>
                        <w:rPr>
                          <w:rFonts w:ascii="Bookman Old Style" w:hAnsi="Bookman Old Style"/>
                          <w:b/>
                          <w:bCs/>
                          <w:sz w:val="40"/>
                          <w:szCs w:val="40"/>
                          <w:u w:val="wave"/>
                        </w:rPr>
                        <w:t xml:space="preserve"> OF VOTING</w:t>
                      </w:r>
                      <w:r w:rsidRPr="009941E4">
                        <w:rPr>
                          <w:rFonts w:ascii="Bookman Old Style" w:hAnsi="Bookman Old Style"/>
                          <w:b/>
                          <w:bCs/>
                          <w:sz w:val="40"/>
                          <w:szCs w:val="40"/>
                          <w:u w:val="wave"/>
                        </w:rPr>
                        <w:t xml:space="preserve"> OF VOTING</w:t>
                      </w:r>
                    </w:p>
                  </w:txbxContent>
                </v:textbox>
              </v:rect>
            </w:pict>
          </mc:Fallback>
        </mc:AlternateContent>
      </w:r>
      <w:r w:rsidR="00346DAA" w:rsidRPr="0010218F">
        <w:rPr>
          <w:rFonts w:ascii="Bookman Old Style" w:hAnsi="Bookman Old Style"/>
          <w:sz w:val="32"/>
          <w:szCs w:val="40"/>
        </w:rPr>
        <w:t xml:space="preserve">Increased number of voters as individual will find it easier and more convenient to vote, especially those </w:t>
      </w:r>
      <w:r w:rsidR="007B75E5" w:rsidRPr="0010218F">
        <w:rPr>
          <w:rFonts w:ascii="Bookman Old Style" w:hAnsi="Bookman Old Style"/>
          <w:sz w:val="32"/>
          <w:szCs w:val="40"/>
        </w:rPr>
        <w:t>who live far away from his voting booth</w:t>
      </w:r>
      <w:r w:rsidR="007B75E5">
        <w:rPr>
          <w:rFonts w:ascii="Bookman Old Style" w:hAnsi="Bookman Old Style"/>
          <w:sz w:val="28"/>
          <w:szCs w:val="36"/>
        </w:rPr>
        <w:t>.</w:t>
      </w:r>
    </w:p>
    <w:p w14:paraId="551BCF16" w14:textId="77777777" w:rsidR="009941E4" w:rsidRDefault="009941E4" w:rsidP="009941E4">
      <w:pPr>
        <w:pStyle w:val="Default"/>
        <w:spacing w:before="360" w:after="360" w:line="360" w:lineRule="auto"/>
        <w:ind w:left="1120"/>
        <w:jc w:val="both"/>
        <w:rPr>
          <w:rFonts w:ascii="Calibri" w:eastAsia="Calibri" w:hAnsi="Calibri" w:cs="Calibri"/>
          <w:b/>
          <w:color w:val="auto"/>
          <w:sz w:val="28"/>
          <w:szCs w:val="36"/>
        </w:rPr>
      </w:pPr>
    </w:p>
    <w:p w14:paraId="42A8B2E9" w14:textId="5F3D7E1C" w:rsidR="009941E4" w:rsidRPr="0010218F" w:rsidRDefault="009941E4" w:rsidP="007C50E7">
      <w:pPr>
        <w:pStyle w:val="Default"/>
        <w:numPr>
          <w:ilvl w:val="0"/>
          <w:numId w:val="5"/>
        </w:numPr>
        <w:spacing w:before="360" w:after="360" w:line="360" w:lineRule="auto"/>
        <w:jc w:val="both"/>
        <w:rPr>
          <w:rFonts w:ascii="Bookman Old Style" w:eastAsia="Calibri" w:hAnsi="Bookman Old Style" w:cs="Calibri"/>
          <w:b/>
          <w:color w:val="auto"/>
          <w:sz w:val="32"/>
          <w:szCs w:val="40"/>
        </w:rPr>
      </w:pPr>
      <w:r w:rsidRPr="0010218F">
        <w:rPr>
          <w:rFonts w:ascii="Bookman Old Style" w:eastAsia="Calibri" w:hAnsi="Bookman Old Style" w:cs="Calibri"/>
          <w:b/>
          <w:color w:val="auto"/>
          <w:sz w:val="32"/>
          <w:szCs w:val="40"/>
        </w:rPr>
        <w:t>Paper-based voting</w:t>
      </w:r>
      <w:r w:rsidRPr="0010218F">
        <w:rPr>
          <w:rFonts w:ascii="Bookman Old Style" w:eastAsia="Calibri" w:hAnsi="Bookman Old Style" w:cs="Calibri"/>
          <w:color w:val="auto"/>
          <w:sz w:val="32"/>
          <w:szCs w:val="40"/>
        </w:rPr>
        <w:t xml:space="preserve">: The voter gets a blank ballot and use a pen or a marker to indicate he want to vote for which candidate. Hand-counted ballots is a time and labor consuming process, but it is easy to manufacture paper ballots and the ballots can be retained for verifying, this type is still the most common way to vote. </w:t>
      </w:r>
    </w:p>
    <w:p w14:paraId="5CE4736D" w14:textId="77777777" w:rsidR="009941E4" w:rsidRPr="0010218F" w:rsidRDefault="009941E4" w:rsidP="007C50E7">
      <w:pPr>
        <w:pStyle w:val="Default"/>
        <w:numPr>
          <w:ilvl w:val="0"/>
          <w:numId w:val="5"/>
        </w:numPr>
        <w:spacing w:before="360" w:after="360" w:line="360" w:lineRule="auto"/>
        <w:jc w:val="both"/>
        <w:rPr>
          <w:rFonts w:ascii="Bookman Old Style" w:eastAsia="Calibri" w:hAnsi="Bookman Old Style" w:cs="Calibri"/>
          <w:b/>
          <w:color w:val="auto"/>
          <w:sz w:val="32"/>
          <w:szCs w:val="40"/>
        </w:rPr>
      </w:pPr>
      <w:r w:rsidRPr="0010218F">
        <w:rPr>
          <w:rFonts w:ascii="Bookman Old Style" w:eastAsia="Calibri" w:hAnsi="Bookman Old Style" w:cs="Calibri"/>
          <w:b/>
          <w:color w:val="auto"/>
          <w:sz w:val="32"/>
          <w:szCs w:val="40"/>
        </w:rPr>
        <w:t>Lever voting machine</w:t>
      </w:r>
      <w:r w:rsidRPr="0010218F">
        <w:rPr>
          <w:rFonts w:ascii="Bookman Old Style" w:eastAsia="Calibri" w:hAnsi="Bookman Old Style" w:cs="Calibri"/>
          <w:color w:val="auto"/>
          <w:sz w:val="32"/>
          <w:szCs w:val="40"/>
        </w:rPr>
        <w:t xml:space="preserve">: Lever machine is peculiar equipment, and each lever is assigned for a corresponding candidate. The voter pulls the lever to poll for his favorite candidate. This kind of voting machine can count up the ballots automatically. Because its interface is not user-friendly enough, giving some training to voters is necessary. </w:t>
      </w:r>
    </w:p>
    <w:p w14:paraId="432D142F" w14:textId="77777777" w:rsidR="009941E4" w:rsidRPr="0010218F" w:rsidRDefault="009941E4" w:rsidP="007C50E7">
      <w:pPr>
        <w:pStyle w:val="Default"/>
        <w:numPr>
          <w:ilvl w:val="0"/>
          <w:numId w:val="5"/>
        </w:numPr>
        <w:spacing w:before="360" w:after="360" w:line="360" w:lineRule="auto"/>
        <w:jc w:val="both"/>
        <w:rPr>
          <w:rFonts w:ascii="Bookman Old Style" w:eastAsia="Calibri" w:hAnsi="Bookman Old Style" w:cs="Calibri"/>
          <w:b/>
          <w:color w:val="auto"/>
          <w:sz w:val="32"/>
          <w:szCs w:val="40"/>
        </w:rPr>
      </w:pPr>
      <w:r w:rsidRPr="0010218F">
        <w:rPr>
          <w:rFonts w:ascii="Bookman Old Style" w:eastAsia="Calibri" w:hAnsi="Bookman Old Style" w:cs="Calibri"/>
          <w:b/>
          <w:color w:val="auto"/>
          <w:sz w:val="32"/>
          <w:szCs w:val="40"/>
        </w:rPr>
        <w:t>Direct recording electronic voting machine</w:t>
      </w:r>
      <w:r w:rsidRPr="0010218F">
        <w:rPr>
          <w:rFonts w:ascii="Bookman Old Style" w:eastAsia="Calibri" w:hAnsi="Bookman Old Style" w:cs="Calibri"/>
          <w:color w:val="auto"/>
          <w:sz w:val="32"/>
          <w:szCs w:val="40"/>
        </w:rPr>
        <w:t xml:space="preserve">: This type, which is abbreviated to DRE, integrates with </w:t>
      </w:r>
      <w:r w:rsidRPr="0010218F">
        <w:rPr>
          <w:rFonts w:ascii="Bookman Old Style" w:eastAsia="Calibri" w:hAnsi="Bookman Old Style" w:cs="Calibri"/>
          <w:color w:val="auto"/>
          <w:sz w:val="32"/>
          <w:szCs w:val="40"/>
        </w:rPr>
        <w:lastRenderedPageBreak/>
        <w:t xml:space="preserve">keyboard; touch screen, or buttons for the voter press to poll. Some of them lay in voting records and counting the votes is very quickly. But the other DRE without keep voting records are doubted about its accuracy. </w:t>
      </w:r>
    </w:p>
    <w:p w14:paraId="336C2505" w14:textId="77777777" w:rsidR="009941E4" w:rsidRPr="0010218F" w:rsidRDefault="009941E4" w:rsidP="007C50E7">
      <w:pPr>
        <w:pStyle w:val="Default"/>
        <w:numPr>
          <w:ilvl w:val="0"/>
          <w:numId w:val="5"/>
        </w:numPr>
        <w:spacing w:before="360" w:after="360" w:line="360" w:lineRule="auto"/>
        <w:jc w:val="both"/>
        <w:rPr>
          <w:rFonts w:ascii="Bookman Old Style" w:hAnsi="Bookman Old Style"/>
          <w:b/>
          <w:sz w:val="32"/>
          <w:szCs w:val="40"/>
        </w:rPr>
      </w:pPr>
      <w:r w:rsidRPr="0010218F">
        <w:rPr>
          <w:rFonts w:ascii="Bookman Old Style" w:eastAsia="Calibri" w:hAnsi="Bookman Old Style" w:cs="Calibri"/>
          <w:b/>
          <w:color w:val="auto"/>
          <w:sz w:val="32"/>
          <w:szCs w:val="40"/>
        </w:rPr>
        <w:t>Punch card</w:t>
      </w:r>
      <w:r w:rsidRPr="0010218F">
        <w:rPr>
          <w:rFonts w:ascii="Bookman Old Style" w:eastAsia="Calibri" w:hAnsi="Bookman Old Style" w:cs="Calibri"/>
          <w:color w:val="auto"/>
          <w:sz w:val="32"/>
          <w:szCs w:val="40"/>
        </w:rPr>
        <w:t xml:space="preserve">: The voter uses metallic hole-punch to punch a hole on the blank ballot. It can count votes automatically, but if the voter’s perforation is incomplete, the result is probably determined wrongfully. </w:t>
      </w:r>
    </w:p>
    <w:p w14:paraId="56D4F167" w14:textId="77777777" w:rsidR="009941E4" w:rsidRPr="0010218F" w:rsidRDefault="009941E4" w:rsidP="007C50E7">
      <w:pPr>
        <w:numPr>
          <w:ilvl w:val="0"/>
          <w:numId w:val="5"/>
        </w:numPr>
        <w:suppressAutoHyphens/>
        <w:spacing w:after="200" w:line="360" w:lineRule="auto"/>
        <w:jc w:val="both"/>
        <w:rPr>
          <w:rFonts w:ascii="Bookman Old Style" w:hAnsi="Bookman Old Style"/>
          <w:sz w:val="32"/>
          <w:szCs w:val="40"/>
        </w:rPr>
      </w:pPr>
      <w:r w:rsidRPr="0010218F">
        <w:rPr>
          <w:rFonts w:ascii="Bookman Old Style" w:hAnsi="Bookman Old Style"/>
          <w:b/>
          <w:sz w:val="32"/>
          <w:szCs w:val="40"/>
        </w:rPr>
        <w:t>Optical voting machine</w:t>
      </w:r>
      <w:r w:rsidRPr="0010218F">
        <w:rPr>
          <w:rFonts w:ascii="Bookman Old Style" w:hAnsi="Bookman Old Style"/>
          <w:sz w:val="32"/>
          <w:szCs w:val="40"/>
        </w:rPr>
        <w:t>: After each voter fills a circle correspond to their favorite candidate on the blank ballot, this machine selects the darkest mark on each ballot for the vote then computes the total result. This kind of machine counts up ballots rapidly. However, if the voter fills over the circle, it will lead to the error result of optical-scan.</w:t>
      </w:r>
    </w:p>
    <w:p w14:paraId="423DEC49" w14:textId="56639DCA" w:rsidR="009941E4" w:rsidRPr="0010218F" w:rsidRDefault="009941E4" w:rsidP="009941E4">
      <w:pPr>
        <w:spacing w:line="360" w:lineRule="auto"/>
        <w:jc w:val="both"/>
        <w:rPr>
          <w:rFonts w:ascii="Bookman Old Style" w:hAnsi="Bookman Old Style"/>
          <w:sz w:val="32"/>
          <w:szCs w:val="40"/>
        </w:rPr>
      </w:pPr>
      <w:r w:rsidRPr="0010218F">
        <w:rPr>
          <w:rFonts w:ascii="Bookman Old Style" w:hAnsi="Bookman Old Style"/>
          <w:sz w:val="32"/>
          <w:szCs w:val="40"/>
        </w:rPr>
        <w:t>Recent years, a considerable number of countries has adopted E-voting for their official elections. These countries include; India, America, Belgium, Japan and Brazil.</w:t>
      </w:r>
    </w:p>
    <w:p w14:paraId="31FEB43A" w14:textId="77777777" w:rsidR="002D4E08" w:rsidRDefault="002D4E08" w:rsidP="009941E4">
      <w:pPr>
        <w:spacing w:line="360" w:lineRule="auto"/>
        <w:jc w:val="both"/>
        <w:rPr>
          <w:rFonts w:ascii="Bookman Old Style" w:hAnsi="Bookman Old Style" w:cs="Times New Roman"/>
          <w:sz w:val="36"/>
          <w:szCs w:val="36"/>
          <w:u w:val="single"/>
        </w:rPr>
      </w:pPr>
    </w:p>
    <w:p w14:paraId="421E5F11" w14:textId="06BD94B6" w:rsidR="003F042F" w:rsidRPr="009941E4" w:rsidRDefault="003F042F" w:rsidP="009941E4">
      <w:pPr>
        <w:spacing w:line="360" w:lineRule="auto"/>
        <w:jc w:val="both"/>
        <w:rPr>
          <w:rFonts w:ascii="Bookman Old Style" w:hAnsi="Bookman Old Style" w:cs="Times New Roman"/>
          <w:sz w:val="36"/>
          <w:szCs w:val="36"/>
          <w:u w:val="single"/>
        </w:rPr>
      </w:pPr>
      <w:r>
        <w:rPr>
          <w:rFonts w:ascii="Times New Roman" w:hAnsi="Times New Roman" w:cs="Times New Roman"/>
          <w:noProof/>
          <w:sz w:val="36"/>
          <w:szCs w:val="36"/>
          <w:u w:val="single"/>
        </w:rPr>
        <w:lastRenderedPageBreak/>
        <mc:AlternateContent>
          <mc:Choice Requires="wps">
            <w:drawing>
              <wp:anchor distT="0" distB="0" distL="114300" distR="114300" simplePos="0" relativeHeight="251669504" behindDoc="0" locked="0" layoutInCell="1" allowOverlap="1" wp14:anchorId="478E5CBC" wp14:editId="67C103F0">
                <wp:simplePos x="0" y="0"/>
                <wp:positionH relativeFrom="column">
                  <wp:posOffset>231444</wp:posOffset>
                </wp:positionH>
                <wp:positionV relativeFrom="paragraph">
                  <wp:posOffset>161925</wp:posOffset>
                </wp:positionV>
                <wp:extent cx="5859780" cy="445135"/>
                <wp:effectExtent l="0" t="0" r="26670" b="12065"/>
                <wp:wrapNone/>
                <wp:docPr id="16" name="Rectangle 16"/>
                <wp:cNvGraphicFramePr/>
                <a:graphic xmlns:a="http://schemas.openxmlformats.org/drawingml/2006/main">
                  <a:graphicData uri="http://schemas.microsoft.com/office/word/2010/wordprocessingShape">
                    <wps:wsp>
                      <wps:cNvSpPr/>
                      <wps:spPr>
                        <a:xfrm>
                          <a:off x="0" y="0"/>
                          <a:ext cx="5859780" cy="44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0D0F3" w14:textId="3EDEA147" w:rsidR="006659FF" w:rsidRPr="009941E4" w:rsidRDefault="00B80A77" w:rsidP="006659FF">
                            <w:pPr>
                              <w:ind w:left="720" w:hanging="720"/>
                              <w:jc w:val="center"/>
                              <w:rPr>
                                <w:rFonts w:ascii="Bookman Old Style" w:hAnsi="Bookman Old Style"/>
                                <w:b/>
                                <w:bCs/>
                                <w:sz w:val="40"/>
                                <w:szCs w:val="40"/>
                                <w:u w:val="wave"/>
                              </w:rPr>
                            </w:pPr>
                            <w:r>
                              <w:rPr>
                                <w:rFonts w:ascii="Bookman Old Style" w:hAnsi="Bookman Old Style"/>
                                <w:b/>
                                <w:bCs/>
                                <w:sz w:val="40"/>
                                <w:szCs w:val="40"/>
                                <w:u w:val="wave"/>
                              </w:rPr>
                              <w:t>EXISTING</w:t>
                            </w:r>
                            <w:r w:rsidR="006659FF" w:rsidRPr="009941E4">
                              <w:rPr>
                                <w:rFonts w:ascii="Bookman Old Style" w:hAnsi="Bookman Old Style"/>
                                <w:b/>
                                <w:bCs/>
                                <w:sz w:val="40"/>
                                <w:szCs w:val="40"/>
                                <w:u w:val="wave"/>
                              </w:rPr>
                              <w:t xml:space="preserve"> METHODS</w:t>
                            </w:r>
                            <w:r w:rsidR="006659FF">
                              <w:rPr>
                                <w:rFonts w:ascii="Bookman Old Style" w:hAnsi="Bookman Old Style"/>
                                <w:b/>
                                <w:bCs/>
                                <w:sz w:val="40"/>
                                <w:szCs w:val="40"/>
                                <w:u w:val="wave"/>
                              </w:rPr>
                              <w:t xml:space="preserve"> OF VOTING</w:t>
                            </w:r>
                            <w:r w:rsidR="006659FF" w:rsidRPr="009941E4">
                              <w:rPr>
                                <w:rFonts w:ascii="Bookman Old Style" w:hAnsi="Bookman Old Style"/>
                                <w:b/>
                                <w:bCs/>
                                <w:sz w:val="40"/>
                                <w:szCs w:val="40"/>
                                <w:u w:val="wave"/>
                              </w:rPr>
                              <w:t xml:space="preserve"> </w:t>
                            </w:r>
                            <w:r>
                              <w:rPr>
                                <w:rFonts w:ascii="Bookman Old Style" w:hAnsi="Bookman Old Style"/>
                                <w:b/>
                                <w:bCs/>
                                <w:sz w:val="40"/>
                                <w:szCs w:val="40"/>
                                <w:u w:val="wave"/>
                              </w:rPr>
                              <w:t>IN INDIA</w:t>
                            </w:r>
                            <w:r w:rsidR="006659FF" w:rsidRPr="009941E4">
                              <w:rPr>
                                <w:rFonts w:ascii="Bookman Old Style" w:hAnsi="Bookman Old Style"/>
                                <w:b/>
                                <w:bCs/>
                                <w:sz w:val="40"/>
                                <w:szCs w:val="40"/>
                                <w:u w:val="wave"/>
                              </w:rPr>
                              <w:t xml:space="preserve">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5CBC" id="Rectangle 16" o:spid="_x0000_s1031" style="position:absolute;left:0;text-align:left;margin-left:18.2pt;margin-top:12.75pt;width:461.4pt;height: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" fillcolor="white [3201]" strokecolor="black [3213]" strokeweight="1pt">
                <v:textbox>
                  <w:txbxContent>
                    <w:p w14:paraId="0310D0F3" w14:textId="3EDEA147" w:rsidR="006659FF" w:rsidRPr="009941E4" w:rsidRDefault="00B80A77" w:rsidP="006659FF">
                      <w:pPr>
                        <w:ind w:left="720" w:hanging="720"/>
                        <w:jc w:val="center"/>
                        <w:rPr>
                          <w:rFonts w:ascii="Bookman Old Style" w:hAnsi="Bookman Old Style"/>
                          <w:b/>
                          <w:bCs/>
                          <w:sz w:val="40"/>
                          <w:szCs w:val="40"/>
                          <w:u w:val="wave"/>
                        </w:rPr>
                      </w:pPr>
                      <w:r>
                        <w:rPr>
                          <w:rFonts w:ascii="Bookman Old Style" w:hAnsi="Bookman Old Style"/>
                          <w:b/>
                          <w:bCs/>
                          <w:sz w:val="40"/>
                          <w:szCs w:val="40"/>
                          <w:u w:val="wave"/>
                        </w:rPr>
                        <w:t>EXISTING</w:t>
                      </w:r>
                      <w:r w:rsidR="006659FF" w:rsidRPr="009941E4">
                        <w:rPr>
                          <w:rFonts w:ascii="Bookman Old Style" w:hAnsi="Bookman Old Style"/>
                          <w:b/>
                          <w:bCs/>
                          <w:sz w:val="40"/>
                          <w:szCs w:val="40"/>
                          <w:u w:val="wave"/>
                        </w:rPr>
                        <w:t xml:space="preserve"> METHODS</w:t>
                      </w:r>
                      <w:r w:rsidR="006659FF">
                        <w:rPr>
                          <w:rFonts w:ascii="Bookman Old Style" w:hAnsi="Bookman Old Style"/>
                          <w:b/>
                          <w:bCs/>
                          <w:sz w:val="40"/>
                          <w:szCs w:val="40"/>
                          <w:u w:val="wave"/>
                        </w:rPr>
                        <w:t xml:space="preserve"> OF VOTING</w:t>
                      </w:r>
                      <w:r w:rsidR="006659FF" w:rsidRPr="009941E4">
                        <w:rPr>
                          <w:rFonts w:ascii="Bookman Old Style" w:hAnsi="Bookman Old Style"/>
                          <w:b/>
                          <w:bCs/>
                          <w:sz w:val="40"/>
                          <w:szCs w:val="40"/>
                          <w:u w:val="wave"/>
                        </w:rPr>
                        <w:t xml:space="preserve"> </w:t>
                      </w:r>
                      <w:r>
                        <w:rPr>
                          <w:rFonts w:ascii="Bookman Old Style" w:hAnsi="Bookman Old Style"/>
                          <w:b/>
                          <w:bCs/>
                          <w:sz w:val="40"/>
                          <w:szCs w:val="40"/>
                          <w:u w:val="wave"/>
                        </w:rPr>
                        <w:t>IN INDIA</w:t>
                      </w:r>
                      <w:r w:rsidR="006659FF" w:rsidRPr="009941E4">
                        <w:rPr>
                          <w:rFonts w:ascii="Bookman Old Style" w:hAnsi="Bookman Old Style"/>
                          <w:b/>
                          <w:bCs/>
                          <w:sz w:val="40"/>
                          <w:szCs w:val="40"/>
                          <w:u w:val="wave"/>
                        </w:rPr>
                        <w:t xml:space="preserve"> VOTING</w:t>
                      </w:r>
                    </w:p>
                  </w:txbxContent>
                </v:textbox>
              </v:rect>
            </w:pict>
          </mc:Fallback>
        </mc:AlternateContent>
      </w:r>
    </w:p>
    <w:p w14:paraId="749D7F03" w14:textId="77777777" w:rsidR="003F042F" w:rsidRDefault="003F042F" w:rsidP="00346DAA">
      <w:pPr>
        <w:spacing w:line="360" w:lineRule="auto"/>
        <w:jc w:val="both"/>
        <w:rPr>
          <w:rFonts w:ascii="Bookman Old Style" w:hAnsi="Bookman Old Style"/>
          <w:color w:val="000000" w:themeColor="text1"/>
          <w:sz w:val="28"/>
          <w:szCs w:val="28"/>
        </w:rPr>
      </w:pPr>
    </w:p>
    <w:p w14:paraId="29996D62" w14:textId="2C34C52E" w:rsidR="007B75E5" w:rsidRPr="0010218F" w:rsidRDefault="0068435E" w:rsidP="00346DAA">
      <w:pPr>
        <w:spacing w:line="360" w:lineRule="auto"/>
        <w:jc w:val="both"/>
        <w:rPr>
          <w:rFonts w:ascii="Bookman Old Style" w:hAnsi="Bookman Old Style"/>
          <w:color w:val="000000" w:themeColor="text1"/>
          <w:sz w:val="32"/>
          <w:szCs w:val="32"/>
        </w:rPr>
      </w:pPr>
      <w:r w:rsidRPr="0010218F">
        <w:rPr>
          <w:rFonts w:ascii="Bookman Old Style" w:hAnsi="Bookman Old Style" w:cs="Arial"/>
          <w:b/>
          <w:bCs/>
          <w:color w:val="202122"/>
          <w:sz w:val="32"/>
          <w:szCs w:val="32"/>
          <w:shd w:val="clear" w:color="auto" w:fill="FFFFFF"/>
        </w:rPr>
        <w:t>Electronic Voting</w:t>
      </w:r>
      <w:r w:rsidRPr="0010218F">
        <w:rPr>
          <w:rFonts w:ascii="Bookman Old Style" w:hAnsi="Bookman Old Style" w:cs="Arial"/>
          <w:color w:val="202122"/>
          <w:sz w:val="32"/>
          <w:szCs w:val="32"/>
          <w:shd w:val="clear" w:color="auto" w:fill="FFFFFF"/>
        </w:rPr>
        <w:t> is the standard means of conducting elections using </w:t>
      </w:r>
      <w:r w:rsidRPr="0010218F">
        <w:rPr>
          <w:rFonts w:ascii="Bookman Old Style" w:hAnsi="Bookman Old Style" w:cs="Arial"/>
          <w:sz w:val="32"/>
          <w:szCs w:val="32"/>
          <w:shd w:val="clear" w:color="auto" w:fill="FFFFFF"/>
        </w:rPr>
        <w:t>Electronic Voting Machines</w:t>
      </w:r>
      <w:r w:rsidRPr="0010218F">
        <w:rPr>
          <w:rFonts w:ascii="Bookman Old Style" w:hAnsi="Bookman Old Style" w:cs="Arial"/>
          <w:color w:val="202122"/>
          <w:sz w:val="32"/>
          <w:szCs w:val="32"/>
          <w:shd w:val="clear" w:color="auto" w:fill="FFFFFF"/>
        </w:rPr>
        <w:t>, sometimes called "</w:t>
      </w:r>
      <w:r w:rsidRPr="0010218F">
        <w:rPr>
          <w:rFonts w:ascii="Bookman Old Style" w:hAnsi="Bookman Old Style" w:cs="Arial"/>
          <w:b/>
          <w:bCs/>
          <w:color w:val="202122"/>
          <w:sz w:val="32"/>
          <w:szCs w:val="32"/>
          <w:shd w:val="clear" w:color="auto" w:fill="FFFFFF"/>
        </w:rPr>
        <w:t>EVMs</w:t>
      </w:r>
      <w:r w:rsidRPr="0010218F">
        <w:rPr>
          <w:rFonts w:ascii="Bookman Old Style" w:hAnsi="Bookman Old Style" w:cs="Arial"/>
          <w:color w:val="202122"/>
          <w:sz w:val="32"/>
          <w:szCs w:val="32"/>
          <w:shd w:val="clear" w:color="auto" w:fill="FFFFFF"/>
        </w:rPr>
        <w:t>" in </w:t>
      </w:r>
      <w:r w:rsidRPr="0010218F">
        <w:rPr>
          <w:rFonts w:ascii="Bookman Old Style" w:hAnsi="Bookman Old Style" w:cs="Arial"/>
          <w:sz w:val="32"/>
          <w:szCs w:val="32"/>
          <w:shd w:val="clear" w:color="auto" w:fill="FFFFFF"/>
        </w:rPr>
        <w:t>India</w:t>
      </w:r>
      <w:r w:rsidRPr="0010218F">
        <w:rPr>
          <w:rFonts w:ascii="Bookman Old Style" w:hAnsi="Bookman Old Style" w:cs="Arial"/>
          <w:color w:val="202122"/>
          <w:sz w:val="32"/>
          <w:szCs w:val="32"/>
          <w:shd w:val="clear" w:color="auto" w:fill="FFFFFF"/>
        </w:rPr>
        <w:t xml:space="preserve">. The use of EVMs and electronic voting was developed and tested by the state-owned Electronics Corporation of India and Bharat Electronics in the 1990s. They were introduced in Indian elections between 1998 and 2001, in a phased manner. Prior to the introduction of electronic voting, India used paper ballots and manual counting. The paper ballots method was widely </w:t>
      </w:r>
      <w:r w:rsidR="007105B4" w:rsidRPr="0010218F">
        <w:rPr>
          <w:rFonts w:ascii="Bookman Old Style" w:hAnsi="Bookman Old Style" w:cs="Arial"/>
          <w:color w:val="202122"/>
          <w:sz w:val="32"/>
          <w:szCs w:val="32"/>
          <w:shd w:val="clear" w:color="auto" w:fill="FFFFFF"/>
        </w:rPr>
        <w:t>criticized</w:t>
      </w:r>
      <w:r w:rsidRPr="0010218F">
        <w:rPr>
          <w:rFonts w:ascii="Bookman Old Style" w:hAnsi="Bookman Old Style" w:cs="Arial"/>
          <w:color w:val="202122"/>
          <w:sz w:val="32"/>
          <w:szCs w:val="32"/>
          <w:shd w:val="clear" w:color="auto" w:fill="FFFFFF"/>
        </w:rPr>
        <w:t xml:space="preserve"> because of fraudulent voting and booth capturing, where party loyalists captured booths and stuffed them with pre-filled fake ballots. The printed paper ballots were also more expensive, requiring substantial post-voting resources to count hundreds of millions of individual ballots. Embedded EVM features such as "electronically limiting the rate of casting votes to five per minute", a security "lock-close" feature, an electronic database of "voting signatures and thumb impressions" to confirm the identity of the voter, conducting elections in phases over several weeks while deploying extensive security personnel at each booth have helped reduce electoral fraud </w:t>
      </w:r>
      <w:r w:rsidRPr="0010218F">
        <w:rPr>
          <w:rFonts w:ascii="Bookman Old Style" w:hAnsi="Bookman Old Style" w:cs="Arial"/>
          <w:color w:val="202122"/>
          <w:sz w:val="32"/>
          <w:szCs w:val="32"/>
          <w:shd w:val="clear" w:color="auto" w:fill="FFFFFF"/>
        </w:rPr>
        <w:lastRenderedPageBreak/>
        <w:t>and abuse, eliminate booth capturing and create more competitive and fairer elections. Indian EVMs are stand-alone machines built with once write, </w:t>
      </w:r>
      <w:r w:rsidRPr="0010218F">
        <w:rPr>
          <w:rFonts w:ascii="Bookman Old Style" w:hAnsi="Bookman Old Style" w:cs="Arial"/>
          <w:sz w:val="32"/>
          <w:szCs w:val="32"/>
          <w:shd w:val="clear" w:color="auto" w:fill="FFFFFF"/>
        </w:rPr>
        <w:t>read only memory</w:t>
      </w:r>
      <w:r w:rsidRPr="0010218F">
        <w:rPr>
          <w:rFonts w:ascii="Bookman Old Style" w:hAnsi="Bookman Old Style" w:cs="Arial"/>
          <w:color w:val="202122"/>
          <w:sz w:val="32"/>
          <w:szCs w:val="32"/>
          <w:shd w:val="clear" w:color="auto" w:fill="FFFFFF"/>
        </w:rPr>
        <w:t>. The EVMs are produced with secure manufacturing practices, and by design, are self-contained, battery-powered and lack any networking capability. They do not have any wireless or wired internet components and interface. The M3 version of the EVMs includes the VVPAT system.</w:t>
      </w:r>
      <w:r w:rsidRPr="0010218F">
        <w:rPr>
          <w:rFonts w:ascii="Bookman Old Style" w:hAnsi="Bookman Old Style"/>
          <w:color w:val="000000" w:themeColor="text1"/>
          <w:sz w:val="32"/>
          <w:szCs w:val="32"/>
        </w:rPr>
        <w:t xml:space="preserve"> </w:t>
      </w:r>
    </w:p>
    <w:p w14:paraId="301AE5E5" w14:textId="4A9C0EA4" w:rsidR="00B27C00" w:rsidRDefault="00B27C00" w:rsidP="00346DAA">
      <w:pPr>
        <w:spacing w:line="360" w:lineRule="auto"/>
        <w:jc w:val="both"/>
        <w:rPr>
          <w:rFonts w:ascii="Bookman Old Style" w:hAnsi="Bookman Old Style"/>
          <w:color w:val="000000" w:themeColor="text1"/>
          <w:sz w:val="28"/>
          <w:szCs w:val="28"/>
        </w:rPr>
      </w:pPr>
      <w:r>
        <w:rPr>
          <w:rFonts w:ascii="Times New Roman" w:hAnsi="Times New Roman" w:cs="Times New Roman"/>
          <w:b/>
          <w:bCs/>
          <w:noProof/>
          <w:sz w:val="36"/>
          <w:szCs w:val="36"/>
          <w:u w:val="single"/>
        </w:rPr>
        <mc:AlternateContent>
          <mc:Choice Requires="wps">
            <w:drawing>
              <wp:anchor distT="0" distB="0" distL="114300" distR="114300" simplePos="0" relativeHeight="251670528" behindDoc="0" locked="0" layoutInCell="1" allowOverlap="1" wp14:anchorId="12FDC3CB" wp14:editId="09CD34A8">
                <wp:simplePos x="0" y="0"/>
                <wp:positionH relativeFrom="column">
                  <wp:posOffset>71534</wp:posOffset>
                </wp:positionH>
                <wp:positionV relativeFrom="paragraph">
                  <wp:posOffset>209633</wp:posOffset>
                </wp:positionV>
                <wp:extent cx="6233242" cy="484505"/>
                <wp:effectExtent l="0" t="0" r="15240" b="10795"/>
                <wp:wrapNone/>
                <wp:docPr id="17" name="Rectangle 17"/>
                <wp:cNvGraphicFramePr/>
                <a:graphic xmlns:a="http://schemas.openxmlformats.org/drawingml/2006/main">
                  <a:graphicData uri="http://schemas.microsoft.com/office/word/2010/wordprocessingShape">
                    <wps:wsp>
                      <wps:cNvSpPr/>
                      <wps:spPr>
                        <a:xfrm>
                          <a:off x="0" y="0"/>
                          <a:ext cx="6233242"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4ABB6" w14:textId="77777777" w:rsidR="00A67972" w:rsidRPr="00A67972" w:rsidRDefault="00A67972" w:rsidP="00A67972">
                            <w:pPr>
                              <w:jc w:val="both"/>
                              <w:rPr>
                                <w:rFonts w:ascii="Bookman Old Style" w:hAnsi="Bookman Old Style"/>
                                <w:sz w:val="32"/>
                                <w:szCs w:val="40"/>
                              </w:rPr>
                            </w:pPr>
                            <w:r w:rsidRPr="00A67972">
                              <w:rPr>
                                <w:rFonts w:ascii="Bookman Old Style" w:hAnsi="Bookman Old Style" w:cs="Times New Roman"/>
                                <w:b/>
                                <w:bCs/>
                                <w:sz w:val="40"/>
                                <w:szCs w:val="40"/>
                                <w:u w:val="single"/>
                              </w:rPr>
                              <w:t>Problems with the Existing Voter Registration System</w:t>
                            </w:r>
                          </w:p>
                          <w:p w14:paraId="1799F76C" w14:textId="77777777" w:rsidR="00A67972" w:rsidRPr="00A67972" w:rsidRDefault="00A67972" w:rsidP="00A67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DC3CB" id="Rectangle 17" o:spid="_x0000_s1032" style="position:absolute;left:0;text-align:left;margin-left:5.65pt;margin-top:16.5pt;width:490.8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" fillcolor="white [3201]" strokecolor="black [3213]" strokeweight="1pt">
                <v:textbox>
                  <w:txbxContent>
                    <w:p w14:paraId="3C44ABB6" w14:textId="77777777" w:rsidR="00A67972" w:rsidRPr="00A67972" w:rsidRDefault="00A67972" w:rsidP="00A67972">
                      <w:pPr>
                        <w:jc w:val="both"/>
                        <w:rPr>
                          <w:rFonts w:ascii="Bookman Old Style" w:hAnsi="Bookman Old Style"/>
                          <w:sz w:val="32"/>
                          <w:szCs w:val="40"/>
                        </w:rPr>
                      </w:pPr>
                      <w:r w:rsidRPr="00A67972">
                        <w:rPr>
                          <w:rFonts w:ascii="Bookman Old Style" w:hAnsi="Bookman Old Style" w:cs="Times New Roman"/>
                          <w:b/>
                          <w:bCs/>
                          <w:sz w:val="40"/>
                          <w:szCs w:val="40"/>
                          <w:u w:val="single"/>
                        </w:rPr>
                        <w:t>Problems with the Existing Voter Registration System</w:t>
                      </w:r>
                    </w:p>
                    <w:p w14:paraId="1799F76C" w14:textId="77777777" w:rsidR="00A67972" w:rsidRPr="00A67972" w:rsidRDefault="00A67972" w:rsidP="00A67972">
                      <w:pPr>
                        <w:jc w:val="center"/>
                      </w:pPr>
                    </w:p>
                  </w:txbxContent>
                </v:textbox>
              </v:rect>
            </w:pict>
          </mc:Fallback>
        </mc:AlternateContent>
      </w:r>
    </w:p>
    <w:p w14:paraId="0A694B24" w14:textId="16EEB22C" w:rsidR="00A67972" w:rsidRDefault="00A67972" w:rsidP="00A67972">
      <w:pPr>
        <w:jc w:val="both"/>
        <w:rPr>
          <w:sz w:val="28"/>
          <w:szCs w:val="36"/>
        </w:rPr>
      </w:pPr>
    </w:p>
    <w:p w14:paraId="760E0F9B" w14:textId="77777777" w:rsidR="00B27C00" w:rsidRPr="00CE00D6" w:rsidRDefault="00B27C00" w:rsidP="00B27C00">
      <w:pPr>
        <w:rPr>
          <w:b/>
          <w:sz w:val="32"/>
        </w:rPr>
      </w:pPr>
    </w:p>
    <w:p w14:paraId="1479B36F" w14:textId="08908C93"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 xml:space="preserve">Large space and manpower </w:t>
      </w:r>
      <w:r w:rsidR="007105B4" w:rsidRPr="0010218F">
        <w:rPr>
          <w:rFonts w:ascii="Bookman Old Style" w:hAnsi="Bookman Old Style"/>
          <w:sz w:val="32"/>
          <w:szCs w:val="32"/>
        </w:rPr>
        <w:t>are</w:t>
      </w:r>
      <w:r w:rsidRPr="0010218F">
        <w:rPr>
          <w:rFonts w:ascii="Bookman Old Style" w:hAnsi="Bookman Old Style"/>
          <w:sz w:val="32"/>
          <w:szCs w:val="32"/>
        </w:rPr>
        <w:t xml:space="preserve"> required to setup voting booths in multiple areas around city or village.</w:t>
      </w:r>
    </w:p>
    <w:p w14:paraId="1BE56233"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High security has to be maintained on the date of election.</w:t>
      </w:r>
    </w:p>
    <w:p w14:paraId="49F4ECD5"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Voter must visit the place where voting booth is arranged.</w:t>
      </w:r>
    </w:p>
    <w:p w14:paraId="542E8AF5"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Sometimes, voter needs to stand in a queue for a long time.</w:t>
      </w:r>
    </w:p>
    <w:p w14:paraId="1895C235"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Again, manpower is required for volunteering and assistant of voters at the place of voting.</w:t>
      </w:r>
    </w:p>
    <w:p w14:paraId="44481FA1"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Voting process is done manually on voting machine.</w:t>
      </w:r>
    </w:p>
    <w:p w14:paraId="1DF23C0E"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lastRenderedPageBreak/>
        <w:t>Vote counting is done with the manual process.</w:t>
      </w:r>
    </w:p>
    <w:p w14:paraId="70F6B362" w14:textId="77777777" w:rsidR="00B27C00" w:rsidRPr="0010218F" w:rsidRDefault="00B27C00"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Then there is a gap of few days for results to be displayed.</w:t>
      </w:r>
    </w:p>
    <w:p w14:paraId="434CAFB0" w14:textId="5FD13FED" w:rsidR="00B27C00" w:rsidRPr="0010218F" w:rsidRDefault="007105B4" w:rsidP="007C50E7">
      <w:pPr>
        <w:pStyle w:val="ListParagraph"/>
        <w:numPr>
          <w:ilvl w:val="0"/>
          <w:numId w:val="6"/>
        </w:numPr>
        <w:spacing w:after="240" w:line="360" w:lineRule="auto"/>
        <w:jc w:val="both"/>
        <w:rPr>
          <w:rFonts w:ascii="Bookman Old Style" w:hAnsi="Bookman Old Style"/>
          <w:sz w:val="32"/>
          <w:szCs w:val="32"/>
        </w:rPr>
      </w:pPr>
      <w:r w:rsidRPr="0010218F">
        <w:rPr>
          <w:rFonts w:ascii="Bookman Old Style" w:hAnsi="Bookman Old Style"/>
          <w:sz w:val="32"/>
          <w:szCs w:val="32"/>
        </w:rPr>
        <w:t>So,</w:t>
      </w:r>
      <w:r w:rsidR="00B27C00" w:rsidRPr="0010218F">
        <w:rPr>
          <w:rFonts w:ascii="Bookman Old Style" w:hAnsi="Bookman Old Style"/>
          <w:sz w:val="32"/>
          <w:szCs w:val="32"/>
        </w:rPr>
        <w:t xml:space="preserve"> if we see, here in traditional voting system, we need lot of manpower, energy, and time to conduct this process.</w:t>
      </w:r>
    </w:p>
    <w:p w14:paraId="1E03777B" w14:textId="14DB35DD" w:rsidR="00FF1209" w:rsidRDefault="00FF1209" w:rsidP="00DC071F">
      <w:pPr>
        <w:spacing w:line="360" w:lineRule="auto"/>
        <w:jc w:val="both"/>
        <w:rPr>
          <w:rFonts w:ascii="Bookman Old Style" w:hAnsi="Bookman Old Style"/>
          <w:color w:val="000000" w:themeColor="text1"/>
          <w:sz w:val="28"/>
          <w:szCs w:val="28"/>
        </w:rPr>
      </w:pPr>
    </w:p>
    <w:p w14:paraId="749AA271" w14:textId="77777777" w:rsidR="00D43646" w:rsidRDefault="00D43646" w:rsidP="00DC071F">
      <w:pPr>
        <w:spacing w:line="360" w:lineRule="auto"/>
        <w:jc w:val="both"/>
        <w:rPr>
          <w:rFonts w:ascii="Bookman Old Style" w:hAnsi="Bookman Old Style"/>
          <w:b/>
          <w:bCs/>
          <w:sz w:val="44"/>
          <w:szCs w:val="44"/>
          <w:u w:val="single"/>
        </w:rPr>
      </w:pPr>
    </w:p>
    <w:p w14:paraId="7B81F3A3" w14:textId="77777777" w:rsidR="00D43646" w:rsidRDefault="00D43646" w:rsidP="00DC071F">
      <w:pPr>
        <w:spacing w:line="360" w:lineRule="auto"/>
        <w:jc w:val="both"/>
        <w:rPr>
          <w:rFonts w:ascii="Bookman Old Style" w:hAnsi="Bookman Old Style"/>
          <w:b/>
          <w:bCs/>
          <w:sz w:val="44"/>
          <w:szCs w:val="44"/>
          <w:u w:val="single"/>
        </w:rPr>
      </w:pPr>
    </w:p>
    <w:p w14:paraId="392D62D4" w14:textId="77777777" w:rsidR="00D43646" w:rsidRDefault="00D43646" w:rsidP="00DC071F">
      <w:pPr>
        <w:spacing w:line="360" w:lineRule="auto"/>
        <w:jc w:val="both"/>
        <w:rPr>
          <w:rFonts w:ascii="Bookman Old Style" w:hAnsi="Bookman Old Style"/>
          <w:b/>
          <w:bCs/>
          <w:sz w:val="44"/>
          <w:szCs w:val="44"/>
          <w:u w:val="single"/>
        </w:rPr>
      </w:pPr>
    </w:p>
    <w:p w14:paraId="1F400ACF" w14:textId="77777777" w:rsidR="00D43646" w:rsidRDefault="00D43646" w:rsidP="00DC071F">
      <w:pPr>
        <w:spacing w:line="360" w:lineRule="auto"/>
        <w:jc w:val="both"/>
        <w:rPr>
          <w:rFonts w:ascii="Bookman Old Style" w:hAnsi="Bookman Old Style"/>
          <w:b/>
          <w:bCs/>
          <w:sz w:val="44"/>
          <w:szCs w:val="44"/>
          <w:u w:val="single"/>
        </w:rPr>
      </w:pPr>
    </w:p>
    <w:p w14:paraId="3FFF39A1" w14:textId="77777777" w:rsidR="00D43646" w:rsidRDefault="00D43646" w:rsidP="00DC071F">
      <w:pPr>
        <w:spacing w:line="360" w:lineRule="auto"/>
        <w:jc w:val="both"/>
        <w:rPr>
          <w:rFonts w:ascii="Bookman Old Style" w:hAnsi="Bookman Old Style"/>
          <w:b/>
          <w:bCs/>
          <w:sz w:val="44"/>
          <w:szCs w:val="44"/>
          <w:u w:val="single"/>
        </w:rPr>
      </w:pPr>
    </w:p>
    <w:p w14:paraId="27FA7CBE" w14:textId="77777777" w:rsidR="00D43646" w:rsidRDefault="00D43646" w:rsidP="00DC071F">
      <w:pPr>
        <w:spacing w:line="360" w:lineRule="auto"/>
        <w:jc w:val="both"/>
        <w:rPr>
          <w:rFonts w:ascii="Bookman Old Style" w:hAnsi="Bookman Old Style"/>
          <w:b/>
          <w:bCs/>
          <w:sz w:val="44"/>
          <w:szCs w:val="44"/>
          <w:u w:val="single"/>
        </w:rPr>
      </w:pPr>
    </w:p>
    <w:p w14:paraId="6C6C85CE" w14:textId="77777777" w:rsidR="00D43646" w:rsidRDefault="00D43646" w:rsidP="00DC071F">
      <w:pPr>
        <w:spacing w:line="360" w:lineRule="auto"/>
        <w:jc w:val="both"/>
        <w:rPr>
          <w:rFonts w:ascii="Bookman Old Style" w:hAnsi="Bookman Old Style"/>
          <w:b/>
          <w:bCs/>
          <w:sz w:val="44"/>
          <w:szCs w:val="44"/>
          <w:u w:val="single"/>
        </w:rPr>
      </w:pPr>
    </w:p>
    <w:p w14:paraId="37DF3C72" w14:textId="77777777" w:rsidR="00EE6317" w:rsidRDefault="00EE6317" w:rsidP="00DC071F">
      <w:pPr>
        <w:spacing w:line="360" w:lineRule="auto"/>
        <w:jc w:val="both"/>
        <w:rPr>
          <w:rFonts w:ascii="Bookman Old Style" w:hAnsi="Bookman Old Style"/>
          <w:b/>
          <w:bCs/>
          <w:sz w:val="44"/>
          <w:szCs w:val="44"/>
          <w:u w:val="single"/>
        </w:rPr>
      </w:pPr>
    </w:p>
    <w:p w14:paraId="563692FA" w14:textId="77777777" w:rsidR="00EE6317" w:rsidRDefault="00EE6317" w:rsidP="00DC071F">
      <w:pPr>
        <w:spacing w:line="360" w:lineRule="auto"/>
        <w:jc w:val="both"/>
        <w:rPr>
          <w:rFonts w:ascii="Bookman Old Style" w:hAnsi="Bookman Old Style"/>
          <w:b/>
          <w:bCs/>
          <w:sz w:val="44"/>
          <w:szCs w:val="44"/>
          <w:u w:val="single"/>
        </w:rPr>
      </w:pPr>
    </w:p>
    <w:p w14:paraId="38AE1CCD" w14:textId="06B16168" w:rsidR="00DC071F" w:rsidRDefault="00DC071F" w:rsidP="00DC071F">
      <w:pPr>
        <w:spacing w:line="360" w:lineRule="auto"/>
        <w:jc w:val="both"/>
        <w:rPr>
          <w:rFonts w:ascii="Bookman Old Style" w:hAnsi="Bookman Old Style"/>
          <w:b/>
          <w:bCs/>
          <w:sz w:val="44"/>
          <w:szCs w:val="44"/>
          <w:u w:val="single"/>
        </w:rPr>
      </w:pPr>
      <w:r w:rsidRPr="00DC071F">
        <w:rPr>
          <w:rFonts w:ascii="Bookman Old Style" w:hAnsi="Bookman Old Style"/>
          <w:b/>
          <w:bCs/>
          <w:sz w:val="44"/>
          <w:szCs w:val="44"/>
          <w:u w:val="single"/>
        </w:rPr>
        <w:lastRenderedPageBreak/>
        <w:t>5.SYSTEM DESIGN</w:t>
      </w:r>
    </w:p>
    <w:p w14:paraId="674FB53A" w14:textId="5AC58DAF" w:rsidR="00DC071F" w:rsidRDefault="00DE5BDE" w:rsidP="00DC071F">
      <w:pPr>
        <w:spacing w:line="360" w:lineRule="auto"/>
        <w:jc w:val="both"/>
        <w:rPr>
          <w:rFonts w:ascii="Bookman Old Style" w:hAnsi="Bookman Old Style"/>
          <w:b/>
          <w:bCs/>
          <w:sz w:val="44"/>
          <w:szCs w:val="44"/>
          <w:u w:val="single"/>
        </w:rPr>
      </w:pPr>
      <w:r>
        <w:rPr>
          <w:noProof/>
        </w:rPr>
        <w:drawing>
          <wp:inline distT="0" distB="0" distL="0" distR="0" wp14:anchorId="0E4F03BA" wp14:editId="01D870BD">
            <wp:extent cx="5943600" cy="1217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17930"/>
                    </a:xfrm>
                    <a:prstGeom prst="rect">
                      <a:avLst/>
                    </a:prstGeom>
                    <a:noFill/>
                    <a:ln>
                      <a:noFill/>
                    </a:ln>
                  </pic:spPr>
                </pic:pic>
              </a:graphicData>
            </a:graphic>
          </wp:inline>
        </w:drawing>
      </w:r>
    </w:p>
    <w:p w14:paraId="2C610636" w14:textId="0346068A" w:rsidR="00DE5BDE" w:rsidRPr="002A25F1" w:rsidRDefault="00AA4FA3" w:rsidP="007C50E7">
      <w:pPr>
        <w:pStyle w:val="ListParagraph"/>
        <w:numPr>
          <w:ilvl w:val="0"/>
          <w:numId w:val="10"/>
        </w:numPr>
        <w:spacing w:line="360" w:lineRule="auto"/>
        <w:jc w:val="both"/>
        <w:rPr>
          <w:rFonts w:ascii="Bookman Old Style" w:hAnsi="Bookman Old Style"/>
          <w:b/>
          <w:bCs/>
          <w:sz w:val="36"/>
          <w:szCs w:val="36"/>
          <w:u w:val="single"/>
        </w:rPr>
      </w:pPr>
      <w:r w:rsidRPr="002A25F1">
        <w:rPr>
          <w:rFonts w:ascii="Bookman Old Style" w:hAnsi="Bookman Old Style"/>
          <w:b/>
          <w:bCs/>
          <w:sz w:val="36"/>
          <w:szCs w:val="36"/>
          <w:u w:val="single"/>
        </w:rPr>
        <w:t>VOTERS</w:t>
      </w:r>
    </w:p>
    <w:p w14:paraId="1A574022" w14:textId="77777777" w:rsidR="00DE5BDE" w:rsidRPr="0010218F" w:rsidRDefault="00DE5BDE" w:rsidP="00DE5BDE">
      <w:pPr>
        <w:rPr>
          <w:rFonts w:ascii="Bookman Old Style" w:hAnsi="Bookman Old Style" w:cstheme="minorHAnsi"/>
          <w:sz w:val="32"/>
          <w:szCs w:val="32"/>
        </w:rPr>
      </w:pPr>
      <w:r w:rsidRPr="0010218F">
        <w:rPr>
          <w:rFonts w:ascii="Bookman Old Style" w:hAnsi="Bookman Old Style" w:cstheme="minorHAnsi"/>
          <w:sz w:val="32"/>
          <w:szCs w:val="32"/>
        </w:rPr>
        <w:t>Voters are the people who will first sign up on online voting panel. And then at the time of voting, they will login and do vote to their respective group or candidate via system.</w:t>
      </w:r>
    </w:p>
    <w:p w14:paraId="711B8C6E" w14:textId="24E21F5E" w:rsidR="00DE5BDE" w:rsidRPr="0010218F" w:rsidRDefault="00DE5BDE" w:rsidP="00DE5BDE">
      <w:pPr>
        <w:rPr>
          <w:rFonts w:ascii="Bookman Old Style" w:hAnsi="Bookman Old Style" w:cstheme="minorHAnsi"/>
          <w:sz w:val="32"/>
          <w:szCs w:val="32"/>
        </w:rPr>
      </w:pPr>
      <w:r w:rsidRPr="0010218F">
        <w:rPr>
          <w:rFonts w:ascii="Bookman Old Style" w:hAnsi="Bookman Old Style" w:cstheme="minorHAnsi"/>
          <w:sz w:val="32"/>
          <w:szCs w:val="32"/>
        </w:rPr>
        <w:t>Following data from voter side will be provided to the system at the time of registration:</w:t>
      </w:r>
    </w:p>
    <w:p w14:paraId="48E74D73"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Name</w:t>
      </w:r>
      <w:r w:rsidRPr="0010218F">
        <w:rPr>
          <w:rFonts w:ascii="Bookman Old Style" w:hAnsi="Bookman Old Style" w:cstheme="minorHAnsi"/>
          <w:sz w:val="32"/>
          <w:szCs w:val="32"/>
        </w:rPr>
        <w:tab/>
      </w:r>
    </w:p>
    <w:p w14:paraId="6C93076C" w14:textId="6BA5B284" w:rsidR="00DE5BDE" w:rsidRPr="0010218F" w:rsidRDefault="0010218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Voter ID</w:t>
      </w:r>
    </w:p>
    <w:p w14:paraId="5F90A17C"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Address</w:t>
      </w:r>
    </w:p>
    <w:p w14:paraId="4A8FF793"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Status</w:t>
      </w:r>
    </w:p>
    <w:p w14:paraId="1019A0F7"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Votes</w:t>
      </w:r>
    </w:p>
    <w:p w14:paraId="4240E00C"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Role (voter/group)</w:t>
      </w:r>
    </w:p>
    <w:p w14:paraId="4DE00EAA"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Photo</w:t>
      </w:r>
    </w:p>
    <w:p w14:paraId="279F7596" w14:textId="77777777" w:rsidR="00DE5BDE" w:rsidRPr="0010218F" w:rsidRDefault="00DE5BDE" w:rsidP="007C50E7">
      <w:pPr>
        <w:pStyle w:val="ListParagraph"/>
        <w:numPr>
          <w:ilvl w:val="0"/>
          <w:numId w:val="8"/>
        </w:numPr>
        <w:spacing w:after="200" w:line="276" w:lineRule="auto"/>
        <w:rPr>
          <w:rFonts w:ascii="Bookman Old Style" w:hAnsi="Bookman Old Style" w:cstheme="minorHAnsi"/>
          <w:sz w:val="32"/>
          <w:szCs w:val="32"/>
        </w:rPr>
      </w:pPr>
      <w:r w:rsidRPr="0010218F">
        <w:rPr>
          <w:rFonts w:ascii="Bookman Old Style" w:hAnsi="Bookman Old Style" w:cstheme="minorHAnsi"/>
          <w:sz w:val="32"/>
          <w:szCs w:val="32"/>
        </w:rPr>
        <w:t>Password</w:t>
      </w:r>
    </w:p>
    <w:p w14:paraId="5DB608D9" w14:textId="77777777" w:rsidR="00B22E15" w:rsidRDefault="00B22E15" w:rsidP="00397B64">
      <w:pPr>
        <w:rPr>
          <w:rFonts w:ascii="Bookman Old Style" w:hAnsi="Bookman Old Style" w:cstheme="minorHAnsi"/>
          <w:b/>
          <w:bCs/>
          <w:sz w:val="32"/>
          <w:szCs w:val="32"/>
        </w:rPr>
      </w:pPr>
    </w:p>
    <w:p w14:paraId="713435BB" w14:textId="4BA395C8" w:rsidR="00397B64" w:rsidRPr="00397B64" w:rsidRDefault="00397B64" w:rsidP="00397B64">
      <w:pPr>
        <w:rPr>
          <w:rFonts w:ascii="Bookman Old Style" w:hAnsi="Bookman Old Style" w:cstheme="minorHAnsi"/>
          <w:b/>
          <w:bCs/>
          <w:sz w:val="32"/>
          <w:szCs w:val="32"/>
        </w:rPr>
      </w:pPr>
      <w:r w:rsidRPr="00397B64">
        <w:rPr>
          <w:rFonts w:ascii="Bookman Old Style" w:hAnsi="Bookman Old Style" w:cstheme="minorHAnsi"/>
          <w:b/>
          <w:bCs/>
          <w:sz w:val="32"/>
          <w:szCs w:val="32"/>
        </w:rPr>
        <w:t>Voter responsibilities:</w:t>
      </w:r>
    </w:p>
    <w:p w14:paraId="7AFE2A0F" w14:textId="77777777" w:rsidR="00397B64" w:rsidRPr="00397B64" w:rsidRDefault="00397B64" w:rsidP="007C50E7">
      <w:pPr>
        <w:pStyle w:val="ListParagraph"/>
        <w:numPr>
          <w:ilvl w:val="0"/>
          <w:numId w:val="9"/>
        </w:numPr>
        <w:spacing w:after="200" w:line="276" w:lineRule="auto"/>
        <w:rPr>
          <w:rFonts w:ascii="Bookman Old Style" w:hAnsi="Bookman Old Style" w:cstheme="minorHAnsi"/>
          <w:b/>
          <w:bCs/>
          <w:sz w:val="32"/>
          <w:szCs w:val="32"/>
        </w:rPr>
      </w:pPr>
      <w:r w:rsidRPr="00397B64">
        <w:rPr>
          <w:rFonts w:ascii="Bookman Old Style" w:hAnsi="Bookman Old Style" w:cstheme="minorHAnsi"/>
          <w:sz w:val="32"/>
          <w:szCs w:val="32"/>
        </w:rPr>
        <w:t>Registration on system</w:t>
      </w:r>
    </w:p>
    <w:p w14:paraId="03A08DA5" w14:textId="77777777" w:rsidR="00397B64" w:rsidRPr="00397B64" w:rsidRDefault="00397B64" w:rsidP="007C50E7">
      <w:pPr>
        <w:pStyle w:val="ListParagraph"/>
        <w:numPr>
          <w:ilvl w:val="0"/>
          <w:numId w:val="9"/>
        </w:numPr>
        <w:spacing w:after="200" w:line="276" w:lineRule="auto"/>
        <w:rPr>
          <w:rFonts w:ascii="Bookman Old Style" w:hAnsi="Bookman Old Style" w:cstheme="minorHAnsi"/>
          <w:b/>
          <w:bCs/>
          <w:sz w:val="32"/>
          <w:szCs w:val="32"/>
        </w:rPr>
      </w:pPr>
      <w:r w:rsidRPr="00397B64">
        <w:rPr>
          <w:rFonts w:ascii="Bookman Old Style" w:hAnsi="Bookman Old Style" w:cstheme="minorHAnsi"/>
          <w:sz w:val="32"/>
          <w:szCs w:val="32"/>
        </w:rPr>
        <w:t>Login to system</w:t>
      </w:r>
    </w:p>
    <w:p w14:paraId="4166A0B9" w14:textId="395A3208" w:rsidR="00397B64" w:rsidRPr="00397B64" w:rsidRDefault="00397B64" w:rsidP="007C50E7">
      <w:pPr>
        <w:pStyle w:val="ListParagraph"/>
        <w:numPr>
          <w:ilvl w:val="0"/>
          <w:numId w:val="9"/>
        </w:numPr>
        <w:spacing w:after="200" w:line="276" w:lineRule="auto"/>
        <w:rPr>
          <w:rFonts w:ascii="Bookman Old Style" w:hAnsi="Bookman Old Style" w:cstheme="minorHAnsi"/>
          <w:b/>
          <w:bCs/>
          <w:sz w:val="32"/>
          <w:szCs w:val="32"/>
        </w:rPr>
      </w:pPr>
      <w:r w:rsidRPr="00397B64">
        <w:rPr>
          <w:rFonts w:ascii="Bookman Old Style" w:hAnsi="Bookman Old Style" w:cstheme="minorHAnsi"/>
          <w:sz w:val="32"/>
          <w:szCs w:val="32"/>
        </w:rPr>
        <w:t>Voting for the candidate</w:t>
      </w:r>
    </w:p>
    <w:p w14:paraId="543E3399" w14:textId="6B057554" w:rsidR="00397B64" w:rsidRPr="008905E2" w:rsidRDefault="00397B64" w:rsidP="007C50E7">
      <w:pPr>
        <w:pStyle w:val="ListParagraph"/>
        <w:numPr>
          <w:ilvl w:val="0"/>
          <w:numId w:val="9"/>
        </w:numPr>
        <w:spacing w:after="200" w:line="276" w:lineRule="auto"/>
        <w:rPr>
          <w:rFonts w:ascii="Bookman Old Style" w:hAnsi="Bookman Old Style" w:cstheme="minorHAnsi"/>
          <w:b/>
          <w:bCs/>
          <w:sz w:val="32"/>
          <w:szCs w:val="32"/>
        </w:rPr>
      </w:pPr>
      <w:r>
        <w:rPr>
          <w:rFonts w:ascii="Bookman Old Style" w:hAnsi="Bookman Old Style" w:cstheme="minorHAnsi"/>
          <w:sz w:val="32"/>
          <w:szCs w:val="32"/>
        </w:rPr>
        <w:lastRenderedPageBreak/>
        <w:t>Download PDF</w:t>
      </w:r>
    </w:p>
    <w:p w14:paraId="4B73134C" w14:textId="77777777" w:rsidR="008905E2" w:rsidRPr="00397B64" w:rsidRDefault="008905E2" w:rsidP="008905E2">
      <w:pPr>
        <w:pStyle w:val="ListParagraph"/>
        <w:spacing w:after="200" w:line="276" w:lineRule="auto"/>
        <w:rPr>
          <w:rFonts w:ascii="Bookman Old Style" w:hAnsi="Bookman Old Style" w:cstheme="minorHAnsi"/>
          <w:b/>
          <w:bCs/>
          <w:sz w:val="32"/>
          <w:szCs w:val="32"/>
        </w:rPr>
      </w:pPr>
    </w:p>
    <w:p w14:paraId="7CA0B0C6" w14:textId="6D9FD070" w:rsidR="00DE5BDE" w:rsidRPr="008905E2" w:rsidRDefault="008905E2" w:rsidP="007C50E7">
      <w:pPr>
        <w:pStyle w:val="ListParagraph"/>
        <w:numPr>
          <w:ilvl w:val="0"/>
          <w:numId w:val="10"/>
        </w:numPr>
        <w:spacing w:line="360" w:lineRule="auto"/>
        <w:jc w:val="both"/>
        <w:rPr>
          <w:rFonts w:ascii="Bookman Old Style" w:hAnsi="Bookman Old Style"/>
          <w:b/>
          <w:bCs/>
          <w:sz w:val="36"/>
          <w:szCs w:val="36"/>
          <w:u w:val="single"/>
        </w:rPr>
      </w:pPr>
      <w:r w:rsidRPr="008905E2">
        <w:rPr>
          <w:rFonts w:ascii="Bookman Old Style" w:hAnsi="Bookman Old Style"/>
          <w:b/>
          <w:bCs/>
          <w:sz w:val="36"/>
          <w:szCs w:val="36"/>
          <w:u w:val="single"/>
        </w:rPr>
        <w:t>SYSTEM</w:t>
      </w:r>
    </w:p>
    <w:p w14:paraId="15F120EC" w14:textId="37D75EA3" w:rsidR="00397B64" w:rsidRPr="00397B64" w:rsidRDefault="00397B64" w:rsidP="00397B64">
      <w:pPr>
        <w:rPr>
          <w:rFonts w:ascii="Bookman Old Style" w:hAnsi="Bookman Old Style" w:cstheme="minorHAnsi"/>
          <w:sz w:val="32"/>
          <w:szCs w:val="36"/>
        </w:rPr>
      </w:pPr>
      <w:r w:rsidRPr="00397B64">
        <w:rPr>
          <w:rFonts w:ascii="Bookman Old Style" w:hAnsi="Bookman Old Style" w:cstheme="minorHAnsi"/>
          <w:sz w:val="32"/>
          <w:szCs w:val="36"/>
        </w:rPr>
        <w:t>System is an online platform where election process is held. So</w:t>
      </w:r>
      <w:r>
        <w:rPr>
          <w:rFonts w:ascii="Bookman Old Style" w:hAnsi="Bookman Old Style" w:cstheme="minorHAnsi"/>
          <w:sz w:val="32"/>
          <w:szCs w:val="36"/>
        </w:rPr>
        <w:t>,</w:t>
      </w:r>
      <w:r w:rsidRPr="00397B64">
        <w:rPr>
          <w:rFonts w:ascii="Bookman Old Style" w:hAnsi="Bookman Old Style" w:cstheme="minorHAnsi"/>
          <w:sz w:val="32"/>
          <w:szCs w:val="36"/>
        </w:rPr>
        <w:t xml:space="preserve"> the voters and groups are registered here. And with the help of system, voters can do voting and groups can monitor their status. </w:t>
      </w:r>
      <w:r>
        <w:rPr>
          <w:rFonts w:ascii="Bookman Old Style" w:hAnsi="Bookman Old Style" w:cstheme="minorHAnsi"/>
          <w:sz w:val="32"/>
          <w:szCs w:val="36"/>
        </w:rPr>
        <w:t>Users can avail the PDF confirmation</w:t>
      </w:r>
      <w:r w:rsidR="00AA4FA3">
        <w:rPr>
          <w:rFonts w:ascii="Bookman Old Style" w:hAnsi="Bookman Old Style" w:cstheme="minorHAnsi"/>
          <w:sz w:val="32"/>
          <w:szCs w:val="36"/>
        </w:rPr>
        <w:t xml:space="preserve"> after casting the vote. Users can ask for help/support from the system admin.</w:t>
      </w:r>
    </w:p>
    <w:p w14:paraId="7AF41AF5" w14:textId="77777777" w:rsidR="008905E2" w:rsidRDefault="008905E2" w:rsidP="008905E2">
      <w:pPr>
        <w:rPr>
          <w:rFonts w:ascii="Bookman Old Style" w:hAnsi="Bookman Old Style"/>
          <w:b/>
          <w:bCs/>
          <w:sz w:val="44"/>
          <w:szCs w:val="44"/>
          <w:u w:val="single"/>
        </w:rPr>
      </w:pPr>
    </w:p>
    <w:p w14:paraId="37D53251" w14:textId="6279EFDF" w:rsidR="008905E2" w:rsidRPr="008905E2" w:rsidRDefault="008905E2" w:rsidP="008905E2">
      <w:pPr>
        <w:rPr>
          <w:rFonts w:ascii="Bookman Old Style" w:hAnsi="Bookman Old Style" w:cstheme="minorHAnsi"/>
          <w:b/>
          <w:bCs/>
          <w:sz w:val="36"/>
          <w:szCs w:val="36"/>
        </w:rPr>
      </w:pPr>
      <w:r w:rsidRPr="008905E2">
        <w:rPr>
          <w:rFonts w:ascii="Bookman Old Style" w:hAnsi="Bookman Old Style" w:cstheme="minorHAnsi"/>
          <w:b/>
          <w:bCs/>
          <w:sz w:val="36"/>
          <w:szCs w:val="36"/>
        </w:rPr>
        <w:t>System responsibilities:</w:t>
      </w:r>
    </w:p>
    <w:p w14:paraId="08F82B9D" w14:textId="77777777" w:rsidR="008905E2" w:rsidRP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Registration of both voter and candidate</w:t>
      </w:r>
    </w:p>
    <w:p w14:paraId="33ADE5E0" w14:textId="77777777" w:rsidR="008905E2" w:rsidRP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Display of registered candidates with respective votes on homepage</w:t>
      </w:r>
    </w:p>
    <w:p w14:paraId="315892ED" w14:textId="77777777" w:rsidR="008905E2" w:rsidRP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Display of registered candidates on voter dashboard if any</w:t>
      </w:r>
    </w:p>
    <w:p w14:paraId="2E094BB1" w14:textId="77777777" w:rsidR="008905E2" w:rsidRP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Display of profile info and voting status on voter dashboard</w:t>
      </w:r>
    </w:p>
    <w:p w14:paraId="7DE7EF63" w14:textId="77777777" w:rsid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Display of profile info, voting status, and votes on</w:t>
      </w:r>
    </w:p>
    <w:p w14:paraId="35A9849E" w14:textId="45D79A42" w:rsidR="008905E2" w:rsidRPr="008905E2" w:rsidRDefault="008905E2" w:rsidP="008905E2">
      <w:pPr>
        <w:pStyle w:val="ListParagraph"/>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candidate dashboard</w:t>
      </w:r>
    </w:p>
    <w:p w14:paraId="74535507" w14:textId="15065069" w:rsidR="008905E2" w:rsidRDefault="008905E2" w:rsidP="007C50E7">
      <w:pPr>
        <w:pStyle w:val="ListParagraph"/>
        <w:numPr>
          <w:ilvl w:val="0"/>
          <w:numId w:val="11"/>
        </w:numPr>
        <w:spacing w:after="200" w:line="276" w:lineRule="auto"/>
        <w:rPr>
          <w:rFonts w:ascii="Bookman Old Style" w:hAnsi="Bookman Old Style" w:cstheme="minorHAnsi"/>
          <w:sz w:val="32"/>
          <w:szCs w:val="36"/>
        </w:rPr>
      </w:pPr>
      <w:r w:rsidRPr="008905E2">
        <w:rPr>
          <w:rFonts w:ascii="Bookman Old Style" w:hAnsi="Bookman Old Style" w:cstheme="minorHAnsi"/>
          <w:sz w:val="32"/>
          <w:szCs w:val="36"/>
        </w:rPr>
        <w:t>Maintaining record for each candidate and voter without making any duplicate record.</w:t>
      </w:r>
    </w:p>
    <w:p w14:paraId="2E47870A" w14:textId="09145BA2" w:rsidR="008905E2" w:rsidRDefault="008905E2" w:rsidP="008905E2">
      <w:pPr>
        <w:pStyle w:val="ListParagraph"/>
        <w:spacing w:after="200" w:line="276" w:lineRule="auto"/>
        <w:rPr>
          <w:rFonts w:ascii="Bookman Old Style" w:hAnsi="Bookman Old Style" w:cstheme="minorHAnsi"/>
          <w:sz w:val="32"/>
          <w:szCs w:val="36"/>
        </w:rPr>
      </w:pPr>
    </w:p>
    <w:p w14:paraId="6D0C16E3" w14:textId="32B629C2" w:rsidR="008905E2" w:rsidRDefault="008905E2" w:rsidP="007C50E7">
      <w:pPr>
        <w:pStyle w:val="ListParagraph"/>
        <w:numPr>
          <w:ilvl w:val="0"/>
          <w:numId w:val="10"/>
        </w:numPr>
        <w:spacing w:after="200" w:line="276" w:lineRule="auto"/>
        <w:rPr>
          <w:rFonts w:ascii="Bookman Old Style" w:hAnsi="Bookman Old Style" w:cstheme="minorHAnsi"/>
          <w:b/>
          <w:bCs/>
          <w:sz w:val="36"/>
          <w:szCs w:val="36"/>
        </w:rPr>
      </w:pPr>
      <w:r w:rsidRPr="008905E2">
        <w:rPr>
          <w:rFonts w:ascii="Bookman Old Style" w:hAnsi="Bookman Old Style" w:cstheme="minorHAnsi"/>
          <w:b/>
          <w:bCs/>
          <w:sz w:val="36"/>
          <w:szCs w:val="36"/>
        </w:rPr>
        <w:t>PARTY</w:t>
      </w:r>
    </w:p>
    <w:p w14:paraId="15848F2A" w14:textId="77777777" w:rsidR="008905E2" w:rsidRPr="0080714C" w:rsidRDefault="008905E2" w:rsidP="008905E2">
      <w:pPr>
        <w:rPr>
          <w:rFonts w:ascii="Bookman Old Style" w:hAnsi="Bookman Old Style" w:cstheme="minorHAnsi"/>
          <w:sz w:val="32"/>
          <w:szCs w:val="36"/>
        </w:rPr>
      </w:pPr>
      <w:r w:rsidRPr="0080714C">
        <w:rPr>
          <w:rFonts w:ascii="Bookman Old Style" w:hAnsi="Bookman Old Style" w:cstheme="minorHAnsi"/>
          <w:sz w:val="32"/>
          <w:szCs w:val="36"/>
        </w:rPr>
        <w:t xml:space="preserve">Groups/Candidates/Parties are those who will be given votes at the time of voting. And they can monitor their status by just doing login into system. </w:t>
      </w:r>
    </w:p>
    <w:p w14:paraId="1974EB84" w14:textId="77777777" w:rsidR="008905E2" w:rsidRPr="0080714C" w:rsidRDefault="008905E2" w:rsidP="008905E2">
      <w:pPr>
        <w:rPr>
          <w:rFonts w:ascii="Bookman Old Style" w:hAnsi="Bookman Old Style" w:cstheme="minorHAnsi"/>
          <w:sz w:val="32"/>
          <w:szCs w:val="32"/>
        </w:rPr>
      </w:pPr>
      <w:r w:rsidRPr="0080714C">
        <w:rPr>
          <w:rFonts w:ascii="Bookman Old Style" w:hAnsi="Bookman Old Style" w:cstheme="minorHAnsi"/>
          <w:sz w:val="32"/>
          <w:szCs w:val="32"/>
        </w:rPr>
        <w:lastRenderedPageBreak/>
        <w:t>Following data from group/party side will be provided to the system at the time of registration:</w:t>
      </w:r>
    </w:p>
    <w:p w14:paraId="357BF5B4" w14:textId="77777777" w:rsidR="008905E2" w:rsidRPr="0080714C" w:rsidRDefault="008905E2" w:rsidP="007C50E7">
      <w:pPr>
        <w:pStyle w:val="ListParagraph"/>
        <w:numPr>
          <w:ilvl w:val="0"/>
          <w:numId w:val="8"/>
        </w:numPr>
        <w:spacing w:after="200" w:line="276" w:lineRule="auto"/>
        <w:rPr>
          <w:rFonts w:ascii="Bookman Old Style" w:hAnsi="Bookman Old Style" w:cstheme="minorHAnsi"/>
          <w:sz w:val="32"/>
          <w:szCs w:val="32"/>
        </w:rPr>
      </w:pPr>
      <w:r w:rsidRPr="0080714C">
        <w:rPr>
          <w:rFonts w:ascii="Bookman Old Style" w:hAnsi="Bookman Old Style" w:cstheme="minorHAnsi"/>
          <w:sz w:val="32"/>
          <w:szCs w:val="32"/>
        </w:rPr>
        <w:t>Name</w:t>
      </w:r>
      <w:r w:rsidRPr="0080714C">
        <w:rPr>
          <w:rFonts w:ascii="Bookman Old Style" w:hAnsi="Bookman Old Style" w:cstheme="minorHAnsi"/>
          <w:sz w:val="32"/>
          <w:szCs w:val="32"/>
        </w:rPr>
        <w:tab/>
      </w:r>
    </w:p>
    <w:p w14:paraId="0B6BC1D0" w14:textId="184F399A" w:rsidR="008905E2"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VOTER ID</w:t>
      </w:r>
    </w:p>
    <w:p w14:paraId="32617557" w14:textId="21618C76" w:rsidR="00130ECF"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PAN ID</w:t>
      </w:r>
    </w:p>
    <w:p w14:paraId="365645B0" w14:textId="4D316F17" w:rsidR="00130ECF"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Party name</w:t>
      </w:r>
    </w:p>
    <w:p w14:paraId="7C7FA795" w14:textId="0B54CBFB" w:rsidR="00130ECF"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Password</w:t>
      </w:r>
    </w:p>
    <w:p w14:paraId="62A57593" w14:textId="7EF66473" w:rsidR="00130ECF"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Address</w:t>
      </w:r>
    </w:p>
    <w:p w14:paraId="4CB3912A" w14:textId="03245252" w:rsidR="00130ECF" w:rsidRPr="00130ECF" w:rsidRDefault="00130ECF" w:rsidP="007C50E7">
      <w:pPr>
        <w:pStyle w:val="ListParagraph"/>
        <w:numPr>
          <w:ilvl w:val="0"/>
          <w:numId w:val="8"/>
        </w:numPr>
        <w:spacing w:after="200" w:line="276" w:lineRule="auto"/>
        <w:rPr>
          <w:rFonts w:ascii="Bookman Old Style" w:hAnsi="Bookman Old Style" w:cstheme="minorHAnsi"/>
          <w:sz w:val="32"/>
          <w:szCs w:val="32"/>
        </w:rPr>
      </w:pPr>
      <w:r>
        <w:rPr>
          <w:rFonts w:ascii="Bookman Old Style" w:hAnsi="Bookman Old Style" w:cstheme="minorHAnsi"/>
          <w:sz w:val="32"/>
          <w:szCs w:val="32"/>
        </w:rPr>
        <w:t>Upload party symbol</w:t>
      </w:r>
    </w:p>
    <w:p w14:paraId="4B816694" w14:textId="74626667" w:rsidR="0080714C" w:rsidRDefault="0080714C" w:rsidP="0080714C">
      <w:pPr>
        <w:spacing w:after="200" w:line="276" w:lineRule="auto"/>
        <w:rPr>
          <w:rFonts w:ascii="Bookman Old Style" w:hAnsi="Bookman Old Style" w:cstheme="minorHAnsi"/>
          <w:sz w:val="32"/>
          <w:szCs w:val="32"/>
        </w:rPr>
      </w:pPr>
    </w:p>
    <w:p w14:paraId="7DFF8376" w14:textId="4B5F13A1" w:rsidR="0080714C" w:rsidRPr="00BE4236" w:rsidRDefault="0080714C" w:rsidP="0080714C">
      <w:pPr>
        <w:spacing w:after="200" w:line="276" w:lineRule="auto"/>
        <w:rPr>
          <w:rFonts w:ascii="Bookman Old Style" w:hAnsi="Bookman Old Style" w:cstheme="minorHAnsi"/>
          <w:b/>
          <w:bCs/>
          <w:sz w:val="32"/>
          <w:szCs w:val="32"/>
        </w:rPr>
      </w:pPr>
      <w:r w:rsidRPr="00BE4236">
        <w:rPr>
          <w:rFonts w:ascii="Bookman Old Style" w:hAnsi="Bookman Old Style" w:cstheme="minorHAnsi"/>
          <w:b/>
          <w:bCs/>
          <w:sz w:val="32"/>
          <w:szCs w:val="32"/>
        </w:rPr>
        <w:t>Party responsibilities</w:t>
      </w:r>
      <w:r w:rsidR="00BE4236" w:rsidRPr="00BE4236">
        <w:rPr>
          <w:rFonts w:ascii="Bookman Old Style" w:hAnsi="Bookman Old Style" w:cstheme="minorHAnsi"/>
          <w:b/>
          <w:bCs/>
          <w:sz w:val="32"/>
          <w:szCs w:val="32"/>
        </w:rPr>
        <w:t>:</w:t>
      </w:r>
    </w:p>
    <w:p w14:paraId="53B09D1B" w14:textId="77777777" w:rsidR="00BE4236" w:rsidRPr="00397B64" w:rsidRDefault="00BE4236" w:rsidP="007C50E7">
      <w:pPr>
        <w:pStyle w:val="ListParagraph"/>
        <w:numPr>
          <w:ilvl w:val="0"/>
          <w:numId w:val="9"/>
        </w:numPr>
        <w:spacing w:after="200" w:line="276" w:lineRule="auto"/>
        <w:rPr>
          <w:rFonts w:ascii="Bookman Old Style" w:hAnsi="Bookman Old Style" w:cstheme="minorHAnsi"/>
          <w:b/>
          <w:bCs/>
          <w:sz w:val="32"/>
          <w:szCs w:val="32"/>
        </w:rPr>
      </w:pPr>
      <w:r w:rsidRPr="00397B64">
        <w:rPr>
          <w:rFonts w:ascii="Bookman Old Style" w:hAnsi="Bookman Old Style" w:cstheme="minorHAnsi"/>
          <w:sz w:val="32"/>
          <w:szCs w:val="32"/>
        </w:rPr>
        <w:t>Registration on system</w:t>
      </w:r>
    </w:p>
    <w:p w14:paraId="2813E64A" w14:textId="77777777" w:rsidR="00D43646" w:rsidRDefault="00D43646" w:rsidP="00BE4236">
      <w:pPr>
        <w:spacing w:after="200" w:line="276" w:lineRule="auto"/>
        <w:rPr>
          <w:rFonts w:ascii="Bookman Old Style" w:hAnsi="Bookman Old Style" w:cstheme="minorHAnsi"/>
          <w:b/>
          <w:bCs/>
          <w:sz w:val="36"/>
          <w:szCs w:val="36"/>
        </w:rPr>
      </w:pPr>
    </w:p>
    <w:p w14:paraId="3F64995C" w14:textId="77777777" w:rsidR="00D43646" w:rsidRDefault="00D43646" w:rsidP="00BE4236">
      <w:pPr>
        <w:spacing w:after="200" w:line="276" w:lineRule="auto"/>
        <w:rPr>
          <w:rFonts w:ascii="Bookman Old Style" w:hAnsi="Bookman Old Style" w:cstheme="minorHAnsi"/>
          <w:b/>
          <w:bCs/>
          <w:sz w:val="36"/>
          <w:szCs w:val="36"/>
        </w:rPr>
      </w:pPr>
    </w:p>
    <w:p w14:paraId="17AB2DC0" w14:textId="77777777" w:rsidR="00D43646" w:rsidRDefault="00D43646" w:rsidP="00BE4236">
      <w:pPr>
        <w:spacing w:after="200" w:line="276" w:lineRule="auto"/>
        <w:rPr>
          <w:rFonts w:ascii="Bookman Old Style" w:hAnsi="Bookman Old Style" w:cstheme="minorHAnsi"/>
          <w:b/>
          <w:bCs/>
          <w:sz w:val="36"/>
          <w:szCs w:val="36"/>
        </w:rPr>
      </w:pPr>
    </w:p>
    <w:p w14:paraId="2BD5548F" w14:textId="77777777" w:rsidR="00D43646" w:rsidRDefault="00D43646" w:rsidP="00BE4236">
      <w:pPr>
        <w:spacing w:after="200" w:line="276" w:lineRule="auto"/>
        <w:rPr>
          <w:rFonts w:ascii="Bookman Old Style" w:hAnsi="Bookman Old Style" w:cstheme="minorHAnsi"/>
          <w:b/>
          <w:bCs/>
          <w:sz w:val="36"/>
          <w:szCs w:val="36"/>
        </w:rPr>
      </w:pPr>
    </w:p>
    <w:p w14:paraId="22193CA7" w14:textId="77777777" w:rsidR="00D43646" w:rsidRDefault="00D43646" w:rsidP="00BE4236">
      <w:pPr>
        <w:spacing w:after="200" w:line="276" w:lineRule="auto"/>
        <w:rPr>
          <w:rFonts w:ascii="Bookman Old Style" w:hAnsi="Bookman Old Style" w:cstheme="minorHAnsi"/>
          <w:b/>
          <w:bCs/>
          <w:sz w:val="36"/>
          <w:szCs w:val="36"/>
        </w:rPr>
      </w:pPr>
    </w:p>
    <w:p w14:paraId="3F2E0C34" w14:textId="77777777" w:rsidR="00D43646" w:rsidRDefault="00D43646" w:rsidP="00BE4236">
      <w:pPr>
        <w:spacing w:after="200" w:line="276" w:lineRule="auto"/>
        <w:rPr>
          <w:rFonts w:ascii="Bookman Old Style" w:hAnsi="Bookman Old Style" w:cstheme="minorHAnsi"/>
          <w:b/>
          <w:bCs/>
          <w:sz w:val="36"/>
          <w:szCs w:val="36"/>
        </w:rPr>
      </w:pPr>
    </w:p>
    <w:p w14:paraId="11D2A2CA" w14:textId="77777777" w:rsidR="00D43646" w:rsidRDefault="00D43646" w:rsidP="00BE4236">
      <w:pPr>
        <w:spacing w:after="200" w:line="276" w:lineRule="auto"/>
        <w:rPr>
          <w:rFonts w:ascii="Bookman Old Style" w:hAnsi="Bookman Old Style" w:cstheme="minorHAnsi"/>
          <w:b/>
          <w:bCs/>
          <w:sz w:val="36"/>
          <w:szCs w:val="36"/>
        </w:rPr>
      </w:pPr>
    </w:p>
    <w:p w14:paraId="36D1C7E6" w14:textId="77777777" w:rsidR="00D43646" w:rsidRDefault="00D43646" w:rsidP="00BE4236">
      <w:pPr>
        <w:spacing w:after="200" w:line="276" w:lineRule="auto"/>
        <w:rPr>
          <w:rFonts w:ascii="Bookman Old Style" w:hAnsi="Bookman Old Style" w:cstheme="minorHAnsi"/>
          <w:b/>
          <w:bCs/>
          <w:sz w:val="36"/>
          <w:szCs w:val="36"/>
        </w:rPr>
      </w:pPr>
    </w:p>
    <w:p w14:paraId="641B0A10" w14:textId="77777777" w:rsidR="00D43646" w:rsidRDefault="00D43646" w:rsidP="00BE4236">
      <w:pPr>
        <w:spacing w:after="200" w:line="276" w:lineRule="auto"/>
        <w:rPr>
          <w:rFonts w:ascii="Bookman Old Style" w:hAnsi="Bookman Old Style" w:cstheme="minorHAnsi"/>
          <w:b/>
          <w:bCs/>
          <w:sz w:val="36"/>
          <w:szCs w:val="36"/>
        </w:rPr>
      </w:pPr>
    </w:p>
    <w:p w14:paraId="38E8B25E" w14:textId="77777777" w:rsidR="00D43646" w:rsidRDefault="00D43646" w:rsidP="00BE4236">
      <w:pPr>
        <w:spacing w:after="200" w:line="276" w:lineRule="auto"/>
        <w:rPr>
          <w:rFonts w:ascii="Bookman Old Style" w:hAnsi="Bookman Old Style" w:cstheme="minorHAnsi"/>
          <w:b/>
          <w:bCs/>
          <w:sz w:val="36"/>
          <w:szCs w:val="36"/>
        </w:rPr>
      </w:pPr>
    </w:p>
    <w:p w14:paraId="7AEBEC7A" w14:textId="520F878E" w:rsidR="008E2686" w:rsidRDefault="009E4B83" w:rsidP="00BE4236">
      <w:pPr>
        <w:spacing w:after="200" w:line="276" w:lineRule="auto"/>
        <w:rPr>
          <w:rFonts w:ascii="Bookman Old Style" w:hAnsi="Bookman Old Style" w:cstheme="minorHAnsi"/>
          <w:b/>
          <w:bCs/>
          <w:sz w:val="36"/>
          <w:szCs w:val="36"/>
        </w:rPr>
      </w:pPr>
      <w:r>
        <w:rPr>
          <w:b/>
          <w:noProof/>
          <w:sz w:val="32"/>
          <w:u w:val="single"/>
        </w:rPr>
        <w:lastRenderedPageBreak/>
        <mc:AlternateContent>
          <mc:Choice Requires="wps">
            <w:drawing>
              <wp:anchor distT="0" distB="0" distL="114300" distR="114300" simplePos="0" relativeHeight="251673600" behindDoc="0" locked="0" layoutInCell="1" allowOverlap="1" wp14:anchorId="61496FDE" wp14:editId="040C6362">
                <wp:simplePos x="0" y="0"/>
                <wp:positionH relativeFrom="column">
                  <wp:posOffset>1699260</wp:posOffset>
                </wp:positionH>
                <wp:positionV relativeFrom="paragraph">
                  <wp:posOffset>7620</wp:posOffset>
                </wp:positionV>
                <wp:extent cx="3021330" cy="389255"/>
                <wp:effectExtent l="0" t="0" r="26670" b="10795"/>
                <wp:wrapNone/>
                <wp:docPr id="1" name="Rectangle 1"/>
                <wp:cNvGraphicFramePr/>
                <a:graphic xmlns:a="http://schemas.openxmlformats.org/drawingml/2006/main">
                  <a:graphicData uri="http://schemas.microsoft.com/office/word/2010/wordprocessingShape">
                    <wps:wsp>
                      <wps:cNvSpPr/>
                      <wps:spPr>
                        <a:xfrm>
                          <a:off x="0" y="0"/>
                          <a:ext cx="3021330"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BABAEA" w14:textId="2D3494A5" w:rsidR="009E4B83" w:rsidRPr="009E4B83" w:rsidRDefault="009E4B83" w:rsidP="009E4B83">
                            <w:pPr>
                              <w:jc w:val="center"/>
                              <w:rPr>
                                <w:rFonts w:ascii="Bookman Old Style" w:hAnsi="Bookman Old Style"/>
                                <w:b/>
                                <w:bCs/>
                                <w:sz w:val="40"/>
                                <w:szCs w:val="40"/>
                                <w:lang w:val="en-GB"/>
                              </w:rPr>
                            </w:pPr>
                            <w:r>
                              <w:rPr>
                                <w:rFonts w:ascii="Bookman Old Style" w:hAnsi="Bookman Old Style"/>
                                <w:b/>
                                <w:bCs/>
                                <w:sz w:val="40"/>
                                <w:szCs w:val="40"/>
                                <w:lang w:val="en-GB"/>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496FDE" id="Rectangle 1" o:spid="_x0000_s1033" style="position:absolute;margin-left:133.8pt;margin-top:.6pt;width:237.9pt;height:30.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" fillcolor="white [3201]" strokecolor="black [3213]" strokeweight="1pt">
                <v:textbox>
                  <w:txbxContent>
                    <w:p w14:paraId="3EBABAEA" w14:textId="2D3494A5" w:rsidR="009E4B83" w:rsidRPr="009E4B83" w:rsidRDefault="009E4B83" w:rsidP="009E4B83">
                      <w:pPr>
                        <w:jc w:val="center"/>
                        <w:rPr>
                          <w:rFonts w:ascii="Bookman Old Style" w:hAnsi="Bookman Old Style"/>
                          <w:b/>
                          <w:bCs/>
                          <w:sz w:val="40"/>
                          <w:szCs w:val="40"/>
                          <w:lang w:val="en-GB"/>
                        </w:rPr>
                      </w:pPr>
                      <w:r>
                        <w:rPr>
                          <w:rFonts w:ascii="Bookman Old Style" w:hAnsi="Bookman Old Style"/>
                          <w:b/>
                          <w:bCs/>
                          <w:sz w:val="40"/>
                          <w:szCs w:val="40"/>
                          <w:lang w:val="en-GB"/>
                        </w:rPr>
                        <w:t>ER DIAGRAM</w:t>
                      </w:r>
                    </w:p>
                  </w:txbxContent>
                </v:textbox>
              </v:rect>
            </w:pict>
          </mc:Fallback>
        </mc:AlternateContent>
      </w:r>
    </w:p>
    <w:p w14:paraId="5DF1427F" w14:textId="0B90F8FA" w:rsidR="008E2686" w:rsidRDefault="008E2686" w:rsidP="00BE4236">
      <w:pPr>
        <w:spacing w:after="200" w:line="276" w:lineRule="auto"/>
        <w:rPr>
          <w:rFonts w:ascii="Bookman Old Style" w:hAnsi="Bookman Old Style" w:cstheme="minorHAnsi"/>
          <w:b/>
          <w:bCs/>
          <w:sz w:val="36"/>
          <w:szCs w:val="36"/>
        </w:rPr>
      </w:pPr>
    </w:p>
    <w:p w14:paraId="53AC4571" w14:textId="1CD6560D" w:rsidR="008E2686" w:rsidRDefault="008E2686" w:rsidP="00BE4236">
      <w:pPr>
        <w:spacing w:after="200" w:line="276" w:lineRule="auto"/>
        <w:rPr>
          <w:rFonts w:ascii="Bookman Old Style" w:hAnsi="Bookman Old Style" w:cstheme="minorHAnsi"/>
          <w:b/>
          <w:bCs/>
          <w:sz w:val="36"/>
          <w:szCs w:val="36"/>
        </w:rPr>
      </w:pPr>
    </w:p>
    <w:p w14:paraId="3F4815F4" w14:textId="65AFEC97" w:rsidR="008E2686" w:rsidRDefault="002D4E08" w:rsidP="00BE4236">
      <w:pPr>
        <w:spacing w:after="200" w:line="276" w:lineRule="auto"/>
        <w:rPr>
          <w:rFonts w:ascii="Bookman Old Style" w:hAnsi="Bookman Old Style" w:cstheme="minorHAnsi"/>
          <w:b/>
          <w:bCs/>
          <w:sz w:val="36"/>
          <w:szCs w:val="36"/>
        </w:rPr>
      </w:pPr>
      <w:r w:rsidRPr="009E4B83">
        <w:rPr>
          <w:rFonts w:ascii="Bookman Old Style" w:hAnsi="Bookman Old Style" w:cstheme="minorHAnsi"/>
          <w:b/>
          <w:bCs/>
          <w:noProof/>
          <w:sz w:val="36"/>
          <w:szCs w:val="36"/>
        </w:rPr>
        <w:drawing>
          <wp:anchor distT="0" distB="0" distL="114300" distR="114300" simplePos="0" relativeHeight="251674624" behindDoc="0" locked="0" layoutInCell="1" allowOverlap="1" wp14:anchorId="05C3CA25" wp14:editId="0B4FD814">
            <wp:simplePos x="0" y="0"/>
            <wp:positionH relativeFrom="column">
              <wp:posOffset>-7620</wp:posOffset>
            </wp:positionH>
            <wp:positionV relativeFrom="paragraph">
              <wp:posOffset>186690</wp:posOffset>
            </wp:positionV>
            <wp:extent cx="6156960" cy="47898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6960" cy="4789805"/>
                    </a:xfrm>
                    <a:prstGeom prst="rect">
                      <a:avLst/>
                    </a:prstGeom>
                  </pic:spPr>
                </pic:pic>
              </a:graphicData>
            </a:graphic>
          </wp:anchor>
        </w:drawing>
      </w:r>
    </w:p>
    <w:p w14:paraId="6486583E" w14:textId="5B826201" w:rsidR="008E2686" w:rsidRDefault="008E2686" w:rsidP="00BE4236">
      <w:pPr>
        <w:spacing w:after="200" w:line="276" w:lineRule="auto"/>
        <w:rPr>
          <w:rFonts w:ascii="Bookman Old Style" w:hAnsi="Bookman Old Style" w:cstheme="minorHAnsi"/>
          <w:b/>
          <w:bCs/>
          <w:sz w:val="36"/>
          <w:szCs w:val="36"/>
        </w:rPr>
      </w:pPr>
    </w:p>
    <w:p w14:paraId="33F69482" w14:textId="0D732F1C" w:rsidR="009E4B83" w:rsidRDefault="009E4B83" w:rsidP="00BE4236">
      <w:pPr>
        <w:spacing w:after="200" w:line="276" w:lineRule="auto"/>
        <w:rPr>
          <w:rFonts w:ascii="Bookman Old Style" w:hAnsi="Bookman Old Style" w:cstheme="minorHAnsi"/>
          <w:b/>
          <w:bCs/>
          <w:sz w:val="36"/>
          <w:szCs w:val="36"/>
        </w:rPr>
      </w:pPr>
    </w:p>
    <w:p w14:paraId="16E30A42" w14:textId="1F0D4B96" w:rsidR="009E4B83" w:rsidRDefault="009E4B83" w:rsidP="00BE4236">
      <w:pPr>
        <w:spacing w:after="200" w:line="276" w:lineRule="auto"/>
        <w:rPr>
          <w:rFonts w:ascii="Bookman Old Style" w:hAnsi="Bookman Old Style" w:cstheme="minorHAnsi"/>
          <w:b/>
          <w:bCs/>
          <w:sz w:val="36"/>
          <w:szCs w:val="36"/>
        </w:rPr>
      </w:pPr>
    </w:p>
    <w:p w14:paraId="5C198984" w14:textId="5ABD667E" w:rsidR="009E4B83" w:rsidRDefault="009E4B83" w:rsidP="00BE4236">
      <w:pPr>
        <w:spacing w:after="200" w:line="276" w:lineRule="auto"/>
        <w:rPr>
          <w:rFonts w:ascii="Bookman Old Style" w:hAnsi="Bookman Old Style" w:cstheme="minorHAnsi"/>
          <w:b/>
          <w:bCs/>
          <w:sz w:val="36"/>
          <w:szCs w:val="36"/>
        </w:rPr>
      </w:pPr>
    </w:p>
    <w:p w14:paraId="2F11CBF0" w14:textId="58C979B2" w:rsidR="009E4B83" w:rsidRDefault="009E4B83" w:rsidP="00BE4236">
      <w:pPr>
        <w:spacing w:after="200" w:line="276" w:lineRule="auto"/>
        <w:rPr>
          <w:rFonts w:ascii="Bookman Old Style" w:hAnsi="Bookman Old Style" w:cstheme="minorHAnsi"/>
          <w:b/>
          <w:bCs/>
          <w:sz w:val="36"/>
          <w:szCs w:val="36"/>
        </w:rPr>
      </w:pPr>
    </w:p>
    <w:p w14:paraId="444E94C1" w14:textId="15AD89F5" w:rsidR="009E4B83" w:rsidRDefault="009E4B83" w:rsidP="00BE4236">
      <w:pPr>
        <w:spacing w:after="200" w:line="276" w:lineRule="auto"/>
        <w:rPr>
          <w:rFonts w:ascii="Bookman Old Style" w:hAnsi="Bookman Old Style" w:cstheme="minorHAnsi"/>
          <w:b/>
          <w:bCs/>
          <w:sz w:val="36"/>
          <w:szCs w:val="36"/>
        </w:rPr>
      </w:pPr>
    </w:p>
    <w:p w14:paraId="3D922750" w14:textId="2AFB0174" w:rsidR="009E4B83" w:rsidRDefault="009E4B83" w:rsidP="00BE4236">
      <w:pPr>
        <w:spacing w:after="200" w:line="276" w:lineRule="auto"/>
        <w:rPr>
          <w:rFonts w:ascii="Bookman Old Style" w:hAnsi="Bookman Old Style" w:cstheme="minorHAnsi"/>
          <w:b/>
          <w:bCs/>
          <w:sz w:val="36"/>
          <w:szCs w:val="36"/>
        </w:rPr>
      </w:pPr>
    </w:p>
    <w:p w14:paraId="7A738D5D" w14:textId="3E031AE7" w:rsidR="009E4B83" w:rsidRDefault="009E4B83" w:rsidP="00BE4236">
      <w:pPr>
        <w:spacing w:after="200" w:line="276" w:lineRule="auto"/>
        <w:rPr>
          <w:rFonts w:ascii="Bookman Old Style" w:hAnsi="Bookman Old Style" w:cstheme="minorHAnsi"/>
          <w:b/>
          <w:bCs/>
          <w:sz w:val="36"/>
          <w:szCs w:val="36"/>
        </w:rPr>
      </w:pPr>
    </w:p>
    <w:p w14:paraId="182BDBF9" w14:textId="65A2A0F1" w:rsidR="009E4B83" w:rsidRDefault="009E4B83" w:rsidP="00BE4236">
      <w:pPr>
        <w:spacing w:after="200" w:line="276" w:lineRule="auto"/>
        <w:rPr>
          <w:rFonts w:ascii="Bookman Old Style" w:hAnsi="Bookman Old Style" w:cstheme="minorHAnsi"/>
          <w:b/>
          <w:bCs/>
          <w:sz w:val="36"/>
          <w:szCs w:val="36"/>
        </w:rPr>
      </w:pPr>
    </w:p>
    <w:p w14:paraId="2B053450" w14:textId="01B4B716" w:rsidR="009E4B83" w:rsidRDefault="009E4B83" w:rsidP="00BE4236">
      <w:pPr>
        <w:spacing w:after="200" w:line="276" w:lineRule="auto"/>
        <w:rPr>
          <w:rFonts w:ascii="Bookman Old Style" w:hAnsi="Bookman Old Style" w:cstheme="minorHAnsi"/>
          <w:b/>
          <w:bCs/>
          <w:sz w:val="36"/>
          <w:szCs w:val="36"/>
        </w:rPr>
      </w:pPr>
    </w:p>
    <w:p w14:paraId="0CE06830" w14:textId="766CAAD9" w:rsidR="009E4B83" w:rsidRDefault="009E4B83" w:rsidP="00BE4236">
      <w:pPr>
        <w:spacing w:after="200" w:line="276" w:lineRule="auto"/>
        <w:rPr>
          <w:rFonts w:ascii="Bookman Old Style" w:hAnsi="Bookman Old Style" w:cstheme="minorHAnsi"/>
          <w:b/>
          <w:bCs/>
          <w:sz w:val="36"/>
          <w:szCs w:val="36"/>
        </w:rPr>
      </w:pPr>
    </w:p>
    <w:p w14:paraId="41E33B92" w14:textId="457129E1" w:rsidR="009E4B83" w:rsidRDefault="009E4B83" w:rsidP="00BE4236">
      <w:pPr>
        <w:spacing w:after="200" w:line="276" w:lineRule="auto"/>
        <w:rPr>
          <w:rFonts w:ascii="Bookman Old Style" w:hAnsi="Bookman Old Style" w:cstheme="minorHAnsi"/>
          <w:b/>
          <w:bCs/>
          <w:sz w:val="36"/>
          <w:szCs w:val="36"/>
        </w:rPr>
      </w:pPr>
    </w:p>
    <w:p w14:paraId="21606E6A" w14:textId="0B788B8A" w:rsidR="009E4B83" w:rsidRDefault="009E4B83" w:rsidP="00BE4236">
      <w:pPr>
        <w:spacing w:after="200" w:line="276" w:lineRule="auto"/>
        <w:rPr>
          <w:rFonts w:ascii="Bookman Old Style" w:hAnsi="Bookman Old Style" w:cstheme="minorHAnsi"/>
          <w:b/>
          <w:bCs/>
          <w:sz w:val="36"/>
          <w:szCs w:val="36"/>
        </w:rPr>
      </w:pPr>
    </w:p>
    <w:p w14:paraId="2A8DD4FF" w14:textId="1E310664" w:rsidR="009E4B83" w:rsidRDefault="009E4B83" w:rsidP="00BE4236">
      <w:pPr>
        <w:spacing w:after="200" w:line="276" w:lineRule="auto"/>
        <w:rPr>
          <w:rFonts w:ascii="Bookman Old Style" w:hAnsi="Bookman Old Style" w:cstheme="minorHAnsi"/>
          <w:b/>
          <w:bCs/>
          <w:sz w:val="36"/>
          <w:szCs w:val="36"/>
        </w:rPr>
      </w:pPr>
    </w:p>
    <w:p w14:paraId="59CEF64E" w14:textId="73CBEF37" w:rsidR="009E4B83" w:rsidRDefault="009E4B83" w:rsidP="00BE4236">
      <w:pPr>
        <w:spacing w:after="200" w:line="276" w:lineRule="auto"/>
        <w:rPr>
          <w:rFonts w:ascii="Bookman Old Style" w:hAnsi="Bookman Old Style" w:cstheme="minorHAnsi"/>
          <w:b/>
          <w:bCs/>
          <w:sz w:val="36"/>
          <w:szCs w:val="36"/>
        </w:rPr>
      </w:pPr>
    </w:p>
    <w:p w14:paraId="2FB2308C" w14:textId="1DCC8606" w:rsidR="009E4B83" w:rsidRPr="00B732A1" w:rsidRDefault="00F678DE" w:rsidP="009E4B83">
      <w:pPr>
        <w:jc w:val="center"/>
        <w:rPr>
          <w:rFonts w:cstheme="minorHAnsi"/>
          <w:b/>
          <w:sz w:val="44"/>
          <w:szCs w:val="44"/>
        </w:rPr>
      </w:pPr>
      <w:r>
        <w:rPr>
          <w:b/>
          <w:noProof/>
          <w:sz w:val="32"/>
          <w:u w:val="single"/>
        </w:rPr>
        <w:lastRenderedPageBreak/>
        <mc:AlternateContent>
          <mc:Choice Requires="wps">
            <w:drawing>
              <wp:anchor distT="0" distB="0" distL="114300" distR="114300" simplePos="0" relativeHeight="251698176" behindDoc="0" locked="0" layoutInCell="1" allowOverlap="1" wp14:anchorId="10FE2BF9" wp14:editId="764CC43C">
                <wp:simplePos x="0" y="0"/>
                <wp:positionH relativeFrom="column">
                  <wp:posOffset>1501140</wp:posOffset>
                </wp:positionH>
                <wp:positionV relativeFrom="paragraph">
                  <wp:posOffset>-137160</wp:posOffset>
                </wp:positionV>
                <wp:extent cx="3021330" cy="4114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3021330" cy="4114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CAD9F51" w14:textId="4BC5ABE2" w:rsidR="00F678DE" w:rsidRPr="00F678DE" w:rsidRDefault="00F678DE" w:rsidP="00F678DE">
                            <w:pPr>
                              <w:jc w:val="center"/>
                              <w:rPr>
                                <w:rFonts w:ascii="Bookman Old Style" w:hAnsi="Bookman Old Style" w:cstheme="minorHAnsi"/>
                                <w:b/>
                                <w:sz w:val="40"/>
                                <w:szCs w:val="40"/>
                              </w:rPr>
                            </w:pPr>
                            <w:r w:rsidRPr="00F678DE">
                              <w:rPr>
                                <w:rFonts w:ascii="Bookman Old Style" w:hAnsi="Bookman Old Style" w:cstheme="minorHAnsi"/>
                                <w:b/>
                                <w:sz w:val="40"/>
                                <w:szCs w:val="40"/>
                              </w:rPr>
                              <w:t>FLOW CHART</w:t>
                            </w:r>
                          </w:p>
                          <w:p w14:paraId="47D193A7" w14:textId="13DCE799" w:rsidR="00F678DE" w:rsidRPr="009E4B83" w:rsidRDefault="00F678DE" w:rsidP="00F678DE">
                            <w:pPr>
                              <w:jc w:val="center"/>
                              <w:rPr>
                                <w:rFonts w:ascii="Bookman Old Style" w:hAnsi="Bookman Old Style"/>
                                <w:b/>
                                <w:bCs/>
                                <w:sz w:val="40"/>
                                <w:szCs w:val="4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E2BF9" id="Rectangle 3" o:spid="_x0000_s1034" style="position:absolute;left:0;text-align:left;margin-left:118.2pt;margin-top:-10.8pt;width:237.9pt;height:3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" fillcolor="window" strokecolor="windowText" strokeweight="1pt">
                <v:textbox>
                  <w:txbxContent>
                    <w:p w14:paraId="1CAD9F51" w14:textId="4BC5ABE2" w:rsidR="00F678DE" w:rsidRPr="00F678DE" w:rsidRDefault="00F678DE" w:rsidP="00F678DE">
                      <w:pPr>
                        <w:jc w:val="center"/>
                        <w:rPr>
                          <w:rFonts w:ascii="Bookman Old Style" w:hAnsi="Bookman Old Style" w:cstheme="minorHAnsi"/>
                          <w:b/>
                          <w:sz w:val="40"/>
                          <w:szCs w:val="40"/>
                        </w:rPr>
                      </w:pPr>
                      <w:r w:rsidRPr="00F678DE">
                        <w:rPr>
                          <w:rFonts w:ascii="Bookman Old Style" w:hAnsi="Bookman Old Style" w:cstheme="minorHAnsi"/>
                          <w:b/>
                          <w:sz w:val="40"/>
                          <w:szCs w:val="40"/>
                        </w:rPr>
                        <w:t>FLOW CHART</w:t>
                      </w:r>
                    </w:p>
                    <w:p w14:paraId="47D193A7" w14:textId="13DCE799" w:rsidR="00F678DE" w:rsidRPr="009E4B83" w:rsidRDefault="00F678DE" w:rsidP="00F678DE">
                      <w:pPr>
                        <w:jc w:val="center"/>
                        <w:rPr>
                          <w:rFonts w:ascii="Bookman Old Style" w:hAnsi="Bookman Old Style"/>
                          <w:b/>
                          <w:bCs/>
                          <w:sz w:val="40"/>
                          <w:szCs w:val="40"/>
                          <w:lang w:val="en-GB"/>
                        </w:rPr>
                      </w:pPr>
                    </w:p>
                  </w:txbxContent>
                </v:textbox>
              </v:rect>
            </w:pict>
          </mc:Fallback>
        </mc:AlternateContent>
      </w:r>
    </w:p>
    <w:p w14:paraId="61FD479E" w14:textId="0ABDF8D6" w:rsidR="009E4B83" w:rsidRDefault="00F678DE" w:rsidP="009E4B83">
      <w:pPr>
        <w:rPr>
          <w:rFonts w:cstheme="minorHAnsi"/>
          <w:sz w:val="28"/>
          <w:szCs w:val="32"/>
        </w:rPr>
      </w:pPr>
      <w:r w:rsidRPr="00DC0CB7">
        <w:rPr>
          <w:rFonts w:cstheme="minorHAnsi"/>
          <w:noProof/>
          <w:sz w:val="28"/>
          <w:szCs w:val="32"/>
          <w:lang w:bidi="hi-IN"/>
        </w:rPr>
        <mc:AlternateContent>
          <mc:Choice Requires="wps">
            <w:drawing>
              <wp:anchor distT="0" distB="0" distL="114300" distR="114300" simplePos="0" relativeHeight="251691008" behindDoc="0" locked="0" layoutInCell="1" allowOverlap="1" wp14:anchorId="66853437" wp14:editId="521F3DE4">
                <wp:simplePos x="0" y="0"/>
                <wp:positionH relativeFrom="column">
                  <wp:posOffset>3217545</wp:posOffset>
                </wp:positionH>
                <wp:positionV relativeFrom="paragraph">
                  <wp:posOffset>175895</wp:posOffset>
                </wp:positionV>
                <wp:extent cx="2764155" cy="818515"/>
                <wp:effectExtent l="0" t="0" r="17145" b="19685"/>
                <wp:wrapNone/>
                <wp:docPr id="46" name="Rounded Rectangle 46"/>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805D30" id="Rounded Rectangle 46" o:spid="_x0000_s1026" style="position:absolute;margin-left:253.35pt;margin-top:13.85pt;width:217.65pt;height:64.4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" fillcolor="white [3201]" strokecolor="black [3200]" strokeweight="1pt">
                <v:stroke joinstyle="miter"/>
              </v:roundrect>
            </w:pict>
          </mc:Fallback>
        </mc:AlternateContent>
      </w:r>
      <w:r>
        <w:rPr>
          <w:rFonts w:cstheme="minorHAnsi"/>
          <w:noProof/>
          <w:sz w:val="28"/>
          <w:szCs w:val="32"/>
          <w:lang w:bidi="hi-IN"/>
        </w:rPr>
        <mc:AlternateContent>
          <mc:Choice Requires="wps">
            <w:drawing>
              <wp:anchor distT="0" distB="0" distL="114300" distR="114300" simplePos="0" relativeHeight="251676672" behindDoc="0" locked="0" layoutInCell="1" allowOverlap="1" wp14:anchorId="3A49DEA3" wp14:editId="34FFDDD1">
                <wp:simplePos x="0" y="0"/>
                <wp:positionH relativeFrom="column">
                  <wp:posOffset>-64135</wp:posOffset>
                </wp:positionH>
                <wp:positionV relativeFrom="paragraph">
                  <wp:posOffset>181610</wp:posOffset>
                </wp:positionV>
                <wp:extent cx="2764155" cy="818515"/>
                <wp:effectExtent l="0" t="0" r="17145" b="19685"/>
                <wp:wrapNone/>
                <wp:docPr id="24" name="Rounded Rectangle 24"/>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DE6116" id="Rounded Rectangle 24" o:spid="_x0000_s1026" style="position:absolute;margin-left:-5.05pt;margin-top:14.3pt;width:217.65pt;height:64.4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" fillcolor="white [3201]" strokecolor="black [3200]" strokeweight="1pt">
                <v:stroke joinstyle="miter"/>
              </v:roundrect>
            </w:pict>
          </mc:Fallback>
        </mc:AlternateContent>
      </w:r>
    </w:p>
    <w:p w14:paraId="4CB173A8" w14:textId="77777777" w:rsidR="009E4B83" w:rsidRDefault="009E4B83" w:rsidP="009E4B83">
      <w:pPr>
        <w:rPr>
          <w:rFonts w:cstheme="minorHAnsi"/>
          <w:sz w:val="28"/>
          <w:szCs w:val="32"/>
        </w:rPr>
      </w:pPr>
      <w:r w:rsidRPr="00DC0CB7">
        <w:rPr>
          <w:rFonts w:cstheme="minorHAnsi"/>
          <w:noProof/>
          <w:sz w:val="28"/>
          <w:szCs w:val="32"/>
          <w:lang w:bidi="hi-IN"/>
        </w:rPr>
        <mc:AlternateContent>
          <mc:Choice Requires="wps">
            <w:drawing>
              <wp:anchor distT="0" distB="0" distL="114300" distR="114300" simplePos="0" relativeHeight="251692032" behindDoc="0" locked="0" layoutInCell="1" allowOverlap="1" wp14:anchorId="6C658226" wp14:editId="0D3ECE90">
                <wp:simplePos x="0" y="0"/>
                <wp:positionH relativeFrom="column">
                  <wp:posOffset>3723300</wp:posOffset>
                </wp:positionH>
                <wp:positionV relativeFrom="paragraph">
                  <wp:posOffset>67945</wp:posOffset>
                </wp:positionV>
                <wp:extent cx="1679575" cy="414655"/>
                <wp:effectExtent l="0" t="0" r="15875" b="23495"/>
                <wp:wrapNone/>
                <wp:docPr id="47" name="Text Box 47"/>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3C4F2ED" w14:textId="77777777" w:rsidR="009E4B83" w:rsidRPr="00C00772" w:rsidRDefault="009E4B83" w:rsidP="009E4B83">
                            <w:pPr>
                              <w:rPr>
                                <w:b/>
                                <w:sz w:val="36"/>
                              </w:rPr>
                            </w:pPr>
                            <w:r>
                              <w:rPr>
                                <w:b/>
                                <w:sz w:val="36"/>
                              </w:rPr>
                              <w:t>Group</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8226" id="Text Box 47" o:spid="_x0000_s1035" type="#_x0000_t202" style="position:absolute;margin-left:293.15pt;margin-top:5.35pt;width:132.25pt;height:3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" fillcolor="white [3201]" strokecolor="white [3212]" strokeweight=".5pt">
                <v:textbox>
                  <w:txbxContent>
                    <w:p w14:paraId="63C4F2ED" w14:textId="77777777" w:rsidR="009E4B83" w:rsidRPr="00C00772" w:rsidRDefault="009E4B83" w:rsidP="009E4B83">
                      <w:pPr>
                        <w:rPr>
                          <w:b/>
                          <w:sz w:val="36"/>
                        </w:rPr>
                      </w:pPr>
                      <w:r>
                        <w:rPr>
                          <w:b/>
                          <w:sz w:val="36"/>
                        </w:rPr>
                        <w:t>Group</w:t>
                      </w:r>
                      <w:r w:rsidRPr="00C00772">
                        <w:rPr>
                          <w:b/>
                          <w:sz w:val="36"/>
                        </w:rPr>
                        <w:t xml:space="preserve"> </w:t>
                      </w:r>
                      <w:r>
                        <w:rPr>
                          <w:b/>
                          <w:sz w:val="36"/>
                        </w:rPr>
                        <w:t>- Sign up</w:t>
                      </w:r>
                    </w:p>
                  </w:txbxContent>
                </v:textbox>
              </v:shape>
            </w:pict>
          </mc:Fallback>
        </mc:AlternateContent>
      </w:r>
      <w:r>
        <w:rPr>
          <w:rFonts w:cstheme="minorHAnsi"/>
          <w:noProof/>
          <w:sz w:val="28"/>
          <w:szCs w:val="32"/>
          <w:lang w:bidi="hi-IN"/>
        </w:rPr>
        <mc:AlternateContent>
          <mc:Choice Requires="wps">
            <w:drawing>
              <wp:anchor distT="0" distB="0" distL="114300" distR="114300" simplePos="0" relativeHeight="251677696" behindDoc="0" locked="0" layoutInCell="1" allowOverlap="1" wp14:anchorId="3D872D60" wp14:editId="05E48529">
                <wp:simplePos x="0" y="0"/>
                <wp:positionH relativeFrom="column">
                  <wp:posOffset>596634</wp:posOffset>
                </wp:positionH>
                <wp:positionV relativeFrom="paragraph">
                  <wp:posOffset>75565</wp:posOffset>
                </wp:positionV>
                <wp:extent cx="1679575" cy="414655"/>
                <wp:effectExtent l="0" t="0" r="15875" b="23495"/>
                <wp:wrapNone/>
                <wp:docPr id="26" name="Text Box 26"/>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68EAFD" w14:textId="77777777" w:rsidR="009E4B83" w:rsidRPr="00C00772" w:rsidRDefault="009E4B83" w:rsidP="009E4B83">
                            <w:pPr>
                              <w:rPr>
                                <w:b/>
                                <w:sz w:val="36"/>
                              </w:rPr>
                            </w:pPr>
                            <w:r>
                              <w:rPr>
                                <w:b/>
                                <w:sz w:val="36"/>
                              </w:rPr>
                              <w:t>Voter</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72D60" id="Text Box 26" o:spid="_x0000_s1036" type="#_x0000_t202" style="position:absolute;margin-left:47pt;margin-top:5.95pt;width:132.25pt;height:3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" fillcolor="white [3201]" strokecolor="white [3212]" strokeweight=".5pt">
                <v:textbox>
                  <w:txbxContent>
                    <w:p w14:paraId="7768EAFD" w14:textId="77777777" w:rsidR="009E4B83" w:rsidRPr="00C00772" w:rsidRDefault="009E4B83" w:rsidP="009E4B83">
                      <w:pPr>
                        <w:rPr>
                          <w:b/>
                          <w:sz w:val="36"/>
                        </w:rPr>
                      </w:pPr>
                      <w:r>
                        <w:rPr>
                          <w:b/>
                          <w:sz w:val="36"/>
                        </w:rPr>
                        <w:t>Voter</w:t>
                      </w:r>
                      <w:r w:rsidRPr="00C00772">
                        <w:rPr>
                          <w:b/>
                          <w:sz w:val="36"/>
                        </w:rPr>
                        <w:t xml:space="preserve"> </w:t>
                      </w:r>
                      <w:r>
                        <w:rPr>
                          <w:b/>
                          <w:sz w:val="36"/>
                        </w:rPr>
                        <w:t>- Sign up</w:t>
                      </w:r>
                    </w:p>
                  </w:txbxContent>
                </v:textbox>
              </v:shape>
            </w:pict>
          </mc:Fallback>
        </mc:AlternateContent>
      </w:r>
    </w:p>
    <w:p w14:paraId="4EAEC627" w14:textId="77777777" w:rsidR="009E4B83" w:rsidRDefault="009E4B83" w:rsidP="009E4B83">
      <w:pPr>
        <w:rPr>
          <w:rFonts w:cstheme="minorHAnsi"/>
          <w:sz w:val="28"/>
          <w:szCs w:val="32"/>
        </w:rPr>
      </w:pPr>
      <w:r>
        <w:rPr>
          <w:rFonts w:cstheme="minorHAnsi"/>
          <w:noProof/>
          <w:sz w:val="28"/>
          <w:szCs w:val="32"/>
          <w:lang w:bidi="hi-IN"/>
        </w:rPr>
        <mc:AlternateContent>
          <mc:Choice Requires="wps">
            <w:drawing>
              <wp:anchor distT="0" distB="0" distL="114300" distR="114300" simplePos="0" relativeHeight="251693056" behindDoc="0" locked="0" layoutInCell="1" allowOverlap="1" wp14:anchorId="2AD51BBC" wp14:editId="4C95CAB8">
                <wp:simplePos x="0" y="0"/>
                <wp:positionH relativeFrom="column">
                  <wp:posOffset>3614996</wp:posOffset>
                </wp:positionH>
                <wp:positionV relativeFrom="paragraph">
                  <wp:posOffset>310958</wp:posOffset>
                </wp:positionV>
                <wp:extent cx="0" cy="732790"/>
                <wp:effectExtent l="114300" t="19050" r="76200" b="86360"/>
                <wp:wrapNone/>
                <wp:docPr id="48" name="Straight Arrow Connector 48"/>
                <wp:cNvGraphicFramePr/>
                <a:graphic xmlns:a="http://schemas.openxmlformats.org/drawingml/2006/main">
                  <a:graphicData uri="http://schemas.microsoft.com/office/word/2010/wordprocessingShape">
                    <wps:wsp>
                      <wps:cNvCnPr/>
                      <wps:spPr>
                        <a:xfrm>
                          <a:off x="0" y="0"/>
                          <a:ext cx="0" cy="7327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4C8F5E" id="_x0000_t32" coordsize="21600,21600" o:spt="32" o:oned="t" path="m,l21600,21600e" filled="f">
                <v:path arrowok="t" fillok="f" o:connecttype="none"/>
                <o:lock v:ext="edit" shapetype="t"/>
              </v:shapetype>
              <v:shape id="Straight Arrow Connector 48" o:spid="_x0000_s1026" type="#_x0000_t32" style="position:absolute;margin-left:284.65pt;margin-top:24.5pt;width:0;height:5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" strokecolor="black [3200]" strokeweight="1pt">
                <v:stroke endarrow="open" joinstyle="miter"/>
              </v:shape>
            </w:pict>
          </mc:Fallback>
        </mc:AlternateContent>
      </w:r>
      <w:r>
        <w:rPr>
          <w:rFonts w:cstheme="minorHAnsi"/>
          <w:noProof/>
          <w:sz w:val="28"/>
          <w:szCs w:val="32"/>
          <w:lang w:bidi="hi-IN"/>
        </w:rPr>
        <mc:AlternateContent>
          <mc:Choice Requires="wps">
            <w:drawing>
              <wp:anchor distT="0" distB="0" distL="114300" distR="114300" simplePos="0" relativeHeight="251686912" behindDoc="0" locked="0" layoutInCell="1" allowOverlap="1" wp14:anchorId="298EE35D" wp14:editId="69B53D8D">
                <wp:simplePos x="0" y="0"/>
                <wp:positionH relativeFrom="column">
                  <wp:posOffset>1870459</wp:posOffset>
                </wp:positionH>
                <wp:positionV relativeFrom="paragraph">
                  <wp:posOffset>312007</wp:posOffset>
                </wp:positionV>
                <wp:extent cx="0" cy="733425"/>
                <wp:effectExtent l="114300" t="19050" r="76200" b="85725"/>
                <wp:wrapNone/>
                <wp:docPr id="36" name="Straight Arrow Connector 36"/>
                <wp:cNvGraphicFramePr/>
                <a:graphic xmlns:a="http://schemas.openxmlformats.org/drawingml/2006/main">
                  <a:graphicData uri="http://schemas.microsoft.com/office/word/2010/wordprocessingShape">
                    <wps:wsp>
                      <wps:cNvCnPr/>
                      <wps:spPr>
                        <a:xfrm>
                          <a:off x="0" y="0"/>
                          <a:ext cx="0" cy="733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666C9" id="Straight Arrow Connector 36" o:spid="_x0000_s1026" type="#_x0000_t32" style="position:absolute;margin-left:147.3pt;margin-top:24.55pt;width:0;height: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" strokecolor="black [3200]" strokeweight="1pt">
                <v:stroke endarrow="open" joinstyle="miter"/>
              </v:shape>
            </w:pict>
          </mc:Fallback>
        </mc:AlternateContent>
      </w:r>
    </w:p>
    <w:p w14:paraId="21F4A302" w14:textId="77777777" w:rsidR="009E4B83" w:rsidRDefault="009E4B83" w:rsidP="009E4B83">
      <w:pPr>
        <w:rPr>
          <w:rFonts w:cstheme="minorHAnsi"/>
          <w:sz w:val="28"/>
          <w:szCs w:val="32"/>
        </w:rPr>
      </w:pPr>
    </w:p>
    <w:p w14:paraId="411E393A" w14:textId="176A11E3" w:rsidR="009E4B83" w:rsidRDefault="009E4B83" w:rsidP="009E4B83">
      <w:pPr>
        <w:rPr>
          <w:rFonts w:cstheme="minorHAnsi"/>
          <w:sz w:val="28"/>
          <w:szCs w:val="32"/>
        </w:rPr>
      </w:pPr>
    </w:p>
    <w:p w14:paraId="3F863412" w14:textId="239F64FE" w:rsidR="009E4B83" w:rsidRDefault="00F678DE" w:rsidP="009E4B83">
      <w:pPr>
        <w:rPr>
          <w:rFonts w:cstheme="minorHAnsi"/>
          <w:sz w:val="28"/>
          <w:szCs w:val="32"/>
        </w:rPr>
      </w:pPr>
      <w:r w:rsidRPr="00C00772">
        <w:rPr>
          <w:rFonts w:cstheme="minorHAnsi"/>
          <w:noProof/>
          <w:sz w:val="28"/>
          <w:szCs w:val="32"/>
          <w:lang w:bidi="hi-IN"/>
        </w:rPr>
        <mc:AlternateContent>
          <mc:Choice Requires="wps">
            <w:drawing>
              <wp:anchor distT="0" distB="0" distL="114300" distR="114300" simplePos="0" relativeHeight="251682816" behindDoc="0" locked="0" layoutInCell="1" allowOverlap="1" wp14:anchorId="5BF95B1B" wp14:editId="56085324">
                <wp:simplePos x="0" y="0"/>
                <wp:positionH relativeFrom="column">
                  <wp:posOffset>1268095</wp:posOffset>
                </wp:positionH>
                <wp:positionV relativeFrom="paragraph">
                  <wp:posOffset>2373630</wp:posOffset>
                </wp:positionV>
                <wp:extent cx="2764155" cy="818515"/>
                <wp:effectExtent l="0" t="0" r="17145" b="19685"/>
                <wp:wrapNone/>
                <wp:docPr id="31" name="Rounded Rectangle 31"/>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008DFD" id="Rounded Rectangle 31" o:spid="_x0000_s1026" style="position:absolute;margin-left:99.85pt;margin-top:186.9pt;width:217.65pt;height:64.4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" fillcolor="white [3201]" strokecolor="black [3200]" strokeweight="1pt">
                <v:stroke joinstyle="miter"/>
              </v:roundrect>
            </w:pict>
          </mc:Fallback>
        </mc:AlternateContent>
      </w:r>
      <w:r>
        <w:rPr>
          <w:rFonts w:cstheme="minorHAnsi"/>
          <w:noProof/>
          <w:sz w:val="28"/>
          <w:szCs w:val="32"/>
          <w:lang w:bidi="hi-IN"/>
        </w:rPr>
        <mc:AlternateContent>
          <mc:Choice Requires="wps">
            <w:drawing>
              <wp:anchor distT="0" distB="0" distL="114300" distR="114300" simplePos="0" relativeHeight="251688960" behindDoc="0" locked="0" layoutInCell="1" allowOverlap="1" wp14:anchorId="0AAA2350" wp14:editId="4750EC6E">
                <wp:simplePos x="0" y="0"/>
                <wp:positionH relativeFrom="column">
                  <wp:posOffset>2635885</wp:posOffset>
                </wp:positionH>
                <wp:positionV relativeFrom="paragraph">
                  <wp:posOffset>2046605</wp:posOffset>
                </wp:positionV>
                <wp:extent cx="0" cy="345440"/>
                <wp:effectExtent l="95250" t="0" r="95250" b="54610"/>
                <wp:wrapNone/>
                <wp:docPr id="39" name="Straight Arrow Connector 39"/>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FD84A" id="Straight Arrow Connector 39" o:spid="_x0000_s1026" type="#_x0000_t32" style="position:absolute;margin-left:207.55pt;margin-top:161.15pt;width:0;height:2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" strokecolor="black [3200]" strokeweight="1pt">
                <v:stroke endarrow="open" joinstyle="miter"/>
              </v:shape>
            </w:pict>
          </mc:Fallback>
        </mc:AlternateContent>
      </w:r>
      <w:r w:rsidRPr="00C00772">
        <w:rPr>
          <w:rFonts w:cstheme="minorHAnsi"/>
          <w:noProof/>
          <w:sz w:val="28"/>
          <w:szCs w:val="32"/>
          <w:lang w:bidi="hi-IN"/>
        </w:rPr>
        <mc:AlternateContent>
          <mc:Choice Requires="wps">
            <w:drawing>
              <wp:anchor distT="0" distB="0" distL="114300" distR="114300" simplePos="0" relativeHeight="251680768" behindDoc="0" locked="0" layoutInCell="1" allowOverlap="1" wp14:anchorId="2A0CD7C6" wp14:editId="3B0506BF">
                <wp:simplePos x="0" y="0"/>
                <wp:positionH relativeFrom="column">
                  <wp:posOffset>1268095</wp:posOffset>
                </wp:positionH>
                <wp:positionV relativeFrom="paragraph">
                  <wp:posOffset>1234440</wp:posOffset>
                </wp:positionV>
                <wp:extent cx="2764155" cy="818515"/>
                <wp:effectExtent l="0" t="0" r="17145" b="19685"/>
                <wp:wrapNone/>
                <wp:docPr id="29" name="Rounded Rectangle 2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001623" id="Rounded Rectangle 29" o:spid="_x0000_s1026" style="position:absolute;margin-left:99.85pt;margin-top:97.2pt;width:217.65pt;height:64.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" fillcolor="white [3201]" strokecolor="black [3200]" strokeweight="1pt">
                <v:stroke joinstyle="miter"/>
              </v:roundrect>
            </w:pict>
          </mc:Fallback>
        </mc:AlternateContent>
      </w:r>
      <w:r>
        <w:rPr>
          <w:rFonts w:cstheme="minorHAnsi"/>
          <w:noProof/>
          <w:sz w:val="28"/>
          <w:szCs w:val="32"/>
          <w:lang w:bidi="hi-IN"/>
        </w:rPr>
        <mc:AlternateContent>
          <mc:Choice Requires="wps">
            <w:drawing>
              <wp:anchor distT="0" distB="0" distL="114300" distR="114300" simplePos="0" relativeHeight="251687936" behindDoc="0" locked="0" layoutInCell="1" allowOverlap="1" wp14:anchorId="4BE96B3B" wp14:editId="7DC2BB87">
                <wp:simplePos x="0" y="0"/>
                <wp:positionH relativeFrom="column">
                  <wp:posOffset>2635885</wp:posOffset>
                </wp:positionH>
                <wp:positionV relativeFrom="paragraph">
                  <wp:posOffset>838835</wp:posOffset>
                </wp:positionV>
                <wp:extent cx="0" cy="404495"/>
                <wp:effectExtent l="95250" t="0" r="114300" b="52705"/>
                <wp:wrapNone/>
                <wp:docPr id="37" name="Straight Arrow Connector 37"/>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E4881" id="Straight Arrow Connector 37" o:spid="_x0000_s1026" type="#_x0000_t32" style="position:absolute;margin-left:207.55pt;margin-top:66.05pt;width:0;height:3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" strokecolor="black [3200]" strokeweight="1pt">
                <v:stroke endarrow="open" joinstyle="miter"/>
              </v:shape>
            </w:pict>
          </mc:Fallback>
        </mc:AlternateContent>
      </w:r>
      <w:r w:rsidRPr="00C00772">
        <w:rPr>
          <w:rFonts w:cstheme="minorHAnsi"/>
          <w:noProof/>
          <w:sz w:val="28"/>
          <w:szCs w:val="32"/>
          <w:lang w:bidi="hi-IN"/>
        </w:rPr>
        <mc:AlternateContent>
          <mc:Choice Requires="wps">
            <w:drawing>
              <wp:anchor distT="0" distB="0" distL="114300" distR="114300" simplePos="0" relativeHeight="251678720" behindDoc="0" locked="0" layoutInCell="1" allowOverlap="1" wp14:anchorId="69073119" wp14:editId="35FFA0A2">
                <wp:simplePos x="0" y="0"/>
                <wp:positionH relativeFrom="column">
                  <wp:posOffset>1268095</wp:posOffset>
                </wp:positionH>
                <wp:positionV relativeFrom="paragraph">
                  <wp:posOffset>29210</wp:posOffset>
                </wp:positionV>
                <wp:extent cx="2764155" cy="818515"/>
                <wp:effectExtent l="0" t="0" r="17145" b="19685"/>
                <wp:wrapNone/>
                <wp:docPr id="27" name="Rounded Rectangle 27"/>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F91CBF" id="Rounded Rectangle 27" o:spid="_x0000_s1026" style="position:absolute;margin-left:99.85pt;margin-top:2.3pt;width:217.65pt;height:64.4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" fillcolor="white [3201]" strokecolor="black [3200]" strokeweight="1pt">
                <v:stroke joinstyle="miter"/>
              </v:roundrect>
            </w:pict>
          </mc:Fallback>
        </mc:AlternateContent>
      </w:r>
      <w:r w:rsidR="009E4B83" w:rsidRPr="00C00772">
        <w:rPr>
          <w:rFonts w:cstheme="minorHAnsi"/>
          <w:noProof/>
          <w:sz w:val="28"/>
          <w:szCs w:val="32"/>
          <w:lang w:bidi="hi-IN"/>
        </w:rPr>
        <mc:AlternateContent>
          <mc:Choice Requires="wps">
            <w:drawing>
              <wp:anchor distT="0" distB="0" distL="114300" distR="114300" simplePos="0" relativeHeight="251683840" behindDoc="0" locked="0" layoutInCell="1" allowOverlap="1" wp14:anchorId="3DDBA66A" wp14:editId="2E8BF332">
                <wp:simplePos x="0" y="0"/>
                <wp:positionH relativeFrom="column">
                  <wp:posOffset>2115082</wp:posOffset>
                </wp:positionH>
                <wp:positionV relativeFrom="paragraph">
                  <wp:posOffset>2510155</wp:posOffset>
                </wp:positionV>
                <wp:extent cx="946298" cy="393065"/>
                <wp:effectExtent l="0" t="0" r="25400" b="26035"/>
                <wp:wrapNone/>
                <wp:docPr id="32" name="Text Box 32"/>
                <wp:cNvGraphicFramePr/>
                <a:graphic xmlns:a="http://schemas.openxmlformats.org/drawingml/2006/main">
                  <a:graphicData uri="http://schemas.microsoft.com/office/word/2010/wordprocessingShape">
                    <wps:wsp>
                      <wps:cNvSpPr txBox="1"/>
                      <wps:spPr>
                        <a:xfrm>
                          <a:off x="0" y="0"/>
                          <a:ext cx="946298" cy="3930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AD2370" w14:textId="77777777" w:rsidR="009E4B83" w:rsidRPr="00C00772" w:rsidRDefault="009E4B83" w:rsidP="009E4B83">
                            <w:pPr>
                              <w:rPr>
                                <w:b/>
                                <w:sz w:val="36"/>
                              </w:rPr>
                            </w:pPr>
                            <w:r>
                              <w:rPr>
                                <w:b/>
                                <w:sz w:val="36"/>
                              </w:rPr>
                              <w:t>Voting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BA66A" id="Text Box 32" o:spid="_x0000_s1037" type="#_x0000_t202" style="position:absolute;margin-left:166.55pt;margin-top:197.65pt;width:74.5pt;height:3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" fillcolor="white [3201]" strokecolor="white [3212]" strokeweight=".5pt">
                <v:textbox>
                  <w:txbxContent>
                    <w:p w14:paraId="57AD2370" w14:textId="77777777" w:rsidR="009E4B83" w:rsidRPr="00C00772" w:rsidRDefault="009E4B83" w:rsidP="009E4B83">
                      <w:pPr>
                        <w:rPr>
                          <w:b/>
                          <w:sz w:val="36"/>
                        </w:rPr>
                      </w:pPr>
                      <w:r>
                        <w:rPr>
                          <w:b/>
                          <w:sz w:val="36"/>
                        </w:rPr>
                        <w:t>Voting P</w:t>
                      </w:r>
                    </w:p>
                  </w:txbxContent>
                </v:textbox>
              </v:shape>
            </w:pict>
          </mc:Fallback>
        </mc:AlternateContent>
      </w:r>
      <w:r w:rsidR="009E4B83" w:rsidRPr="00C00772">
        <w:rPr>
          <w:rFonts w:cstheme="minorHAnsi"/>
          <w:noProof/>
          <w:sz w:val="28"/>
          <w:szCs w:val="32"/>
          <w:lang w:bidi="hi-IN"/>
        </w:rPr>
        <mc:AlternateContent>
          <mc:Choice Requires="wps">
            <w:drawing>
              <wp:anchor distT="0" distB="0" distL="114300" distR="114300" simplePos="0" relativeHeight="251681792" behindDoc="0" locked="0" layoutInCell="1" allowOverlap="1" wp14:anchorId="49FD91F7" wp14:editId="1FD5918A">
                <wp:simplePos x="0" y="0"/>
                <wp:positionH relativeFrom="column">
                  <wp:posOffset>1955800</wp:posOffset>
                </wp:positionH>
                <wp:positionV relativeFrom="paragraph">
                  <wp:posOffset>1393825</wp:posOffset>
                </wp:positionV>
                <wp:extent cx="1424940" cy="446405"/>
                <wp:effectExtent l="0" t="0" r="22860" b="10795"/>
                <wp:wrapNone/>
                <wp:docPr id="30" name="Text Box 30"/>
                <wp:cNvGraphicFramePr/>
                <a:graphic xmlns:a="http://schemas.openxmlformats.org/drawingml/2006/main">
                  <a:graphicData uri="http://schemas.microsoft.com/office/word/2010/wordprocessingShape">
                    <wps:wsp>
                      <wps:cNvSpPr txBox="1"/>
                      <wps:spPr>
                        <a:xfrm>
                          <a:off x="0" y="0"/>
                          <a:ext cx="1424940" cy="446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BCE85" w14:textId="77777777" w:rsidR="009E4B83" w:rsidRPr="00C00772" w:rsidRDefault="009E4B83" w:rsidP="009E4B83">
                            <w:pPr>
                              <w:rPr>
                                <w:b/>
                                <w:sz w:val="36"/>
                              </w:rPr>
                            </w:pPr>
                            <w:r>
                              <w:rPr>
                                <w:b/>
                                <w:sz w:val="36"/>
                              </w:rPr>
                              <w:t>Voter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D91F7" id="Text Box 30" o:spid="_x0000_s1038" type="#_x0000_t202" style="position:absolute;margin-left:154pt;margin-top:109.75pt;width:112.2pt;height:3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" fillcolor="white [3201]" strokecolor="white [3212]" strokeweight=".5pt">
                <v:textbox>
                  <w:txbxContent>
                    <w:p w14:paraId="209BCE85" w14:textId="77777777" w:rsidR="009E4B83" w:rsidRPr="00C00772" w:rsidRDefault="009E4B83" w:rsidP="009E4B83">
                      <w:pPr>
                        <w:rPr>
                          <w:b/>
                          <w:sz w:val="36"/>
                        </w:rPr>
                      </w:pPr>
                      <w:r>
                        <w:rPr>
                          <w:b/>
                          <w:sz w:val="36"/>
                        </w:rPr>
                        <w:t>Voter Login</w:t>
                      </w:r>
                    </w:p>
                  </w:txbxContent>
                </v:textbox>
              </v:shape>
            </w:pict>
          </mc:Fallback>
        </mc:AlternateContent>
      </w:r>
      <w:r w:rsidR="009E4B83" w:rsidRPr="00C00772">
        <w:rPr>
          <w:rFonts w:cstheme="minorHAnsi"/>
          <w:noProof/>
          <w:sz w:val="28"/>
          <w:szCs w:val="32"/>
          <w:lang w:bidi="hi-IN"/>
        </w:rPr>
        <mc:AlternateContent>
          <mc:Choice Requires="wps">
            <w:drawing>
              <wp:anchor distT="0" distB="0" distL="114300" distR="114300" simplePos="0" relativeHeight="251679744" behindDoc="0" locked="0" layoutInCell="1" allowOverlap="1" wp14:anchorId="5F3D28AF" wp14:editId="5431F2B4">
                <wp:simplePos x="0" y="0"/>
                <wp:positionH relativeFrom="column">
                  <wp:posOffset>1531088</wp:posOffset>
                </wp:positionH>
                <wp:positionV relativeFrom="paragraph">
                  <wp:posOffset>149845</wp:posOffset>
                </wp:positionV>
                <wp:extent cx="2328531" cy="382772"/>
                <wp:effectExtent l="0" t="0" r="15240" b="17780"/>
                <wp:wrapNone/>
                <wp:docPr id="28" name="Text Box 28"/>
                <wp:cNvGraphicFramePr/>
                <a:graphic xmlns:a="http://schemas.openxmlformats.org/drawingml/2006/main">
                  <a:graphicData uri="http://schemas.microsoft.com/office/word/2010/wordprocessingShape">
                    <wps:wsp>
                      <wps:cNvSpPr txBox="1"/>
                      <wps:spPr>
                        <a:xfrm>
                          <a:off x="0" y="0"/>
                          <a:ext cx="2328531" cy="3827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EB6F2A" w14:textId="77777777" w:rsidR="009E4B83" w:rsidRPr="00C00772" w:rsidRDefault="009E4B83" w:rsidP="009E4B83">
                            <w:pPr>
                              <w:rPr>
                                <w:b/>
                                <w:sz w:val="36"/>
                              </w:rPr>
                            </w:pPr>
                            <w:r>
                              <w:rPr>
                                <w:b/>
                                <w:sz w:val="36"/>
                              </w:rPr>
                              <w:t>Online Voting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D28AF" id="Text Box 28" o:spid="_x0000_s1039" type="#_x0000_t202" style="position:absolute;margin-left:120.55pt;margin-top:11.8pt;width:183.35pt;height:3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" fillcolor="white [3201]" strokecolor="white [3212]" strokeweight=".5pt">
                <v:textbox>
                  <w:txbxContent>
                    <w:p w14:paraId="24EB6F2A" w14:textId="77777777" w:rsidR="009E4B83" w:rsidRPr="00C00772" w:rsidRDefault="009E4B83" w:rsidP="009E4B83">
                      <w:pPr>
                        <w:rPr>
                          <w:b/>
                          <w:sz w:val="36"/>
                        </w:rPr>
                      </w:pPr>
                      <w:r>
                        <w:rPr>
                          <w:b/>
                          <w:sz w:val="36"/>
                        </w:rPr>
                        <w:t>Online Voting System</w:t>
                      </w:r>
                    </w:p>
                  </w:txbxContent>
                </v:textbox>
              </v:shape>
            </w:pict>
          </mc:Fallback>
        </mc:AlternateContent>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r w:rsidR="009E4B83">
        <w:rPr>
          <w:rFonts w:cstheme="minorHAnsi"/>
          <w:sz w:val="28"/>
          <w:szCs w:val="32"/>
        </w:rPr>
        <w:tab/>
      </w:r>
    </w:p>
    <w:p w14:paraId="1A8873C1" w14:textId="77777777" w:rsidR="009E4B83" w:rsidRDefault="009E4B83" w:rsidP="009E4B83">
      <w:pPr>
        <w:rPr>
          <w:rFonts w:cstheme="minorHAnsi"/>
          <w:sz w:val="28"/>
          <w:szCs w:val="32"/>
        </w:rPr>
      </w:pPr>
    </w:p>
    <w:p w14:paraId="7FCD6516" w14:textId="4F7E7803" w:rsidR="009E4B83" w:rsidRDefault="009E4B83" w:rsidP="009E4B83">
      <w:pPr>
        <w:rPr>
          <w:rFonts w:cstheme="minorHAnsi"/>
          <w:sz w:val="28"/>
          <w:szCs w:val="32"/>
        </w:rPr>
      </w:pPr>
    </w:p>
    <w:p w14:paraId="05AC031E" w14:textId="41CEF51D" w:rsidR="009E4B83" w:rsidRDefault="00F678DE" w:rsidP="009E4B83">
      <w:pPr>
        <w:rPr>
          <w:rFonts w:cstheme="minorHAnsi"/>
          <w:sz w:val="28"/>
          <w:szCs w:val="32"/>
        </w:rPr>
      </w:pPr>
      <w:r>
        <w:rPr>
          <w:rFonts w:cstheme="minorHAnsi"/>
          <w:noProof/>
          <w:sz w:val="28"/>
          <w:szCs w:val="32"/>
          <w:lang w:bidi="hi-IN"/>
        </w:rPr>
        <mc:AlternateContent>
          <mc:Choice Requires="wps">
            <w:drawing>
              <wp:anchor distT="0" distB="0" distL="114300" distR="114300" simplePos="0" relativeHeight="251689984" behindDoc="0" locked="0" layoutInCell="1" allowOverlap="1" wp14:anchorId="3632C478" wp14:editId="3A180E85">
                <wp:simplePos x="0" y="0"/>
                <wp:positionH relativeFrom="column">
                  <wp:posOffset>2640965</wp:posOffset>
                </wp:positionH>
                <wp:positionV relativeFrom="paragraph">
                  <wp:posOffset>53975</wp:posOffset>
                </wp:positionV>
                <wp:extent cx="0" cy="404495"/>
                <wp:effectExtent l="95250" t="0" r="114300" b="52705"/>
                <wp:wrapNone/>
                <wp:docPr id="40" name="Straight Arrow Connector 40"/>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70B55" id="Straight Arrow Connector 40" o:spid="_x0000_s1026" type="#_x0000_t32" style="position:absolute;margin-left:207.95pt;margin-top:4.25pt;width:0;height:3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" strokecolor="black [3200]" strokeweight="1pt">
                <v:stroke endarrow="open" joinstyle="miter"/>
              </v:shape>
            </w:pict>
          </mc:Fallback>
        </mc:AlternateContent>
      </w:r>
    </w:p>
    <w:p w14:paraId="33004EC5" w14:textId="34F23439" w:rsidR="009E4B83" w:rsidRDefault="00F678DE" w:rsidP="009E4B83">
      <w:pPr>
        <w:rPr>
          <w:rFonts w:cstheme="minorHAnsi"/>
          <w:sz w:val="28"/>
          <w:szCs w:val="32"/>
        </w:rPr>
      </w:pPr>
      <w:r w:rsidRPr="00C00772">
        <w:rPr>
          <w:rFonts w:cstheme="minorHAnsi"/>
          <w:noProof/>
          <w:sz w:val="28"/>
          <w:szCs w:val="32"/>
          <w:lang w:bidi="hi-IN"/>
        </w:rPr>
        <mc:AlternateContent>
          <mc:Choice Requires="wps">
            <w:drawing>
              <wp:anchor distT="0" distB="0" distL="114300" distR="114300" simplePos="0" relativeHeight="251684864" behindDoc="0" locked="0" layoutInCell="1" allowOverlap="1" wp14:anchorId="6E48F62D" wp14:editId="07384248">
                <wp:simplePos x="0" y="0"/>
                <wp:positionH relativeFrom="column">
                  <wp:posOffset>1268095</wp:posOffset>
                </wp:positionH>
                <wp:positionV relativeFrom="paragraph">
                  <wp:posOffset>102235</wp:posOffset>
                </wp:positionV>
                <wp:extent cx="2764155" cy="818515"/>
                <wp:effectExtent l="0" t="0" r="17145" b="19685"/>
                <wp:wrapNone/>
                <wp:docPr id="33" name="Rounded Rectangle 33"/>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30EE56" id="Rounded Rectangle 33" o:spid="_x0000_s1026" style="position:absolute;margin-left:99.85pt;margin-top:8.05pt;width:217.65pt;height:64.4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" fillcolor="white [3201]" strokecolor="black [3200]" strokeweight="1pt">
                <v:stroke joinstyle="miter"/>
              </v:roundrect>
            </w:pict>
          </mc:Fallback>
        </mc:AlternateContent>
      </w:r>
      <w:r w:rsidR="009E4B83" w:rsidRPr="00C00772">
        <w:rPr>
          <w:rFonts w:cstheme="minorHAnsi"/>
          <w:noProof/>
          <w:sz w:val="28"/>
          <w:szCs w:val="32"/>
          <w:lang w:bidi="hi-IN"/>
        </w:rPr>
        <mc:AlternateContent>
          <mc:Choice Requires="wps">
            <w:drawing>
              <wp:anchor distT="0" distB="0" distL="114300" distR="114300" simplePos="0" relativeHeight="251685888" behindDoc="0" locked="0" layoutInCell="1" allowOverlap="1" wp14:anchorId="2F0B2FAF" wp14:editId="75B3E899">
                <wp:simplePos x="0" y="0"/>
                <wp:positionH relativeFrom="column">
                  <wp:posOffset>1870075</wp:posOffset>
                </wp:positionH>
                <wp:positionV relativeFrom="paragraph">
                  <wp:posOffset>242570</wp:posOffset>
                </wp:positionV>
                <wp:extent cx="1477645" cy="414020"/>
                <wp:effectExtent l="0" t="0" r="27305" b="24130"/>
                <wp:wrapNone/>
                <wp:docPr id="34" name="Text Box 34"/>
                <wp:cNvGraphicFramePr/>
                <a:graphic xmlns:a="http://schemas.openxmlformats.org/drawingml/2006/main">
                  <a:graphicData uri="http://schemas.microsoft.com/office/word/2010/wordprocessingShape">
                    <wps:wsp>
                      <wps:cNvSpPr txBox="1"/>
                      <wps:spPr>
                        <a:xfrm>
                          <a:off x="0" y="0"/>
                          <a:ext cx="147764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B51B3F" w14:textId="77777777" w:rsidR="009E4B83" w:rsidRPr="00C00772" w:rsidRDefault="009E4B83" w:rsidP="009E4B83">
                            <w:pPr>
                              <w:rPr>
                                <w:b/>
                                <w:sz w:val="36"/>
                              </w:rPr>
                            </w:pPr>
                            <w:r>
                              <w:rPr>
                                <w:b/>
                                <w:sz w:val="36"/>
                              </w:rPr>
                              <w:t>Group -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B2FAF" id="Text Box 34" o:spid="_x0000_s1040" type="#_x0000_t202" style="position:absolute;margin-left:147.25pt;margin-top:19.1pt;width:116.35pt;height:3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" fillcolor="white [3201]" strokecolor="white [3212]" strokeweight=".5pt">
                <v:textbox>
                  <w:txbxContent>
                    <w:p w14:paraId="65B51B3F" w14:textId="77777777" w:rsidR="009E4B83" w:rsidRPr="00C00772" w:rsidRDefault="009E4B83" w:rsidP="009E4B83">
                      <w:pPr>
                        <w:rPr>
                          <w:b/>
                          <w:sz w:val="36"/>
                        </w:rPr>
                      </w:pPr>
                      <w:r>
                        <w:rPr>
                          <w:b/>
                          <w:sz w:val="36"/>
                        </w:rPr>
                        <w:t>Group - Login</w:t>
                      </w:r>
                    </w:p>
                  </w:txbxContent>
                </v:textbox>
              </v:shape>
            </w:pict>
          </mc:Fallback>
        </mc:AlternateContent>
      </w:r>
    </w:p>
    <w:p w14:paraId="2DDAB03D" w14:textId="3751F36D" w:rsidR="009E4B83" w:rsidRDefault="009E4B83" w:rsidP="009E4B83">
      <w:pPr>
        <w:rPr>
          <w:rFonts w:cstheme="minorHAnsi"/>
          <w:sz w:val="28"/>
          <w:szCs w:val="32"/>
        </w:rPr>
      </w:pPr>
    </w:p>
    <w:p w14:paraId="39A7D161" w14:textId="618E9846" w:rsidR="009E4B83" w:rsidRDefault="009E4B83" w:rsidP="009E4B83">
      <w:pPr>
        <w:rPr>
          <w:rFonts w:cstheme="minorHAnsi"/>
          <w:sz w:val="28"/>
          <w:szCs w:val="32"/>
        </w:rPr>
      </w:pPr>
      <w:r>
        <w:rPr>
          <w:rFonts w:cstheme="minorHAnsi"/>
          <w:noProof/>
          <w:sz w:val="28"/>
          <w:szCs w:val="32"/>
          <w:lang w:bidi="hi-IN"/>
        </w:rPr>
        <mc:AlternateContent>
          <mc:Choice Requires="wps">
            <w:drawing>
              <wp:anchor distT="0" distB="0" distL="114300" distR="114300" simplePos="0" relativeHeight="251696128" behindDoc="0" locked="0" layoutInCell="1" allowOverlap="1" wp14:anchorId="03881121" wp14:editId="7F05FBC2">
                <wp:simplePos x="0" y="0"/>
                <wp:positionH relativeFrom="column">
                  <wp:posOffset>2628900</wp:posOffset>
                </wp:positionH>
                <wp:positionV relativeFrom="paragraph">
                  <wp:posOffset>235585</wp:posOffset>
                </wp:positionV>
                <wp:extent cx="0" cy="404495"/>
                <wp:effectExtent l="95250" t="0" r="114300" b="52705"/>
                <wp:wrapNone/>
                <wp:docPr id="51" name="Straight Arrow Connector 51"/>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747A3" id="Straight Arrow Connector 51" o:spid="_x0000_s1026" type="#_x0000_t32" style="position:absolute;margin-left:207pt;margin-top:18.55pt;width:0;height:3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" strokecolor="black [3200]" strokeweight="1pt">
                <v:stroke endarrow="open" joinstyle="miter"/>
              </v:shape>
            </w:pict>
          </mc:Fallback>
        </mc:AlternateContent>
      </w:r>
    </w:p>
    <w:p w14:paraId="76183912" w14:textId="08A5FD79" w:rsidR="009E4B83" w:rsidRDefault="009E4B83" w:rsidP="009E4B83">
      <w:pPr>
        <w:rPr>
          <w:rFonts w:cstheme="minorHAnsi"/>
          <w:sz w:val="28"/>
          <w:szCs w:val="32"/>
        </w:rPr>
      </w:pPr>
      <w:r w:rsidRPr="00AF55AF">
        <w:rPr>
          <w:rFonts w:cstheme="minorHAnsi"/>
          <w:noProof/>
          <w:sz w:val="28"/>
          <w:szCs w:val="32"/>
          <w:lang w:bidi="hi-IN"/>
        </w:rPr>
        <mc:AlternateContent>
          <mc:Choice Requires="wps">
            <w:drawing>
              <wp:anchor distT="0" distB="0" distL="114300" distR="114300" simplePos="0" relativeHeight="251694080" behindDoc="0" locked="0" layoutInCell="1" allowOverlap="1" wp14:anchorId="3F1D7E1A" wp14:editId="1328CE26">
                <wp:simplePos x="0" y="0"/>
                <wp:positionH relativeFrom="column">
                  <wp:posOffset>1260475</wp:posOffset>
                </wp:positionH>
                <wp:positionV relativeFrom="paragraph">
                  <wp:posOffset>302895</wp:posOffset>
                </wp:positionV>
                <wp:extent cx="2764155" cy="818515"/>
                <wp:effectExtent l="0" t="0" r="17145" b="19685"/>
                <wp:wrapNone/>
                <wp:docPr id="49" name="Rounded Rectangle 4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13999" id="Rounded Rectangle 49" o:spid="_x0000_s1026" style="position:absolute;margin-left:99.25pt;margin-top:23.85pt;width:217.65pt;height:64.4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" fillcolor="white [3201]" strokecolor="black [3200]" strokeweight="1pt">
                <v:stroke joinstyle="miter"/>
              </v:roundrect>
            </w:pict>
          </mc:Fallback>
        </mc:AlternateContent>
      </w:r>
    </w:p>
    <w:p w14:paraId="1A5268A5" w14:textId="6125F7F3" w:rsidR="009E4B83" w:rsidRDefault="009E4B83" w:rsidP="009E4B83">
      <w:pPr>
        <w:rPr>
          <w:rFonts w:cstheme="minorHAnsi"/>
          <w:sz w:val="28"/>
          <w:szCs w:val="32"/>
        </w:rPr>
      </w:pPr>
      <w:r w:rsidRPr="00AF55AF">
        <w:rPr>
          <w:rFonts w:cstheme="minorHAnsi"/>
          <w:noProof/>
          <w:sz w:val="28"/>
          <w:szCs w:val="32"/>
          <w:lang w:bidi="hi-IN"/>
        </w:rPr>
        <mc:AlternateContent>
          <mc:Choice Requires="wps">
            <w:drawing>
              <wp:anchor distT="0" distB="0" distL="114300" distR="114300" simplePos="0" relativeHeight="251695104" behindDoc="0" locked="0" layoutInCell="1" allowOverlap="1" wp14:anchorId="784E1210" wp14:editId="45B453E3">
                <wp:simplePos x="0" y="0"/>
                <wp:positionH relativeFrom="column">
                  <wp:posOffset>2226310</wp:posOffset>
                </wp:positionH>
                <wp:positionV relativeFrom="paragraph">
                  <wp:posOffset>141605</wp:posOffset>
                </wp:positionV>
                <wp:extent cx="977265" cy="414020"/>
                <wp:effectExtent l="0" t="0" r="13335" b="24130"/>
                <wp:wrapNone/>
                <wp:docPr id="50" name="Text Box 50"/>
                <wp:cNvGraphicFramePr/>
                <a:graphic xmlns:a="http://schemas.openxmlformats.org/drawingml/2006/main">
                  <a:graphicData uri="http://schemas.microsoft.com/office/word/2010/wordprocessingShape">
                    <wps:wsp>
                      <wps:cNvSpPr txBox="1"/>
                      <wps:spPr>
                        <a:xfrm>
                          <a:off x="0" y="0"/>
                          <a:ext cx="97726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642EF6" w14:textId="77777777" w:rsidR="009E4B83" w:rsidRPr="00C00772" w:rsidRDefault="009E4B83" w:rsidP="009E4B83">
                            <w:pPr>
                              <w:rPr>
                                <w:b/>
                                <w:sz w:val="36"/>
                              </w:rPr>
                            </w:pPr>
                            <w:r>
                              <w:rPr>
                                <w:b/>
                                <w:sz w:val="3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E1210" id="Text Box 50" o:spid="_x0000_s1041" type="#_x0000_t202" style="position:absolute;margin-left:175.3pt;margin-top:11.15pt;width:76.95pt;height:3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" fillcolor="white [3201]" strokecolor="white [3212]" strokeweight=".5pt">
                <v:textbox>
                  <w:txbxContent>
                    <w:p w14:paraId="78642EF6" w14:textId="77777777" w:rsidR="009E4B83" w:rsidRPr="00C00772" w:rsidRDefault="009E4B83" w:rsidP="009E4B83">
                      <w:pPr>
                        <w:rPr>
                          <w:b/>
                          <w:sz w:val="36"/>
                        </w:rPr>
                      </w:pPr>
                      <w:r>
                        <w:rPr>
                          <w:b/>
                          <w:sz w:val="36"/>
                        </w:rPr>
                        <w:t>Results</w:t>
                      </w:r>
                    </w:p>
                  </w:txbxContent>
                </v:textbox>
              </v:shape>
            </w:pict>
          </mc:Fallback>
        </mc:AlternateContent>
      </w:r>
    </w:p>
    <w:p w14:paraId="71A50BDC" w14:textId="7A11245C" w:rsidR="009E4B83" w:rsidRDefault="009E4B83" w:rsidP="00BE4236">
      <w:pPr>
        <w:spacing w:after="200" w:line="276" w:lineRule="auto"/>
        <w:rPr>
          <w:rFonts w:ascii="Bookman Old Style" w:hAnsi="Bookman Old Style" w:cstheme="minorHAnsi"/>
          <w:b/>
          <w:bCs/>
          <w:sz w:val="36"/>
          <w:szCs w:val="36"/>
        </w:rPr>
      </w:pPr>
    </w:p>
    <w:p w14:paraId="7EACD348" w14:textId="473266B8" w:rsidR="00F678DE" w:rsidRDefault="00F678DE" w:rsidP="00BE4236">
      <w:pPr>
        <w:spacing w:after="200" w:line="276" w:lineRule="auto"/>
        <w:rPr>
          <w:rFonts w:ascii="Bookman Old Style" w:hAnsi="Bookman Old Style" w:cstheme="minorHAnsi"/>
          <w:b/>
          <w:bCs/>
          <w:sz w:val="36"/>
          <w:szCs w:val="36"/>
        </w:rPr>
      </w:pPr>
    </w:p>
    <w:p w14:paraId="2FA8BBF9" w14:textId="6A53C53D" w:rsidR="0030077B" w:rsidRDefault="0030077B" w:rsidP="00EE1F30">
      <w:pPr>
        <w:rPr>
          <w:rFonts w:cstheme="minorHAnsi"/>
          <w:sz w:val="28"/>
          <w:szCs w:val="32"/>
        </w:rPr>
      </w:pPr>
      <w:r>
        <w:rPr>
          <w:b/>
          <w:noProof/>
          <w:sz w:val="32"/>
          <w:u w:val="single"/>
        </w:rPr>
        <w:lastRenderedPageBreak/>
        <mc:AlternateContent>
          <mc:Choice Requires="wps">
            <w:drawing>
              <wp:anchor distT="0" distB="0" distL="114300" distR="114300" simplePos="0" relativeHeight="251719680" behindDoc="0" locked="0" layoutInCell="1" allowOverlap="1" wp14:anchorId="212CBA3F" wp14:editId="4FA642D2">
                <wp:simplePos x="0" y="0"/>
                <wp:positionH relativeFrom="margin">
                  <wp:align>left</wp:align>
                </wp:positionH>
                <wp:positionV relativeFrom="paragraph">
                  <wp:posOffset>-104775</wp:posOffset>
                </wp:positionV>
                <wp:extent cx="3634740" cy="411480"/>
                <wp:effectExtent l="0" t="0" r="22860" b="26670"/>
                <wp:wrapNone/>
                <wp:docPr id="7" name="Rectangle 7"/>
                <wp:cNvGraphicFramePr/>
                <a:graphic xmlns:a="http://schemas.openxmlformats.org/drawingml/2006/main">
                  <a:graphicData uri="http://schemas.microsoft.com/office/word/2010/wordprocessingShape">
                    <wps:wsp>
                      <wps:cNvSpPr/>
                      <wps:spPr>
                        <a:xfrm>
                          <a:off x="0" y="0"/>
                          <a:ext cx="3634740" cy="4114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633E39" w14:textId="77777777" w:rsidR="00EE1F30" w:rsidRPr="00933D2D" w:rsidRDefault="00EE1F30" w:rsidP="00EE1F30">
                            <w:pPr>
                              <w:jc w:val="center"/>
                              <w:rPr>
                                <w:rFonts w:cstheme="minorHAnsi"/>
                                <w:b/>
                                <w:sz w:val="44"/>
                                <w:szCs w:val="48"/>
                              </w:rPr>
                            </w:pPr>
                            <w:r w:rsidRPr="00933D2D">
                              <w:rPr>
                                <w:rFonts w:cstheme="minorHAnsi"/>
                                <w:b/>
                                <w:sz w:val="44"/>
                                <w:szCs w:val="48"/>
                              </w:rPr>
                              <w:t>DFD (DATA FLOW DIAGRAM)</w:t>
                            </w:r>
                          </w:p>
                          <w:p w14:paraId="04563F38" w14:textId="77777777" w:rsidR="00EE1F30" w:rsidRPr="009E4B83" w:rsidRDefault="00EE1F30" w:rsidP="00EE1F30">
                            <w:pPr>
                              <w:jc w:val="center"/>
                              <w:rPr>
                                <w:rFonts w:ascii="Bookman Old Style" w:hAnsi="Bookman Old Style"/>
                                <w:b/>
                                <w:bCs/>
                                <w:sz w:val="40"/>
                                <w:szCs w:val="4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CBA3F" id="Rectangle 7" o:spid="_x0000_s1042" style="position:absolute;margin-left:0;margin-top:-8.25pt;width:286.2pt;height:32.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" fillcolor="window" strokecolor="windowText" strokeweight="1pt">
                <v:textbox>
                  <w:txbxContent>
                    <w:p w14:paraId="22633E39" w14:textId="77777777" w:rsidR="00EE1F30" w:rsidRPr="00933D2D" w:rsidRDefault="00EE1F30" w:rsidP="00EE1F30">
                      <w:pPr>
                        <w:jc w:val="center"/>
                        <w:rPr>
                          <w:rFonts w:cstheme="minorHAnsi"/>
                          <w:b/>
                          <w:sz w:val="44"/>
                          <w:szCs w:val="48"/>
                        </w:rPr>
                      </w:pPr>
                      <w:r w:rsidRPr="00933D2D">
                        <w:rPr>
                          <w:rFonts w:cstheme="minorHAnsi"/>
                          <w:b/>
                          <w:sz w:val="44"/>
                          <w:szCs w:val="48"/>
                        </w:rPr>
                        <w:t>DFD (DATA FLOW DIAGRAM)</w:t>
                      </w:r>
                    </w:p>
                    <w:p w14:paraId="04563F38" w14:textId="77777777" w:rsidR="00EE1F30" w:rsidRPr="009E4B83" w:rsidRDefault="00EE1F30" w:rsidP="00EE1F30">
                      <w:pPr>
                        <w:jc w:val="center"/>
                        <w:rPr>
                          <w:rFonts w:ascii="Bookman Old Style" w:hAnsi="Bookman Old Style"/>
                          <w:b/>
                          <w:bCs/>
                          <w:sz w:val="40"/>
                          <w:szCs w:val="40"/>
                          <w:lang w:val="en-GB"/>
                        </w:rPr>
                      </w:pPr>
                    </w:p>
                  </w:txbxContent>
                </v:textbox>
                <w10:wrap anchorx="margin"/>
              </v:rect>
            </w:pict>
          </mc:Fallback>
        </mc:AlternateContent>
      </w:r>
    </w:p>
    <w:p w14:paraId="6DE40F23" w14:textId="028DB04D" w:rsidR="0030077B" w:rsidRDefault="0030077B" w:rsidP="00EE1F30">
      <w:pPr>
        <w:rPr>
          <w:rFonts w:cstheme="minorHAnsi"/>
          <w:sz w:val="28"/>
          <w:szCs w:val="32"/>
        </w:rPr>
      </w:pPr>
    </w:p>
    <w:p w14:paraId="7BE2B03D" w14:textId="2AC29D3D" w:rsidR="0030077B" w:rsidRDefault="0030077B" w:rsidP="00EE1F30">
      <w:pPr>
        <w:rPr>
          <w:rFonts w:cstheme="minorHAnsi"/>
          <w:sz w:val="28"/>
          <w:szCs w:val="32"/>
        </w:rPr>
      </w:pPr>
      <w:r>
        <w:rPr>
          <w:rFonts w:cstheme="minorHAnsi"/>
          <w:noProof/>
          <w:sz w:val="28"/>
          <w:szCs w:val="32"/>
        </w:rPr>
        <mc:AlternateContent>
          <mc:Choice Requires="wps">
            <w:drawing>
              <wp:anchor distT="0" distB="0" distL="114300" distR="114300" simplePos="0" relativeHeight="251783168" behindDoc="0" locked="0" layoutInCell="1" allowOverlap="1" wp14:anchorId="1DF27C39" wp14:editId="0716EC1B">
                <wp:simplePos x="0" y="0"/>
                <wp:positionH relativeFrom="margin">
                  <wp:align>left</wp:align>
                </wp:positionH>
                <wp:positionV relativeFrom="paragraph">
                  <wp:posOffset>67310</wp:posOffset>
                </wp:positionV>
                <wp:extent cx="4305300" cy="396240"/>
                <wp:effectExtent l="0" t="0" r="19050" b="22860"/>
                <wp:wrapNone/>
                <wp:docPr id="99" name="Rectangle 99"/>
                <wp:cNvGraphicFramePr/>
                <a:graphic xmlns:a="http://schemas.openxmlformats.org/drawingml/2006/main">
                  <a:graphicData uri="http://schemas.microsoft.com/office/word/2010/wordprocessingShape">
                    <wps:wsp>
                      <wps:cNvSpPr/>
                      <wps:spPr>
                        <a:xfrm>
                          <a:off x="0" y="0"/>
                          <a:ext cx="43053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7FA3C" w14:textId="31F09CF4" w:rsidR="0030077B" w:rsidRPr="0030077B" w:rsidRDefault="0030077B" w:rsidP="0030077B">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DATA FLOW DIAGRAM) LEVEL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F27C39" id="Rectangle 99" o:spid="_x0000_s1043" style="position:absolute;margin-left:0;margin-top:5.3pt;width:339pt;height:31.2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" fillcolor="white [3201]" strokecolor="black [3213]" strokeweight="1pt">
                <v:textbox>
                  <w:txbxContent>
                    <w:p w14:paraId="32C7FA3C" w14:textId="31F09CF4" w:rsidR="0030077B" w:rsidRPr="0030077B" w:rsidRDefault="0030077B" w:rsidP="0030077B">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DATA FLOW DIAGRAM) LEVEL 0</w:t>
                      </w:r>
                    </w:p>
                  </w:txbxContent>
                </v:textbox>
                <w10:wrap anchorx="margin"/>
              </v:rect>
            </w:pict>
          </mc:Fallback>
        </mc:AlternateContent>
      </w:r>
    </w:p>
    <w:p w14:paraId="65A22416" w14:textId="385E410A" w:rsidR="00EE1F30" w:rsidRDefault="00EE1F30" w:rsidP="00EE1F30">
      <w:pPr>
        <w:rPr>
          <w:rFonts w:cstheme="minorHAnsi"/>
          <w:sz w:val="28"/>
          <w:szCs w:val="32"/>
        </w:rPr>
      </w:pPr>
    </w:p>
    <w:p w14:paraId="0828BBEE" w14:textId="22E2475E" w:rsidR="0030077B" w:rsidRDefault="0030077B" w:rsidP="0030077B">
      <w:pPr>
        <w:spacing w:line="360" w:lineRule="auto"/>
        <w:jc w:val="both"/>
        <w:rPr>
          <w:b/>
          <w:color w:val="000000"/>
          <w:sz w:val="30"/>
          <w:szCs w:val="30"/>
        </w:rPr>
      </w:pPr>
      <w:r>
        <w:rPr>
          <w:noProof/>
          <w:sz w:val="32"/>
        </w:rPr>
        <mc:AlternateContent>
          <mc:Choice Requires="wpg">
            <w:drawing>
              <wp:anchor distT="0" distB="0" distL="114300" distR="114300" simplePos="0" relativeHeight="251785216" behindDoc="0" locked="0" layoutInCell="1" allowOverlap="1" wp14:anchorId="66FC77F7" wp14:editId="097B55BB">
                <wp:simplePos x="0" y="0"/>
                <wp:positionH relativeFrom="margin">
                  <wp:align>center</wp:align>
                </wp:positionH>
                <wp:positionV relativeFrom="paragraph">
                  <wp:posOffset>317500</wp:posOffset>
                </wp:positionV>
                <wp:extent cx="6494145" cy="3334385"/>
                <wp:effectExtent l="0" t="0" r="20955" b="1841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4145" cy="3334385"/>
                          <a:chOff x="1170" y="5710"/>
                          <a:chExt cx="10680" cy="5685"/>
                        </a:xfrm>
                      </wpg:grpSpPr>
                      <wps:wsp>
                        <wps:cNvPr id="101" name="Rectangle 4"/>
                        <wps:cNvSpPr>
                          <a:spLocks noChangeArrowheads="1"/>
                        </wps:cNvSpPr>
                        <wps:spPr bwMode="auto">
                          <a:xfrm>
                            <a:off x="1170" y="5710"/>
                            <a:ext cx="2430" cy="1377"/>
                          </a:xfrm>
                          <a:prstGeom prst="rect">
                            <a:avLst/>
                          </a:prstGeom>
                          <a:solidFill>
                            <a:srgbClr val="FFFFFF"/>
                          </a:solidFill>
                          <a:ln w="9525">
                            <a:solidFill>
                              <a:schemeClr val="tx1"/>
                            </a:solidFill>
                            <a:miter lim="800000"/>
                            <a:headEnd/>
                            <a:tailEnd/>
                          </a:ln>
                        </wps:spPr>
                        <wps:txbx>
                          <w:txbxContent>
                            <w:p w14:paraId="6D953A07" w14:textId="394365E6" w:rsidR="0030077B" w:rsidRPr="0030077B" w:rsidRDefault="0030077B" w:rsidP="0030077B">
                              <w:pPr>
                                <w:rPr>
                                  <w:rFonts w:ascii="Bookman Old Style" w:hAnsi="Bookman Old Style"/>
                                  <w:sz w:val="32"/>
                                  <w:szCs w:val="20"/>
                                </w:rPr>
                              </w:pPr>
                              <w:r w:rsidRPr="001A1AED">
                                <w:t xml:space="preserve"> </w:t>
                              </w:r>
                              <w:r w:rsidRPr="0030077B">
                                <w:rPr>
                                  <w:rFonts w:ascii="Bookman Old Style" w:hAnsi="Bookman Old Style"/>
                                  <w:sz w:val="32"/>
                                  <w:szCs w:val="20"/>
                                </w:rPr>
                                <w:t>User</w:t>
                              </w:r>
                              <w:r>
                                <w:rPr>
                                  <w:rFonts w:ascii="Bookman Old Style" w:hAnsi="Bookman Old Style"/>
                                  <w:sz w:val="32"/>
                                  <w:szCs w:val="20"/>
                                </w:rPr>
                                <w:t xml:space="preserve"> </w:t>
                              </w:r>
                              <w:r w:rsidRPr="0030077B">
                                <w:rPr>
                                  <w:rFonts w:ascii="Bookman Old Style" w:hAnsi="Bookman Old Style"/>
                                  <w:sz w:val="32"/>
                                  <w:szCs w:val="20"/>
                                </w:rPr>
                                <w:t>or Administrator</w:t>
                              </w:r>
                            </w:p>
                          </w:txbxContent>
                        </wps:txbx>
                        <wps:bodyPr rot="0" vert="horz" wrap="square" lIns="91440" tIns="45720" rIns="91440" bIns="45720" anchor="t" anchorCtr="0" upright="1">
                          <a:noAutofit/>
                        </wps:bodyPr>
                      </wps:wsp>
                      <wps:wsp>
                        <wps:cNvPr id="103" name="Rectangle 5"/>
                        <wps:cNvSpPr>
                          <a:spLocks noChangeArrowheads="1"/>
                        </wps:cNvSpPr>
                        <wps:spPr bwMode="auto">
                          <a:xfrm>
                            <a:off x="9315" y="9340"/>
                            <a:ext cx="2535" cy="2055"/>
                          </a:xfrm>
                          <a:prstGeom prst="rect">
                            <a:avLst/>
                          </a:prstGeom>
                          <a:solidFill>
                            <a:srgbClr val="FFFFFF"/>
                          </a:solidFill>
                          <a:ln w="9525">
                            <a:solidFill>
                              <a:srgbClr val="000000"/>
                            </a:solidFill>
                            <a:miter lim="800000"/>
                            <a:headEnd/>
                            <a:tailEnd/>
                          </a:ln>
                        </wps:spPr>
                        <wps:txbx>
                          <w:txbxContent>
                            <w:p w14:paraId="7C0C108D" w14:textId="77777777" w:rsidR="0030077B" w:rsidRDefault="0030077B" w:rsidP="0030077B"/>
                            <w:p w14:paraId="43EB5D58" w14:textId="74AA9F44" w:rsidR="0030077B" w:rsidRPr="00EA11F2" w:rsidRDefault="0030077B" w:rsidP="0030077B">
                              <w:pPr>
                                <w:rPr>
                                  <w:rFonts w:ascii="Bookman Old Style" w:hAnsi="Bookman Old Style"/>
                                </w:rPr>
                              </w:pPr>
                              <w:r w:rsidRPr="00EA11F2">
                                <w:rPr>
                                  <w:rFonts w:ascii="Bookman Old Style" w:hAnsi="Bookman Old Style"/>
                                </w:rPr>
                                <w:t xml:space="preserve"> </w:t>
                              </w:r>
                              <w:r w:rsidRPr="00EA11F2">
                                <w:rPr>
                                  <w:rFonts w:ascii="Bookman Old Style" w:hAnsi="Bookman Old Style"/>
                                  <w:sz w:val="44"/>
                                </w:rPr>
                                <w:t>Output</w:t>
                              </w:r>
                            </w:p>
                          </w:txbxContent>
                        </wps:txbx>
                        <wps:bodyPr rot="0" vert="horz" wrap="square" lIns="91440" tIns="45720" rIns="91440" bIns="45720" anchor="t" anchorCtr="0" upright="1">
                          <a:noAutofit/>
                        </wps:bodyPr>
                      </wps:wsp>
                      <wps:wsp>
                        <wps:cNvPr id="104" name="AutoShape 6"/>
                        <wps:cNvSpPr>
                          <a:spLocks noChangeArrowheads="1"/>
                        </wps:cNvSpPr>
                        <wps:spPr bwMode="auto">
                          <a:xfrm>
                            <a:off x="5010" y="7104"/>
                            <a:ext cx="2760" cy="2400"/>
                          </a:xfrm>
                          <a:prstGeom prst="roundRect">
                            <a:avLst>
                              <a:gd name="adj" fmla="val 16667"/>
                            </a:avLst>
                          </a:prstGeom>
                          <a:solidFill>
                            <a:srgbClr val="FFFFFF"/>
                          </a:solidFill>
                          <a:ln w="9525">
                            <a:solidFill>
                              <a:srgbClr val="000000"/>
                            </a:solidFill>
                            <a:round/>
                            <a:headEnd/>
                            <a:tailEnd/>
                          </a:ln>
                        </wps:spPr>
                        <wps:txbx>
                          <w:txbxContent>
                            <w:p w14:paraId="4A133064" w14:textId="77777777" w:rsidR="0030077B" w:rsidRDefault="0030077B" w:rsidP="0030077B"/>
                            <w:p w14:paraId="38C27950" w14:textId="7FBBF92E" w:rsidR="0030077B" w:rsidRPr="0030077B" w:rsidRDefault="0030077B" w:rsidP="0030077B">
                              <w:pPr>
                                <w:rPr>
                                  <w:rFonts w:ascii="Bookman Old Style" w:hAnsi="Bookman Old Style"/>
                                </w:rPr>
                              </w:pPr>
                              <w:r>
                                <w:rPr>
                                  <w:rFonts w:ascii="Bookman Old Style" w:hAnsi="Bookman Old Style"/>
                                </w:rPr>
                                <w:t xml:space="preserve">    </w:t>
                              </w:r>
                              <w:r w:rsidRPr="0030077B">
                                <w:rPr>
                                  <w:rFonts w:ascii="Bookman Old Style" w:hAnsi="Bookman Old Style"/>
                                  <w:sz w:val="44"/>
                                </w:rPr>
                                <w:t>System</w:t>
                              </w:r>
                            </w:p>
                          </w:txbxContent>
                        </wps:txbx>
                        <wps:bodyPr rot="0" vert="horz" wrap="square" lIns="91440" tIns="45720" rIns="91440" bIns="45720" anchor="t" anchorCtr="0" upright="1">
                          <a:noAutofit/>
                        </wps:bodyPr>
                      </wps:wsp>
                      <wps:wsp>
                        <wps:cNvPr id="106" name="AutoShape 7"/>
                        <wps:cNvCnPr>
                          <a:cxnSpLocks noChangeShapeType="1"/>
                        </wps:cNvCnPr>
                        <wps:spPr bwMode="auto">
                          <a:xfrm rot="16200000" flipH="1">
                            <a:off x="3562" y="6557"/>
                            <a:ext cx="1485" cy="1410"/>
                          </a:xfrm>
                          <a:prstGeom prst="curvedConnector3">
                            <a:avLst>
                              <a:gd name="adj1" fmla="val 4087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8"/>
                        <wps:cNvCnPr>
                          <a:cxnSpLocks noChangeShapeType="1"/>
                        </wps:cNvCnPr>
                        <wps:spPr bwMode="auto">
                          <a:xfrm rot="16200000" flipH="1">
                            <a:off x="7695" y="8725"/>
                            <a:ext cx="1695" cy="1545"/>
                          </a:xfrm>
                          <a:prstGeom prst="curvedConnector3">
                            <a:avLst>
                              <a:gd name="adj1" fmla="val 5445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FC77F7" id="Group 100" o:spid="_x0000_s1044" style="position:absolute;left:0;text-align:left;margin-left:0;margin-top:25pt;width:511.35pt;height:262.55pt;z-index:251785216;mso-position-horizontal:center;mso-position-horizontal-relative:margin" coordorigin="1170,5710" coordsize="10680,5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">
                <v:rect id="Rectangle 4" o:spid="_x0000_s1045" style="position:absolute;left:1170;top:5710;width:2430;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" strokecolor="black [3213]">
                  <v:textbox>
                    <w:txbxContent>
                      <w:p w14:paraId="6D953A07" w14:textId="394365E6" w:rsidR="0030077B" w:rsidRPr="0030077B" w:rsidRDefault="0030077B" w:rsidP="0030077B">
                        <w:pPr>
                          <w:rPr>
                            <w:rFonts w:ascii="Bookman Old Style" w:hAnsi="Bookman Old Style"/>
                            <w:sz w:val="32"/>
                            <w:szCs w:val="20"/>
                          </w:rPr>
                        </w:pPr>
                        <w:r w:rsidRPr="001A1AED">
                          <w:t xml:space="preserve"> </w:t>
                        </w:r>
                        <w:r w:rsidRPr="0030077B">
                          <w:rPr>
                            <w:rFonts w:ascii="Bookman Old Style" w:hAnsi="Bookman Old Style"/>
                            <w:sz w:val="32"/>
                            <w:szCs w:val="20"/>
                          </w:rPr>
                          <w:t>User</w:t>
                        </w:r>
                        <w:r>
                          <w:rPr>
                            <w:rFonts w:ascii="Bookman Old Style" w:hAnsi="Bookman Old Style"/>
                            <w:sz w:val="32"/>
                            <w:szCs w:val="20"/>
                          </w:rPr>
                          <w:t xml:space="preserve"> </w:t>
                        </w:r>
                        <w:r w:rsidRPr="0030077B">
                          <w:rPr>
                            <w:rFonts w:ascii="Bookman Old Style" w:hAnsi="Bookman Old Style"/>
                            <w:sz w:val="32"/>
                            <w:szCs w:val="20"/>
                          </w:rPr>
                          <w:t>or Administrator</w:t>
                        </w:r>
                      </w:p>
                    </w:txbxContent>
                  </v:textbox>
                </v:rect>
                <v:rect id="_x0000_s1046" style="position:absolute;left:9315;top:9340;width:2535;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14:paraId="7C0C108D" w14:textId="77777777" w:rsidR="0030077B" w:rsidRDefault="0030077B" w:rsidP="0030077B"/>
                      <w:p w14:paraId="43EB5D58" w14:textId="74AA9F44" w:rsidR="0030077B" w:rsidRPr="00EA11F2" w:rsidRDefault="0030077B" w:rsidP="0030077B">
                        <w:pPr>
                          <w:rPr>
                            <w:rFonts w:ascii="Bookman Old Style" w:hAnsi="Bookman Old Style"/>
                          </w:rPr>
                        </w:pPr>
                        <w:r w:rsidRPr="00EA11F2">
                          <w:rPr>
                            <w:rFonts w:ascii="Bookman Old Style" w:hAnsi="Bookman Old Style"/>
                          </w:rPr>
                          <w:t xml:space="preserve"> </w:t>
                        </w:r>
                        <w:r w:rsidRPr="00EA11F2">
                          <w:rPr>
                            <w:rFonts w:ascii="Bookman Old Style" w:hAnsi="Bookman Old Style"/>
                            <w:sz w:val="44"/>
                          </w:rPr>
                          <w:t>Output</w:t>
                        </w:r>
                      </w:p>
                    </w:txbxContent>
                  </v:textbox>
                </v:rect>
                <v:roundrect id="AutoShape 6" o:spid="_x0000_s1047" style="position:absolute;left:5010;top:7104;width:2760;height:24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">
                  <v:textbox>
                    <w:txbxContent>
                      <w:p w14:paraId="4A133064" w14:textId="77777777" w:rsidR="0030077B" w:rsidRDefault="0030077B" w:rsidP="0030077B"/>
                      <w:p w14:paraId="38C27950" w14:textId="7FBBF92E" w:rsidR="0030077B" w:rsidRPr="0030077B" w:rsidRDefault="0030077B" w:rsidP="0030077B">
                        <w:pPr>
                          <w:rPr>
                            <w:rFonts w:ascii="Bookman Old Style" w:hAnsi="Bookman Old Style"/>
                          </w:rPr>
                        </w:pPr>
                        <w:r>
                          <w:rPr>
                            <w:rFonts w:ascii="Bookman Old Style" w:hAnsi="Bookman Old Style"/>
                          </w:rPr>
                          <w:t xml:space="preserve">    </w:t>
                        </w:r>
                        <w:r w:rsidRPr="0030077B">
                          <w:rPr>
                            <w:rFonts w:ascii="Bookman Old Style" w:hAnsi="Bookman Old Style"/>
                            <w:sz w:val="44"/>
                          </w:rPr>
                          <w:t>System</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7" o:spid="_x0000_s1048" type="#_x0000_t38" style="position:absolute;left:3562;top:6557;width:1485;height:141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" adj="8829">
                  <v:stroke endarrow="block"/>
                </v:shape>
                <v:shape id="AutoShape 8" o:spid="_x0000_s1049" type="#_x0000_t38" style="position:absolute;left:7695;top:8725;width:1695;height:154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" adj="11762">
                  <v:stroke endarrow="block"/>
                </v:shape>
                <w10:wrap anchorx="margin"/>
              </v:group>
            </w:pict>
          </mc:Fallback>
        </mc:AlternateContent>
      </w:r>
    </w:p>
    <w:p w14:paraId="1DBE4A9E" w14:textId="2CFA8C3A" w:rsidR="0030077B" w:rsidRDefault="0030077B" w:rsidP="0030077B">
      <w:pPr>
        <w:spacing w:line="360" w:lineRule="auto"/>
        <w:jc w:val="both"/>
        <w:rPr>
          <w:b/>
          <w:color w:val="000000"/>
          <w:sz w:val="30"/>
          <w:szCs w:val="30"/>
        </w:rPr>
      </w:pPr>
    </w:p>
    <w:p w14:paraId="284148DF" w14:textId="1FD7247D" w:rsidR="0030077B" w:rsidRDefault="0030077B" w:rsidP="0030077B">
      <w:pPr>
        <w:spacing w:line="360" w:lineRule="auto"/>
        <w:jc w:val="both"/>
        <w:rPr>
          <w:sz w:val="32"/>
        </w:rPr>
      </w:pPr>
    </w:p>
    <w:p w14:paraId="6B9552B3" w14:textId="77777777" w:rsidR="0030077B" w:rsidRDefault="0030077B" w:rsidP="0030077B">
      <w:pPr>
        <w:spacing w:line="360" w:lineRule="auto"/>
        <w:jc w:val="both"/>
        <w:rPr>
          <w:sz w:val="32"/>
        </w:rPr>
      </w:pPr>
    </w:p>
    <w:p w14:paraId="5A928600" w14:textId="77777777" w:rsidR="0030077B" w:rsidRDefault="0030077B" w:rsidP="0030077B">
      <w:pPr>
        <w:spacing w:line="360" w:lineRule="auto"/>
        <w:jc w:val="both"/>
        <w:rPr>
          <w:sz w:val="32"/>
        </w:rPr>
      </w:pPr>
    </w:p>
    <w:p w14:paraId="422B9A46" w14:textId="77777777" w:rsidR="0030077B" w:rsidRDefault="0030077B" w:rsidP="0030077B">
      <w:pPr>
        <w:spacing w:line="360" w:lineRule="auto"/>
        <w:jc w:val="both"/>
        <w:rPr>
          <w:sz w:val="32"/>
        </w:rPr>
      </w:pPr>
    </w:p>
    <w:p w14:paraId="1DCA34F7" w14:textId="77777777" w:rsidR="0030077B" w:rsidRDefault="0030077B" w:rsidP="0030077B">
      <w:pPr>
        <w:spacing w:line="360" w:lineRule="auto"/>
        <w:jc w:val="both"/>
        <w:rPr>
          <w:sz w:val="32"/>
        </w:rPr>
      </w:pPr>
    </w:p>
    <w:p w14:paraId="715EB0C8" w14:textId="77777777" w:rsidR="0030077B" w:rsidRDefault="0030077B" w:rsidP="0030077B">
      <w:pPr>
        <w:spacing w:line="360" w:lineRule="auto"/>
        <w:jc w:val="both"/>
        <w:rPr>
          <w:sz w:val="32"/>
        </w:rPr>
      </w:pPr>
    </w:p>
    <w:p w14:paraId="58B0ECAE" w14:textId="77777777" w:rsidR="0030077B" w:rsidRDefault="0030077B" w:rsidP="0030077B">
      <w:pPr>
        <w:spacing w:line="360" w:lineRule="auto"/>
        <w:jc w:val="both"/>
        <w:rPr>
          <w:sz w:val="32"/>
        </w:rPr>
      </w:pPr>
    </w:p>
    <w:p w14:paraId="3DD45EC6" w14:textId="77777777" w:rsidR="00EA11F2" w:rsidRDefault="00EA11F2" w:rsidP="0030077B">
      <w:pPr>
        <w:spacing w:line="360" w:lineRule="auto"/>
        <w:jc w:val="both"/>
        <w:rPr>
          <w:sz w:val="32"/>
        </w:rPr>
      </w:pPr>
    </w:p>
    <w:p w14:paraId="3D2B9C85" w14:textId="77777777" w:rsidR="00EA11F2" w:rsidRDefault="00EA11F2" w:rsidP="0030077B">
      <w:pPr>
        <w:spacing w:line="360" w:lineRule="auto"/>
        <w:jc w:val="both"/>
        <w:rPr>
          <w:sz w:val="32"/>
        </w:rPr>
      </w:pPr>
    </w:p>
    <w:p w14:paraId="6FD8C26D" w14:textId="77777777" w:rsidR="00EA11F2" w:rsidRDefault="00EA11F2" w:rsidP="0030077B">
      <w:pPr>
        <w:spacing w:line="360" w:lineRule="auto"/>
        <w:jc w:val="both"/>
        <w:rPr>
          <w:sz w:val="32"/>
        </w:rPr>
      </w:pPr>
    </w:p>
    <w:p w14:paraId="64BC4A26" w14:textId="77777777" w:rsidR="00EA11F2" w:rsidRDefault="00EA11F2" w:rsidP="0030077B">
      <w:pPr>
        <w:spacing w:line="360" w:lineRule="auto"/>
        <w:jc w:val="both"/>
        <w:rPr>
          <w:sz w:val="32"/>
        </w:rPr>
      </w:pPr>
    </w:p>
    <w:p w14:paraId="073A8839" w14:textId="77777777" w:rsidR="00EA11F2" w:rsidRDefault="00EA11F2" w:rsidP="0030077B">
      <w:pPr>
        <w:spacing w:line="360" w:lineRule="auto"/>
        <w:jc w:val="both"/>
        <w:rPr>
          <w:sz w:val="32"/>
        </w:rPr>
      </w:pPr>
    </w:p>
    <w:p w14:paraId="73569683" w14:textId="77777777" w:rsidR="00EA11F2" w:rsidRDefault="00EA11F2" w:rsidP="0030077B">
      <w:pPr>
        <w:spacing w:line="360" w:lineRule="auto"/>
        <w:jc w:val="both"/>
        <w:rPr>
          <w:sz w:val="32"/>
        </w:rPr>
      </w:pPr>
    </w:p>
    <w:p w14:paraId="1674AB27" w14:textId="5BD916CD" w:rsidR="0030077B" w:rsidRDefault="00EA11F2" w:rsidP="0030077B">
      <w:pPr>
        <w:spacing w:line="360" w:lineRule="auto"/>
        <w:jc w:val="both"/>
        <w:rPr>
          <w:sz w:val="32"/>
        </w:rPr>
      </w:pPr>
      <w:r>
        <w:rPr>
          <w:rFonts w:cstheme="minorHAnsi"/>
          <w:noProof/>
          <w:sz w:val="28"/>
          <w:szCs w:val="32"/>
        </w:rPr>
        <w:lastRenderedPageBreak/>
        <mc:AlternateContent>
          <mc:Choice Requires="wps">
            <w:drawing>
              <wp:anchor distT="0" distB="0" distL="114300" distR="114300" simplePos="0" relativeHeight="251787264" behindDoc="0" locked="0" layoutInCell="1" allowOverlap="1" wp14:anchorId="351B8DD7" wp14:editId="7D1D30CB">
                <wp:simplePos x="0" y="0"/>
                <wp:positionH relativeFrom="margin">
                  <wp:posOffset>0</wp:posOffset>
                </wp:positionH>
                <wp:positionV relativeFrom="paragraph">
                  <wp:posOffset>-635</wp:posOffset>
                </wp:positionV>
                <wp:extent cx="4305300" cy="396240"/>
                <wp:effectExtent l="0" t="0" r="19050" b="22860"/>
                <wp:wrapNone/>
                <wp:docPr id="115" name="Rectangle 115"/>
                <wp:cNvGraphicFramePr/>
                <a:graphic xmlns:a="http://schemas.openxmlformats.org/drawingml/2006/main">
                  <a:graphicData uri="http://schemas.microsoft.com/office/word/2010/wordprocessingShape">
                    <wps:wsp>
                      <wps:cNvSpPr/>
                      <wps:spPr>
                        <a:xfrm>
                          <a:off x="0" y="0"/>
                          <a:ext cx="43053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552FF" w14:textId="218E7A38" w:rsidR="00EA11F2" w:rsidRPr="0030077B" w:rsidRDefault="00EA11F2" w:rsidP="00EA11F2">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 xml:space="preserve">DATA FLOW DIAGRAM) LEVEL </w:t>
                            </w:r>
                            <w:r>
                              <w:rPr>
                                <w:rFonts w:ascii="Bookman Old Style" w:hAnsi="Bookman Old Style"/>
                                <w:b/>
                                <w:bCs/>
                                <w:sz w:val="32"/>
                                <w:szCs w:val="32"/>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B8DD7" id="Rectangle 115" o:spid="_x0000_s1050" style="position:absolute;left:0;text-align:left;margin-left:0;margin-top:-.05pt;width:339pt;height:31.2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" fillcolor="white [3201]" strokecolor="black [3213]" strokeweight="1pt">
                <v:textbox>
                  <w:txbxContent>
                    <w:p w14:paraId="7E2552FF" w14:textId="218E7A38" w:rsidR="00EA11F2" w:rsidRPr="0030077B" w:rsidRDefault="00EA11F2" w:rsidP="00EA11F2">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 xml:space="preserve">DATA FLOW DIAGRAM) LEVEL </w:t>
                      </w:r>
                      <w:r>
                        <w:rPr>
                          <w:rFonts w:ascii="Bookman Old Style" w:hAnsi="Bookman Old Style"/>
                          <w:b/>
                          <w:bCs/>
                          <w:sz w:val="32"/>
                          <w:szCs w:val="32"/>
                          <w:lang w:val="en-GB"/>
                        </w:rPr>
                        <w:t>1</w:t>
                      </w:r>
                    </w:p>
                  </w:txbxContent>
                </v:textbox>
                <w10:wrap anchorx="margin"/>
              </v:rect>
            </w:pict>
          </mc:Fallback>
        </mc:AlternateContent>
      </w:r>
    </w:p>
    <w:p w14:paraId="1D2EF6E2" w14:textId="29F15397" w:rsidR="00EA11F2" w:rsidRDefault="00EA11F2" w:rsidP="00EA11F2">
      <w:pPr>
        <w:spacing w:line="360" w:lineRule="auto"/>
        <w:jc w:val="both"/>
        <w:rPr>
          <w:b/>
          <w:color w:val="000000"/>
          <w:sz w:val="30"/>
          <w:szCs w:val="30"/>
        </w:rPr>
      </w:pPr>
      <w:r>
        <w:rPr>
          <w:b/>
          <w:noProof/>
          <w:color w:val="000000"/>
          <w:sz w:val="30"/>
          <w:szCs w:val="30"/>
        </w:rPr>
        <mc:AlternateContent>
          <mc:Choice Requires="wpg">
            <w:drawing>
              <wp:anchor distT="0" distB="0" distL="114300" distR="114300" simplePos="0" relativeHeight="251789312" behindDoc="0" locked="0" layoutInCell="1" allowOverlap="1" wp14:anchorId="00AA4ED9" wp14:editId="62E24528">
                <wp:simplePos x="0" y="0"/>
                <wp:positionH relativeFrom="column">
                  <wp:posOffset>-285750</wp:posOffset>
                </wp:positionH>
                <wp:positionV relativeFrom="paragraph">
                  <wp:posOffset>100330</wp:posOffset>
                </wp:positionV>
                <wp:extent cx="6534150" cy="4400550"/>
                <wp:effectExtent l="9525" t="5080" r="9525" b="1397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400550"/>
                          <a:chOff x="990" y="1890"/>
                          <a:chExt cx="10290" cy="6930"/>
                        </a:xfrm>
                      </wpg:grpSpPr>
                      <wpg:grpSp>
                        <wpg:cNvPr id="117" name="Group 10"/>
                        <wpg:cNvGrpSpPr>
                          <a:grpSpLocks/>
                        </wpg:cNvGrpSpPr>
                        <wpg:grpSpPr bwMode="auto">
                          <a:xfrm>
                            <a:off x="990" y="1890"/>
                            <a:ext cx="10290" cy="6930"/>
                            <a:chOff x="990" y="1890"/>
                            <a:chExt cx="10290" cy="6930"/>
                          </a:xfrm>
                        </wpg:grpSpPr>
                        <wps:wsp>
                          <wps:cNvPr id="118" name="AutoShape 11"/>
                          <wps:cNvSpPr>
                            <a:spLocks noChangeArrowheads="1"/>
                          </wps:cNvSpPr>
                          <wps:spPr bwMode="auto">
                            <a:xfrm>
                              <a:off x="1530" y="1890"/>
                              <a:ext cx="3030" cy="2565"/>
                            </a:xfrm>
                            <a:prstGeom prst="roundRect">
                              <a:avLst>
                                <a:gd name="adj" fmla="val 16667"/>
                              </a:avLst>
                            </a:prstGeom>
                            <a:solidFill>
                              <a:srgbClr val="FFFFFF"/>
                            </a:solidFill>
                            <a:ln w="9525">
                              <a:solidFill>
                                <a:srgbClr val="000000"/>
                              </a:solidFill>
                              <a:round/>
                              <a:headEnd/>
                              <a:tailEnd/>
                            </a:ln>
                          </wps:spPr>
                          <wps:txbx>
                            <w:txbxContent>
                              <w:p w14:paraId="209F9820" w14:textId="77777777" w:rsidR="00EA11F2" w:rsidRDefault="00EA11F2" w:rsidP="00EA11F2">
                                <w:pPr>
                                  <w:rPr>
                                    <w:sz w:val="40"/>
                                  </w:rPr>
                                </w:pPr>
                              </w:p>
                              <w:p w14:paraId="259BCD6F" w14:textId="77777777" w:rsidR="00EA11F2" w:rsidRPr="0067079F" w:rsidRDefault="00EA11F2" w:rsidP="00EA11F2">
                                <w:pPr>
                                  <w:rPr>
                                    <w:rFonts w:ascii="Bookman Old Style" w:hAnsi="Bookman Old Style"/>
                                    <w:b/>
                                    <w:bCs/>
                                    <w:sz w:val="40"/>
                                    <w:szCs w:val="40"/>
                                  </w:rPr>
                                </w:pPr>
                                <w:r w:rsidRPr="00EA11F2">
                                  <w:rPr>
                                    <w:rFonts w:ascii="Bookman Old Style" w:hAnsi="Bookman Old Style"/>
                                    <w:sz w:val="40"/>
                                    <w:szCs w:val="40"/>
                                  </w:rPr>
                                  <w:t xml:space="preserve">      </w:t>
                                </w:r>
                                <w:r w:rsidRPr="0067079F">
                                  <w:rPr>
                                    <w:rFonts w:ascii="Bookman Old Style" w:hAnsi="Bookman Old Style"/>
                                    <w:b/>
                                    <w:bCs/>
                                    <w:sz w:val="40"/>
                                    <w:szCs w:val="40"/>
                                  </w:rPr>
                                  <w:t xml:space="preserve">Login                                       </w:t>
                                </w:r>
                              </w:p>
                              <w:p w14:paraId="6524D714" w14:textId="77777777" w:rsidR="00EA11F2" w:rsidRPr="0067079F" w:rsidRDefault="00EA11F2" w:rsidP="00EA11F2">
                                <w:pPr>
                                  <w:rPr>
                                    <w:rFonts w:ascii="Bookman Old Style" w:hAnsi="Bookman Old Style"/>
                                    <w:b/>
                                    <w:bCs/>
                                    <w:sz w:val="40"/>
                                    <w:szCs w:val="40"/>
                                  </w:rPr>
                                </w:pPr>
                                <w:r w:rsidRPr="0067079F">
                                  <w:rPr>
                                    <w:rFonts w:ascii="Bookman Old Style" w:hAnsi="Bookman Old Style"/>
                                    <w:b/>
                                    <w:bCs/>
                                    <w:sz w:val="40"/>
                                    <w:szCs w:val="40"/>
                                  </w:rPr>
                                  <w:t xml:space="preserve">      Process     </w:t>
                                </w:r>
                              </w:p>
                            </w:txbxContent>
                          </wps:txbx>
                          <wps:bodyPr rot="0" vert="horz" wrap="square" lIns="91440" tIns="45720" rIns="91440" bIns="45720" anchor="t" anchorCtr="0" upright="1">
                            <a:noAutofit/>
                          </wps:bodyPr>
                        </wps:wsp>
                        <wps:wsp>
                          <wps:cNvPr id="119" name="AutoShape 12"/>
                          <wps:cNvSpPr>
                            <a:spLocks noChangeArrowheads="1"/>
                          </wps:cNvSpPr>
                          <wps:spPr bwMode="auto">
                            <a:xfrm>
                              <a:off x="4665" y="6255"/>
                              <a:ext cx="3030" cy="2565"/>
                            </a:xfrm>
                            <a:prstGeom prst="roundRect">
                              <a:avLst>
                                <a:gd name="adj" fmla="val 16667"/>
                              </a:avLst>
                            </a:prstGeom>
                            <a:solidFill>
                              <a:srgbClr val="FFFFFF"/>
                            </a:solidFill>
                            <a:ln w="9525">
                              <a:solidFill>
                                <a:srgbClr val="000000"/>
                              </a:solidFill>
                              <a:round/>
                              <a:headEnd/>
                              <a:tailEnd/>
                            </a:ln>
                          </wps:spPr>
                          <wps:txbx>
                            <w:txbxContent>
                              <w:p w14:paraId="51BFF9C9" w14:textId="77777777" w:rsidR="00EA11F2" w:rsidRPr="00EA11F2" w:rsidRDefault="00EA11F2" w:rsidP="00EA11F2">
                                <w:pPr>
                                  <w:rPr>
                                    <w:rFonts w:ascii="Bookman Old Style" w:hAnsi="Bookman Old Style"/>
                                    <w:sz w:val="40"/>
                                  </w:rPr>
                                </w:pPr>
                                <w:r w:rsidRPr="00EA11F2">
                                  <w:rPr>
                                    <w:rFonts w:ascii="Bookman Old Style" w:hAnsi="Bookman Old Style"/>
                                    <w:sz w:val="40"/>
                                  </w:rPr>
                                  <w:t xml:space="preserve">   </w:t>
                                </w:r>
                              </w:p>
                              <w:p w14:paraId="4CDE7BF2"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Voting</w:t>
                                </w:r>
                              </w:p>
                              <w:p w14:paraId="0E45CA49"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Process</w:t>
                                </w:r>
                              </w:p>
                            </w:txbxContent>
                          </wps:txbx>
                          <wps:bodyPr rot="0" vert="horz" wrap="square" lIns="91440" tIns="45720" rIns="91440" bIns="45720" anchor="t" anchorCtr="0" upright="1">
                            <a:noAutofit/>
                          </wps:bodyPr>
                        </wps:wsp>
                        <wps:wsp>
                          <wps:cNvPr id="120" name="AutoShape 13"/>
                          <wps:cNvSpPr>
                            <a:spLocks noChangeArrowheads="1"/>
                          </wps:cNvSpPr>
                          <wps:spPr bwMode="auto">
                            <a:xfrm>
                              <a:off x="990" y="6255"/>
                              <a:ext cx="3030" cy="2565"/>
                            </a:xfrm>
                            <a:prstGeom prst="roundRect">
                              <a:avLst>
                                <a:gd name="adj" fmla="val 16667"/>
                              </a:avLst>
                            </a:prstGeom>
                            <a:solidFill>
                              <a:srgbClr val="FFFFFF"/>
                            </a:solidFill>
                            <a:ln w="9525">
                              <a:solidFill>
                                <a:srgbClr val="000000"/>
                              </a:solidFill>
                              <a:round/>
                              <a:headEnd/>
                              <a:tailEnd/>
                            </a:ln>
                          </wps:spPr>
                          <wps:txbx>
                            <w:txbxContent>
                              <w:p w14:paraId="07BDACAF" w14:textId="60435659" w:rsidR="00EA11F2" w:rsidRPr="0067079F" w:rsidRDefault="00EA11F2" w:rsidP="00EA11F2">
                                <w:pPr>
                                  <w:rPr>
                                    <w:b/>
                                    <w:bCs/>
                                  </w:rPr>
                                </w:pPr>
                                <w:r w:rsidRPr="0067079F">
                                  <w:rPr>
                                    <w:b/>
                                    <w:bCs/>
                                  </w:rPr>
                                  <w:t xml:space="preserve">   </w:t>
                                </w:r>
                                <w:r w:rsidRPr="0067079F">
                                  <w:rPr>
                                    <w:rFonts w:ascii="Bookman Old Style" w:hAnsi="Bookman Old Style"/>
                                    <w:b/>
                                    <w:bCs/>
                                    <w:sz w:val="32"/>
                                    <w:szCs w:val="32"/>
                                  </w:rPr>
                                  <w:t>Voter information     checking   process</w:t>
                                </w:r>
                              </w:p>
                            </w:txbxContent>
                          </wps:txbx>
                          <wps:bodyPr rot="0" vert="horz" wrap="square" lIns="91440" tIns="45720" rIns="91440" bIns="45720" anchor="t" anchorCtr="0" upright="1">
                            <a:noAutofit/>
                          </wps:bodyPr>
                        </wps:wsp>
                        <wps:wsp>
                          <wps:cNvPr id="121" name="AutoShape 14"/>
                          <wps:cNvSpPr>
                            <a:spLocks noChangeArrowheads="1"/>
                          </wps:cNvSpPr>
                          <wps:spPr bwMode="auto">
                            <a:xfrm>
                              <a:off x="6795" y="1890"/>
                              <a:ext cx="3030" cy="2565"/>
                            </a:xfrm>
                            <a:prstGeom prst="roundRect">
                              <a:avLst>
                                <a:gd name="adj" fmla="val 16667"/>
                              </a:avLst>
                            </a:prstGeom>
                            <a:solidFill>
                              <a:srgbClr val="FFFFFF"/>
                            </a:solidFill>
                            <a:ln w="9525">
                              <a:solidFill>
                                <a:srgbClr val="000000"/>
                              </a:solidFill>
                              <a:round/>
                              <a:headEnd/>
                              <a:tailEnd/>
                            </a:ln>
                          </wps:spPr>
                          <wps:txbx>
                            <w:txbxContent>
                              <w:p w14:paraId="15991200" w14:textId="1B1D1E2D" w:rsidR="00EA11F2" w:rsidRPr="0067079F" w:rsidRDefault="00EA11F2" w:rsidP="00EA11F2">
                                <w:pPr>
                                  <w:rPr>
                                    <w:b/>
                                    <w:bCs/>
                                    <w:sz w:val="18"/>
                                    <w:szCs w:val="18"/>
                                  </w:rPr>
                                </w:pPr>
                                <w:r w:rsidRPr="0067079F">
                                  <w:rPr>
                                    <w:b/>
                                    <w:bCs/>
                                    <w:sz w:val="20"/>
                                    <w:szCs w:val="20"/>
                                  </w:rPr>
                                  <w:t xml:space="preserve">          </w:t>
                                </w:r>
                                <w:r w:rsidRPr="0067079F">
                                  <w:rPr>
                                    <w:b/>
                                    <w:bCs/>
                                    <w:sz w:val="36"/>
                                    <w:szCs w:val="20"/>
                                  </w:rPr>
                                  <w:t xml:space="preserve"> </w:t>
                                </w:r>
                                <w:r w:rsidRPr="0067079F">
                                  <w:rPr>
                                    <w:rFonts w:ascii="Bookman Old Style" w:hAnsi="Bookman Old Style"/>
                                    <w:b/>
                                    <w:bCs/>
                                    <w:sz w:val="32"/>
                                    <w:szCs w:val="18"/>
                                  </w:rPr>
                                  <w:t xml:space="preserve">Voter </w:t>
                                </w:r>
                              </w:p>
                              <w:p w14:paraId="2C543DC7" w14:textId="77777777" w:rsidR="00EA11F2" w:rsidRPr="0067079F" w:rsidRDefault="00EA11F2" w:rsidP="00EA11F2">
                                <w:pPr>
                                  <w:rPr>
                                    <w:rFonts w:ascii="Bookman Old Style" w:hAnsi="Bookman Old Style"/>
                                    <w:b/>
                                    <w:bCs/>
                                    <w:sz w:val="32"/>
                                    <w:szCs w:val="18"/>
                                  </w:rPr>
                                </w:pPr>
                                <w:r w:rsidRPr="0067079F">
                                  <w:rPr>
                                    <w:rFonts w:ascii="Bookman Old Style" w:hAnsi="Bookman Old Style"/>
                                    <w:b/>
                                    <w:bCs/>
                                    <w:sz w:val="32"/>
                                    <w:szCs w:val="18"/>
                                  </w:rPr>
                                  <w:t xml:space="preserve">   Registration</w:t>
                                </w:r>
                              </w:p>
                              <w:p w14:paraId="36D2C27A" w14:textId="77777777" w:rsidR="00EA11F2" w:rsidRPr="0067079F" w:rsidRDefault="00EA11F2" w:rsidP="00EA11F2">
                                <w:pPr>
                                  <w:rPr>
                                    <w:rFonts w:ascii="Bookman Old Style" w:hAnsi="Bookman Old Style"/>
                                    <w:b/>
                                    <w:bCs/>
                                    <w:sz w:val="32"/>
                                    <w:szCs w:val="18"/>
                                  </w:rPr>
                                </w:pPr>
                                <w:r w:rsidRPr="0067079F">
                                  <w:rPr>
                                    <w:rFonts w:ascii="Bookman Old Style" w:hAnsi="Bookman Old Style"/>
                                    <w:b/>
                                    <w:bCs/>
                                    <w:sz w:val="32"/>
                                    <w:szCs w:val="18"/>
                                  </w:rPr>
                                  <w:t xml:space="preserve">      Process</w:t>
                                </w:r>
                              </w:p>
                            </w:txbxContent>
                          </wps:txbx>
                          <wps:bodyPr rot="0" vert="horz" wrap="square" lIns="91440" tIns="45720" rIns="91440" bIns="45720" anchor="t" anchorCtr="0" upright="1">
                            <a:noAutofit/>
                          </wps:bodyPr>
                        </wps:wsp>
                        <wps:wsp>
                          <wps:cNvPr id="122" name="AutoShape 15"/>
                          <wps:cNvSpPr>
                            <a:spLocks noChangeArrowheads="1"/>
                          </wps:cNvSpPr>
                          <wps:spPr bwMode="auto">
                            <a:xfrm>
                              <a:off x="8250" y="6255"/>
                              <a:ext cx="3030" cy="2565"/>
                            </a:xfrm>
                            <a:prstGeom prst="roundRect">
                              <a:avLst>
                                <a:gd name="adj" fmla="val 16667"/>
                              </a:avLst>
                            </a:prstGeom>
                            <a:solidFill>
                              <a:srgbClr val="FFFFFF"/>
                            </a:solidFill>
                            <a:ln w="9525">
                              <a:solidFill>
                                <a:srgbClr val="000000"/>
                              </a:solidFill>
                              <a:round/>
                              <a:headEnd/>
                              <a:tailEnd/>
                            </a:ln>
                          </wps:spPr>
                          <wps:txbx>
                            <w:txbxContent>
                              <w:p w14:paraId="0A8A8D6D" w14:textId="77777777" w:rsidR="00EA11F2" w:rsidRDefault="00EA11F2" w:rsidP="00EA11F2">
                                <w:pPr>
                                  <w:rPr>
                                    <w:rFonts w:ascii="Bookman Old Style" w:hAnsi="Bookman Old Style"/>
                                  </w:rPr>
                                </w:pPr>
                                <w:r w:rsidRPr="00EA11F2">
                                  <w:rPr>
                                    <w:rFonts w:ascii="Bookman Old Style" w:hAnsi="Bookman Old Style"/>
                                  </w:rPr>
                                  <w:t xml:space="preserve">   </w:t>
                                </w:r>
                              </w:p>
                              <w:p w14:paraId="290382A7" w14:textId="594D6E3A" w:rsidR="00EA11F2" w:rsidRPr="0067079F" w:rsidRDefault="00EA11F2" w:rsidP="00EA11F2">
                                <w:pPr>
                                  <w:rPr>
                                    <w:rFonts w:ascii="Bookman Old Style" w:hAnsi="Bookman Old Style"/>
                                    <w:b/>
                                    <w:bCs/>
                                  </w:rPr>
                                </w:pPr>
                                <w:r w:rsidRPr="0067079F">
                                  <w:rPr>
                                    <w:rFonts w:ascii="Bookman Old Style" w:hAnsi="Bookman Old Style"/>
                                    <w:b/>
                                    <w:bCs/>
                                    <w:sz w:val="40"/>
                                  </w:rPr>
                                  <w:t>Final</w:t>
                                </w:r>
                              </w:p>
                              <w:p w14:paraId="06B809A7"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Report</w:t>
                                </w:r>
                              </w:p>
                            </w:txbxContent>
                          </wps:txbx>
                          <wps:bodyPr rot="0" vert="horz" wrap="square" lIns="91440" tIns="45720" rIns="91440" bIns="45720" anchor="t" anchorCtr="0" upright="1">
                            <a:noAutofit/>
                          </wps:bodyPr>
                        </wps:wsp>
                      </wpg:grpSp>
                      <wpg:grpSp>
                        <wpg:cNvPr id="123" name="Group 16"/>
                        <wpg:cNvGrpSpPr>
                          <a:grpSpLocks/>
                        </wpg:cNvGrpSpPr>
                        <wpg:grpSpPr bwMode="auto">
                          <a:xfrm>
                            <a:off x="3345" y="2820"/>
                            <a:ext cx="5430" cy="3435"/>
                            <a:chOff x="3345" y="2820"/>
                            <a:chExt cx="5430" cy="3435"/>
                          </a:xfrm>
                        </wpg:grpSpPr>
                        <wps:wsp>
                          <wps:cNvPr id="124" name="AutoShape 17"/>
                          <wps:cNvCnPr>
                            <a:cxnSpLocks noChangeShapeType="1"/>
                          </wps:cNvCnPr>
                          <wps:spPr bwMode="auto">
                            <a:xfrm rot="5400000">
                              <a:off x="2843" y="4537"/>
                              <a:ext cx="2220" cy="121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8"/>
                          <wps:cNvCnPr>
                            <a:cxnSpLocks noChangeShapeType="1"/>
                          </wps:cNvCnPr>
                          <wps:spPr bwMode="auto">
                            <a:xfrm>
                              <a:off x="4560" y="2820"/>
                              <a:ext cx="2235" cy="495"/>
                            </a:xfrm>
                            <a:prstGeom prst="curvedConnector3">
                              <a:avLst>
                                <a:gd name="adj1" fmla="val 37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19"/>
                          <wps:cNvCnPr>
                            <a:cxnSpLocks noChangeShapeType="1"/>
                          </wps:cNvCnPr>
                          <wps:spPr bwMode="auto">
                            <a:xfrm rot="16200000" flipH="1">
                              <a:off x="3818" y="4387"/>
                              <a:ext cx="2610" cy="1125"/>
                            </a:xfrm>
                            <a:prstGeom prst="curvedConnector3">
                              <a:avLst>
                                <a:gd name="adj1" fmla="val 9806"/>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20"/>
                          <wps:cNvCnPr>
                            <a:cxnSpLocks noChangeShapeType="1"/>
                          </wps:cNvCnPr>
                          <wps:spPr bwMode="auto">
                            <a:xfrm>
                              <a:off x="4560" y="3240"/>
                              <a:ext cx="4215" cy="3015"/>
                            </a:xfrm>
                            <a:prstGeom prst="curvedConnector3">
                              <a:avLst>
                                <a:gd name="adj1" fmla="val 5497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0AA4ED9" id="Group 116" o:spid="_x0000_s1051" style="position:absolute;left:0;text-align:left;margin-left:-22.5pt;margin-top:7.9pt;width:514.5pt;height:346.5pt;z-index:251789312" coordorigin="990,1890" coordsize="10290,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">
                <v:group id="Group 10" o:spid="_x0000_s1052" style="position:absolute;left:990;top:1890;width:10290;height:6930" coordorigin="990,1890" coordsize="10290,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oundrect id="AutoShape 11" o:spid="_x0000_s1053" style="position:absolute;left:1530;top:1890;width:3030;height:25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">
                    <v:textbox>
                      <w:txbxContent>
                        <w:p w14:paraId="209F9820" w14:textId="77777777" w:rsidR="00EA11F2" w:rsidRDefault="00EA11F2" w:rsidP="00EA11F2">
                          <w:pPr>
                            <w:rPr>
                              <w:sz w:val="40"/>
                            </w:rPr>
                          </w:pPr>
                        </w:p>
                        <w:p w14:paraId="259BCD6F" w14:textId="77777777" w:rsidR="00EA11F2" w:rsidRPr="0067079F" w:rsidRDefault="00EA11F2" w:rsidP="00EA11F2">
                          <w:pPr>
                            <w:rPr>
                              <w:rFonts w:ascii="Bookman Old Style" w:hAnsi="Bookman Old Style"/>
                              <w:b/>
                              <w:bCs/>
                              <w:sz w:val="40"/>
                              <w:szCs w:val="40"/>
                            </w:rPr>
                          </w:pPr>
                          <w:r w:rsidRPr="00EA11F2">
                            <w:rPr>
                              <w:rFonts w:ascii="Bookman Old Style" w:hAnsi="Bookman Old Style"/>
                              <w:sz w:val="40"/>
                              <w:szCs w:val="40"/>
                            </w:rPr>
                            <w:t xml:space="preserve">      </w:t>
                          </w:r>
                          <w:r w:rsidRPr="0067079F">
                            <w:rPr>
                              <w:rFonts w:ascii="Bookman Old Style" w:hAnsi="Bookman Old Style"/>
                              <w:b/>
                              <w:bCs/>
                              <w:sz w:val="40"/>
                              <w:szCs w:val="40"/>
                            </w:rPr>
                            <w:t xml:space="preserve">Login                                       </w:t>
                          </w:r>
                        </w:p>
                        <w:p w14:paraId="6524D714" w14:textId="77777777" w:rsidR="00EA11F2" w:rsidRPr="0067079F" w:rsidRDefault="00EA11F2" w:rsidP="00EA11F2">
                          <w:pPr>
                            <w:rPr>
                              <w:rFonts w:ascii="Bookman Old Style" w:hAnsi="Bookman Old Style"/>
                              <w:b/>
                              <w:bCs/>
                              <w:sz w:val="40"/>
                              <w:szCs w:val="40"/>
                            </w:rPr>
                          </w:pPr>
                          <w:r w:rsidRPr="0067079F">
                            <w:rPr>
                              <w:rFonts w:ascii="Bookman Old Style" w:hAnsi="Bookman Old Style"/>
                              <w:b/>
                              <w:bCs/>
                              <w:sz w:val="40"/>
                              <w:szCs w:val="40"/>
                            </w:rPr>
                            <w:t xml:space="preserve">      Process     </w:t>
                          </w:r>
                        </w:p>
                      </w:txbxContent>
                    </v:textbox>
                  </v:roundrect>
                  <v:roundrect id="AutoShape 12" o:spid="_x0000_s1054" style="position:absolute;left:4665;top:6255;width:3030;height:25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">
                    <v:textbox>
                      <w:txbxContent>
                        <w:p w14:paraId="51BFF9C9" w14:textId="77777777" w:rsidR="00EA11F2" w:rsidRPr="00EA11F2" w:rsidRDefault="00EA11F2" w:rsidP="00EA11F2">
                          <w:pPr>
                            <w:rPr>
                              <w:rFonts w:ascii="Bookman Old Style" w:hAnsi="Bookman Old Style"/>
                              <w:sz w:val="40"/>
                            </w:rPr>
                          </w:pPr>
                          <w:r w:rsidRPr="00EA11F2">
                            <w:rPr>
                              <w:rFonts w:ascii="Bookman Old Style" w:hAnsi="Bookman Old Style"/>
                              <w:sz w:val="40"/>
                            </w:rPr>
                            <w:t xml:space="preserve">   </w:t>
                          </w:r>
                        </w:p>
                        <w:p w14:paraId="4CDE7BF2"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Voting</w:t>
                          </w:r>
                        </w:p>
                        <w:p w14:paraId="0E45CA49"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Process</w:t>
                          </w:r>
                        </w:p>
                      </w:txbxContent>
                    </v:textbox>
                  </v:roundrect>
                  <v:roundrect id="AutoShape 13" o:spid="_x0000_s1055" style="position:absolute;left:990;top:6255;width:3030;height:25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">
                    <v:textbox>
                      <w:txbxContent>
                        <w:p w14:paraId="07BDACAF" w14:textId="60435659" w:rsidR="00EA11F2" w:rsidRPr="0067079F" w:rsidRDefault="00EA11F2" w:rsidP="00EA11F2">
                          <w:pPr>
                            <w:rPr>
                              <w:b/>
                              <w:bCs/>
                            </w:rPr>
                          </w:pPr>
                          <w:r w:rsidRPr="0067079F">
                            <w:rPr>
                              <w:b/>
                              <w:bCs/>
                            </w:rPr>
                            <w:t xml:space="preserve">   </w:t>
                          </w:r>
                          <w:r w:rsidRPr="0067079F">
                            <w:rPr>
                              <w:rFonts w:ascii="Bookman Old Style" w:hAnsi="Bookman Old Style"/>
                              <w:b/>
                              <w:bCs/>
                              <w:sz w:val="32"/>
                              <w:szCs w:val="32"/>
                            </w:rPr>
                            <w:t>Voter information     checking   process</w:t>
                          </w:r>
                        </w:p>
                      </w:txbxContent>
                    </v:textbox>
                  </v:roundrect>
                  <v:roundrect id="AutoShape 14" o:spid="_x0000_s1056" style="position:absolute;left:6795;top:1890;width:3030;height:25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">
                    <v:textbox>
                      <w:txbxContent>
                        <w:p w14:paraId="15991200" w14:textId="1B1D1E2D" w:rsidR="00EA11F2" w:rsidRPr="0067079F" w:rsidRDefault="00EA11F2" w:rsidP="00EA11F2">
                          <w:pPr>
                            <w:rPr>
                              <w:b/>
                              <w:bCs/>
                              <w:sz w:val="18"/>
                              <w:szCs w:val="18"/>
                            </w:rPr>
                          </w:pPr>
                          <w:r w:rsidRPr="0067079F">
                            <w:rPr>
                              <w:b/>
                              <w:bCs/>
                              <w:sz w:val="20"/>
                              <w:szCs w:val="20"/>
                            </w:rPr>
                            <w:t xml:space="preserve">          </w:t>
                          </w:r>
                          <w:r w:rsidRPr="0067079F">
                            <w:rPr>
                              <w:b/>
                              <w:bCs/>
                              <w:sz w:val="36"/>
                              <w:szCs w:val="20"/>
                            </w:rPr>
                            <w:t xml:space="preserve"> </w:t>
                          </w:r>
                          <w:r w:rsidRPr="0067079F">
                            <w:rPr>
                              <w:rFonts w:ascii="Bookman Old Style" w:hAnsi="Bookman Old Style"/>
                              <w:b/>
                              <w:bCs/>
                              <w:sz w:val="32"/>
                              <w:szCs w:val="18"/>
                            </w:rPr>
                            <w:t xml:space="preserve">Voter </w:t>
                          </w:r>
                        </w:p>
                        <w:p w14:paraId="2C543DC7" w14:textId="77777777" w:rsidR="00EA11F2" w:rsidRPr="0067079F" w:rsidRDefault="00EA11F2" w:rsidP="00EA11F2">
                          <w:pPr>
                            <w:rPr>
                              <w:rFonts w:ascii="Bookman Old Style" w:hAnsi="Bookman Old Style"/>
                              <w:b/>
                              <w:bCs/>
                              <w:sz w:val="32"/>
                              <w:szCs w:val="18"/>
                            </w:rPr>
                          </w:pPr>
                          <w:r w:rsidRPr="0067079F">
                            <w:rPr>
                              <w:rFonts w:ascii="Bookman Old Style" w:hAnsi="Bookman Old Style"/>
                              <w:b/>
                              <w:bCs/>
                              <w:sz w:val="32"/>
                              <w:szCs w:val="18"/>
                            </w:rPr>
                            <w:t xml:space="preserve">   Registration</w:t>
                          </w:r>
                        </w:p>
                        <w:p w14:paraId="36D2C27A" w14:textId="77777777" w:rsidR="00EA11F2" w:rsidRPr="0067079F" w:rsidRDefault="00EA11F2" w:rsidP="00EA11F2">
                          <w:pPr>
                            <w:rPr>
                              <w:rFonts w:ascii="Bookman Old Style" w:hAnsi="Bookman Old Style"/>
                              <w:b/>
                              <w:bCs/>
                              <w:sz w:val="32"/>
                              <w:szCs w:val="18"/>
                            </w:rPr>
                          </w:pPr>
                          <w:r w:rsidRPr="0067079F">
                            <w:rPr>
                              <w:rFonts w:ascii="Bookman Old Style" w:hAnsi="Bookman Old Style"/>
                              <w:b/>
                              <w:bCs/>
                              <w:sz w:val="32"/>
                              <w:szCs w:val="18"/>
                            </w:rPr>
                            <w:t xml:space="preserve">      Process</w:t>
                          </w:r>
                        </w:p>
                      </w:txbxContent>
                    </v:textbox>
                  </v:roundrect>
                  <v:roundrect id="AutoShape 15" o:spid="_x0000_s1057" style="position:absolute;left:8250;top:6255;width:3030;height:25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">
                    <v:textbox>
                      <w:txbxContent>
                        <w:p w14:paraId="0A8A8D6D" w14:textId="77777777" w:rsidR="00EA11F2" w:rsidRDefault="00EA11F2" w:rsidP="00EA11F2">
                          <w:pPr>
                            <w:rPr>
                              <w:rFonts w:ascii="Bookman Old Style" w:hAnsi="Bookman Old Style"/>
                            </w:rPr>
                          </w:pPr>
                          <w:r w:rsidRPr="00EA11F2">
                            <w:rPr>
                              <w:rFonts w:ascii="Bookman Old Style" w:hAnsi="Bookman Old Style"/>
                            </w:rPr>
                            <w:t xml:space="preserve">   </w:t>
                          </w:r>
                        </w:p>
                        <w:p w14:paraId="290382A7" w14:textId="594D6E3A" w:rsidR="00EA11F2" w:rsidRPr="0067079F" w:rsidRDefault="00EA11F2" w:rsidP="00EA11F2">
                          <w:pPr>
                            <w:rPr>
                              <w:rFonts w:ascii="Bookman Old Style" w:hAnsi="Bookman Old Style"/>
                              <w:b/>
                              <w:bCs/>
                            </w:rPr>
                          </w:pPr>
                          <w:r w:rsidRPr="0067079F">
                            <w:rPr>
                              <w:rFonts w:ascii="Bookman Old Style" w:hAnsi="Bookman Old Style"/>
                              <w:b/>
                              <w:bCs/>
                              <w:sz w:val="40"/>
                            </w:rPr>
                            <w:t>Final</w:t>
                          </w:r>
                        </w:p>
                        <w:p w14:paraId="06B809A7" w14:textId="77777777" w:rsidR="00EA11F2" w:rsidRPr="0067079F" w:rsidRDefault="00EA11F2" w:rsidP="00EA11F2">
                          <w:pPr>
                            <w:jc w:val="center"/>
                            <w:rPr>
                              <w:rFonts w:ascii="Bookman Old Style" w:hAnsi="Bookman Old Style"/>
                              <w:b/>
                              <w:bCs/>
                              <w:sz w:val="40"/>
                            </w:rPr>
                          </w:pPr>
                          <w:r w:rsidRPr="0067079F">
                            <w:rPr>
                              <w:rFonts w:ascii="Bookman Old Style" w:hAnsi="Bookman Old Style"/>
                              <w:b/>
                              <w:bCs/>
                              <w:sz w:val="40"/>
                            </w:rPr>
                            <w:t>Report</w:t>
                          </w:r>
                        </w:p>
                      </w:txbxContent>
                    </v:textbox>
                  </v:roundrect>
                </v:group>
                <v:group id="Group 16" o:spid="_x0000_s1058" style="position:absolute;left:3345;top:2820;width:5430;height:3435" coordorigin="3345,2820" coordsize="5430,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AutoShape 17" o:spid="_x0000_s1059" type="#_x0000_t38" style="position:absolute;left:2843;top:4537;width:2220;height:121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" adj="10800">
                    <v:stroke endarrow="block"/>
                  </v:shape>
                  <v:shape id="AutoShape 18" o:spid="_x0000_s1060" type="#_x0000_t38" style="position:absolute;left:4560;top:2820;width:2235;height:4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" adj="8186">
                    <v:stroke endarrow="block"/>
                  </v:shape>
                  <v:shape id="AutoShape 19" o:spid="_x0000_s1061" type="#_x0000_t38" style="position:absolute;left:3818;top:4387;width:2610;height:112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" adj="2118">
                    <v:stroke endarrow="block"/>
                  </v:shape>
                  <v:shape id="AutoShape 20" o:spid="_x0000_s1062" type="#_x0000_t38" style="position:absolute;left:4560;top:3240;width:4215;height:30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" adj="11874">
                    <v:stroke endarrow="block"/>
                  </v:shape>
                </v:group>
              </v:group>
            </w:pict>
          </mc:Fallback>
        </mc:AlternateContent>
      </w:r>
    </w:p>
    <w:p w14:paraId="2DC20947" w14:textId="77777777" w:rsidR="00EA11F2" w:rsidRDefault="00EA11F2" w:rsidP="00EA11F2">
      <w:pPr>
        <w:spacing w:line="360" w:lineRule="auto"/>
        <w:jc w:val="both"/>
        <w:rPr>
          <w:sz w:val="32"/>
        </w:rPr>
      </w:pPr>
    </w:p>
    <w:p w14:paraId="07EAC615" w14:textId="77777777" w:rsidR="00EA11F2" w:rsidRDefault="00EA11F2" w:rsidP="00EA11F2">
      <w:pPr>
        <w:spacing w:line="360" w:lineRule="auto"/>
        <w:jc w:val="both"/>
        <w:rPr>
          <w:sz w:val="32"/>
        </w:rPr>
      </w:pPr>
    </w:p>
    <w:p w14:paraId="54BDCC93" w14:textId="77777777" w:rsidR="00EA11F2" w:rsidRDefault="00EA11F2" w:rsidP="00EA11F2">
      <w:pPr>
        <w:spacing w:line="360" w:lineRule="auto"/>
        <w:jc w:val="both"/>
        <w:rPr>
          <w:sz w:val="32"/>
        </w:rPr>
      </w:pPr>
    </w:p>
    <w:p w14:paraId="105DFF0B" w14:textId="77777777" w:rsidR="00EA11F2" w:rsidRDefault="00EA11F2" w:rsidP="00EA11F2">
      <w:pPr>
        <w:spacing w:line="360" w:lineRule="auto"/>
        <w:jc w:val="both"/>
        <w:rPr>
          <w:sz w:val="32"/>
        </w:rPr>
      </w:pPr>
    </w:p>
    <w:p w14:paraId="010E0218" w14:textId="77777777" w:rsidR="00EA11F2" w:rsidRDefault="00EA11F2" w:rsidP="00EA11F2">
      <w:pPr>
        <w:spacing w:line="360" w:lineRule="auto"/>
        <w:jc w:val="both"/>
        <w:rPr>
          <w:sz w:val="32"/>
        </w:rPr>
      </w:pPr>
    </w:p>
    <w:p w14:paraId="117315EF" w14:textId="77777777" w:rsidR="00EA11F2" w:rsidRDefault="00EA11F2" w:rsidP="00EA11F2">
      <w:pPr>
        <w:spacing w:line="360" w:lineRule="auto"/>
        <w:jc w:val="both"/>
        <w:rPr>
          <w:sz w:val="32"/>
        </w:rPr>
      </w:pPr>
    </w:p>
    <w:p w14:paraId="071D22AF" w14:textId="77777777" w:rsidR="00EA11F2" w:rsidRDefault="00EA11F2" w:rsidP="00EA11F2">
      <w:pPr>
        <w:spacing w:line="360" w:lineRule="auto"/>
        <w:jc w:val="both"/>
        <w:rPr>
          <w:sz w:val="32"/>
        </w:rPr>
      </w:pPr>
    </w:p>
    <w:p w14:paraId="03C83CAD" w14:textId="77777777" w:rsidR="00EA11F2" w:rsidRDefault="00EA11F2" w:rsidP="00EA11F2">
      <w:pPr>
        <w:spacing w:line="360" w:lineRule="auto"/>
        <w:jc w:val="both"/>
        <w:rPr>
          <w:sz w:val="32"/>
        </w:rPr>
      </w:pPr>
    </w:p>
    <w:p w14:paraId="14D6A5C7" w14:textId="77777777" w:rsidR="0030077B" w:rsidRDefault="0030077B" w:rsidP="0030077B">
      <w:pPr>
        <w:spacing w:line="360" w:lineRule="auto"/>
        <w:jc w:val="both"/>
        <w:rPr>
          <w:sz w:val="32"/>
        </w:rPr>
      </w:pPr>
    </w:p>
    <w:p w14:paraId="09A27606" w14:textId="77777777" w:rsidR="0030077B" w:rsidRDefault="0030077B" w:rsidP="0030077B">
      <w:pPr>
        <w:spacing w:line="360" w:lineRule="auto"/>
        <w:jc w:val="both"/>
        <w:rPr>
          <w:b/>
          <w:color w:val="000000"/>
          <w:sz w:val="30"/>
          <w:szCs w:val="30"/>
        </w:rPr>
      </w:pPr>
    </w:p>
    <w:p w14:paraId="38967688" w14:textId="664848FF" w:rsidR="0030077B" w:rsidRDefault="0030077B" w:rsidP="0030077B">
      <w:pPr>
        <w:spacing w:line="360" w:lineRule="auto"/>
        <w:rPr>
          <w:b/>
          <w:color w:val="000000"/>
          <w:sz w:val="30"/>
          <w:szCs w:val="30"/>
        </w:rPr>
      </w:pPr>
      <w:r>
        <w:rPr>
          <w:b/>
          <w:color w:val="000000"/>
          <w:sz w:val="30"/>
          <w:szCs w:val="30"/>
        </w:rPr>
        <w:t xml:space="preserve">                                                    </w:t>
      </w:r>
    </w:p>
    <w:p w14:paraId="12F1F2CE" w14:textId="71F373B5" w:rsidR="0030077B" w:rsidRDefault="0030077B" w:rsidP="00EE1F30">
      <w:pPr>
        <w:rPr>
          <w:rFonts w:cstheme="minorHAnsi"/>
          <w:sz w:val="28"/>
          <w:szCs w:val="32"/>
        </w:rPr>
      </w:pPr>
    </w:p>
    <w:p w14:paraId="23AADDE4" w14:textId="77777777" w:rsidR="00EA11F2" w:rsidRDefault="00EA11F2" w:rsidP="00EE1F30">
      <w:pPr>
        <w:rPr>
          <w:rFonts w:cstheme="minorHAnsi"/>
          <w:sz w:val="28"/>
          <w:szCs w:val="32"/>
        </w:rPr>
      </w:pPr>
    </w:p>
    <w:p w14:paraId="17CB1F71" w14:textId="77777777" w:rsidR="00EA11F2" w:rsidRDefault="00EA11F2" w:rsidP="00EE1F30">
      <w:pPr>
        <w:rPr>
          <w:rFonts w:cstheme="minorHAnsi"/>
          <w:sz w:val="28"/>
          <w:szCs w:val="32"/>
        </w:rPr>
      </w:pPr>
    </w:p>
    <w:p w14:paraId="24544F6B" w14:textId="77777777" w:rsidR="00EA11F2" w:rsidRDefault="00EA11F2" w:rsidP="00EE1F30">
      <w:pPr>
        <w:rPr>
          <w:rFonts w:cstheme="minorHAnsi"/>
          <w:sz w:val="28"/>
          <w:szCs w:val="32"/>
        </w:rPr>
      </w:pPr>
    </w:p>
    <w:p w14:paraId="710557D3" w14:textId="006046B9" w:rsidR="00EA11F2" w:rsidRDefault="00EA11F2" w:rsidP="00EE1F30">
      <w:pPr>
        <w:rPr>
          <w:rFonts w:cstheme="minorHAnsi"/>
          <w:sz w:val="28"/>
          <w:szCs w:val="32"/>
        </w:rPr>
      </w:pPr>
    </w:p>
    <w:p w14:paraId="0885DC8F" w14:textId="77777777" w:rsidR="00EA11F2" w:rsidRDefault="00EA11F2" w:rsidP="00EE1F30">
      <w:pPr>
        <w:rPr>
          <w:rFonts w:cstheme="minorHAnsi"/>
          <w:sz w:val="28"/>
          <w:szCs w:val="32"/>
        </w:rPr>
      </w:pPr>
    </w:p>
    <w:p w14:paraId="31D1D8EC" w14:textId="45ACE558" w:rsidR="00EA11F2" w:rsidRPr="0067079F" w:rsidRDefault="00EA11F2" w:rsidP="00EE1F30">
      <w:pPr>
        <w:rPr>
          <w:rFonts w:cstheme="minorHAnsi"/>
          <w:b/>
          <w:bCs/>
          <w:sz w:val="28"/>
          <w:szCs w:val="32"/>
        </w:rPr>
      </w:pPr>
      <w:r>
        <w:rPr>
          <w:rFonts w:cstheme="minorHAnsi"/>
          <w:noProof/>
          <w:sz w:val="28"/>
          <w:szCs w:val="32"/>
        </w:rPr>
        <w:lastRenderedPageBreak/>
        <mc:AlternateContent>
          <mc:Choice Requires="wps">
            <w:drawing>
              <wp:anchor distT="0" distB="0" distL="114300" distR="114300" simplePos="0" relativeHeight="251791360" behindDoc="0" locked="0" layoutInCell="1" allowOverlap="1" wp14:anchorId="14E72B3A" wp14:editId="222704F6">
                <wp:simplePos x="0" y="0"/>
                <wp:positionH relativeFrom="margin">
                  <wp:posOffset>15240</wp:posOffset>
                </wp:positionH>
                <wp:positionV relativeFrom="paragraph">
                  <wp:posOffset>-190500</wp:posOffset>
                </wp:positionV>
                <wp:extent cx="4305300" cy="396240"/>
                <wp:effectExtent l="0" t="0" r="19050" b="22860"/>
                <wp:wrapNone/>
                <wp:docPr id="204" name="Rectangle 204"/>
                <wp:cNvGraphicFramePr/>
                <a:graphic xmlns:a="http://schemas.openxmlformats.org/drawingml/2006/main">
                  <a:graphicData uri="http://schemas.microsoft.com/office/word/2010/wordprocessingShape">
                    <wps:wsp>
                      <wps:cNvSpPr/>
                      <wps:spPr>
                        <a:xfrm>
                          <a:off x="0" y="0"/>
                          <a:ext cx="43053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2330A" w14:textId="5060CD01" w:rsidR="00EA11F2" w:rsidRPr="0030077B" w:rsidRDefault="00EA11F2" w:rsidP="00EA11F2">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 xml:space="preserve">DATA FLOW DIAGRAM) LEVEL </w:t>
                            </w:r>
                            <w:r>
                              <w:rPr>
                                <w:rFonts w:ascii="Bookman Old Style" w:hAnsi="Bookman Old Style"/>
                                <w:b/>
                                <w:bCs/>
                                <w:sz w:val="32"/>
                                <w:szCs w:val="32"/>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E72B3A" id="Rectangle 204" o:spid="_x0000_s1063" style="position:absolute;margin-left:1.2pt;margin-top:-15pt;width:339pt;height:31.2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" fillcolor="white [3201]" strokecolor="black [3213]" strokeweight="1pt">
                <v:textbox>
                  <w:txbxContent>
                    <w:p w14:paraId="4B42330A" w14:textId="5060CD01" w:rsidR="00EA11F2" w:rsidRPr="0030077B" w:rsidRDefault="00EA11F2" w:rsidP="00EA11F2">
                      <w:pPr>
                        <w:jc w:val="center"/>
                        <w:rPr>
                          <w:rFonts w:ascii="Bookman Old Style" w:hAnsi="Bookman Old Style"/>
                          <w:b/>
                          <w:bCs/>
                          <w:sz w:val="32"/>
                          <w:szCs w:val="32"/>
                          <w:lang w:val="en-GB"/>
                        </w:rPr>
                      </w:pPr>
                      <w:proofErr w:type="gramStart"/>
                      <w:r w:rsidRPr="0030077B">
                        <w:rPr>
                          <w:rFonts w:ascii="Bookman Old Style" w:hAnsi="Bookman Old Style"/>
                          <w:b/>
                          <w:bCs/>
                          <w:sz w:val="32"/>
                          <w:szCs w:val="32"/>
                          <w:lang w:val="en-GB"/>
                        </w:rPr>
                        <w:t>DFD(</w:t>
                      </w:r>
                      <w:proofErr w:type="gramEnd"/>
                      <w:r w:rsidRPr="0030077B">
                        <w:rPr>
                          <w:rFonts w:ascii="Bookman Old Style" w:hAnsi="Bookman Old Style"/>
                          <w:b/>
                          <w:bCs/>
                          <w:sz w:val="32"/>
                          <w:szCs w:val="32"/>
                          <w:lang w:val="en-GB"/>
                        </w:rPr>
                        <w:t xml:space="preserve">DATA FLOW DIAGRAM) LEVEL </w:t>
                      </w:r>
                      <w:r>
                        <w:rPr>
                          <w:rFonts w:ascii="Bookman Old Style" w:hAnsi="Bookman Old Style"/>
                          <w:b/>
                          <w:bCs/>
                          <w:sz w:val="32"/>
                          <w:szCs w:val="32"/>
                          <w:lang w:val="en-GB"/>
                        </w:rPr>
                        <w:t>2</w:t>
                      </w:r>
                    </w:p>
                  </w:txbxContent>
                </v:textbox>
                <w10:wrap anchorx="margin"/>
              </v:rect>
            </w:pict>
          </mc:Fallback>
        </mc:AlternateContent>
      </w:r>
    </w:p>
    <w:p w14:paraId="184F46D6" w14:textId="126B1A04"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04320" behindDoc="0" locked="0" layoutInCell="1" allowOverlap="1" wp14:anchorId="0E768571" wp14:editId="73EA0309">
                <wp:simplePos x="0" y="0"/>
                <wp:positionH relativeFrom="column">
                  <wp:posOffset>1188085</wp:posOffset>
                </wp:positionH>
                <wp:positionV relativeFrom="paragraph">
                  <wp:posOffset>5286375</wp:posOffset>
                </wp:positionV>
                <wp:extent cx="2051685" cy="2402840"/>
                <wp:effectExtent l="0" t="0" r="24765" b="16510"/>
                <wp:wrapNone/>
                <wp:docPr id="111" name="Rectangle 111"/>
                <wp:cNvGraphicFramePr/>
                <a:graphic xmlns:a="http://schemas.openxmlformats.org/drawingml/2006/main">
                  <a:graphicData uri="http://schemas.microsoft.com/office/word/2010/wordprocessingShape">
                    <wps:wsp>
                      <wps:cNvSpPr/>
                      <wps:spPr>
                        <a:xfrm>
                          <a:off x="0" y="0"/>
                          <a:ext cx="2051685" cy="2402840"/>
                        </a:xfrm>
                        <a:prstGeom prst="rect">
                          <a:avLst/>
                        </a:prstGeom>
                        <a:ln/>
                      </wps:spPr>
                      <wps:style>
                        <a:lnRef idx="2">
                          <a:schemeClr val="dk1"/>
                        </a:lnRef>
                        <a:fillRef idx="1">
                          <a:schemeClr val="lt1"/>
                        </a:fillRef>
                        <a:effectRef idx="0">
                          <a:schemeClr val="dk1"/>
                        </a:effectRef>
                        <a:fontRef idx="minor">
                          <a:schemeClr val="dk1"/>
                        </a:fontRef>
                      </wps:style>
                      <wps:txbx>
                        <w:txbxContent>
                          <w:p w14:paraId="40531620" w14:textId="77777777" w:rsidR="00EE1F30" w:rsidRPr="0067079F" w:rsidRDefault="00EE1F30" w:rsidP="00EE1F30">
                            <w:pPr>
                              <w:jc w:val="center"/>
                              <w:rPr>
                                <w:b/>
                                <w:bCs/>
                                <w:sz w:val="28"/>
                                <w:szCs w:val="28"/>
                              </w:rPr>
                            </w:pPr>
                            <w:r w:rsidRPr="0067079F">
                              <w:rPr>
                                <w:b/>
                                <w:bCs/>
                                <w:sz w:val="28"/>
                                <w:szCs w:val="28"/>
                              </w:rPr>
                              <w:t>Voter Dashboard</w:t>
                            </w:r>
                          </w:p>
                          <w:p w14:paraId="4E84A75C"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Profile info</w:t>
                            </w:r>
                          </w:p>
                          <w:p w14:paraId="5215572D"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Groups display</w:t>
                            </w:r>
                          </w:p>
                          <w:p w14:paraId="17BE42A0"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Voting status</w:t>
                            </w:r>
                          </w:p>
                          <w:p w14:paraId="790EAF77"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Logout</w:t>
                            </w:r>
                          </w:p>
                          <w:p w14:paraId="436E630A"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PDF download</w:t>
                            </w:r>
                          </w:p>
                          <w:p w14:paraId="7CDA4561" w14:textId="77777777" w:rsidR="00EE1F30" w:rsidRPr="009D6AEF" w:rsidRDefault="00EE1F30" w:rsidP="00EE1F30">
                            <w:pPr>
                              <w:pStyle w:val="ListParagraph"/>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8571" id="Rectangle 111" o:spid="_x0000_s1064" style="position:absolute;margin-left:93.55pt;margin-top:416.25pt;width:161.55pt;height:18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" fillcolor="white [3201]" strokecolor="black [3200]" strokeweight="1pt">
                <v:textbox>
                  <w:txbxContent>
                    <w:p w14:paraId="40531620" w14:textId="77777777" w:rsidR="00EE1F30" w:rsidRPr="0067079F" w:rsidRDefault="00EE1F30" w:rsidP="00EE1F30">
                      <w:pPr>
                        <w:jc w:val="center"/>
                        <w:rPr>
                          <w:b/>
                          <w:bCs/>
                          <w:sz w:val="28"/>
                          <w:szCs w:val="28"/>
                        </w:rPr>
                      </w:pPr>
                      <w:r w:rsidRPr="0067079F">
                        <w:rPr>
                          <w:b/>
                          <w:bCs/>
                          <w:sz w:val="28"/>
                          <w:szCs w:val="28"/>
                        </w:rPr>
                        <w:t>Voter Dashboard</w:t>
                      </w:r>
                    </w:p>
                    <w:p w14:paraId="4E84A75C"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Profile info</w:t>
                      </w:r>
                    </w:p>
                    <w:p w14:paraId="5215572D"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Groups display</w:t>
                      </w:r>
                    </w:p>
                    <w:p w14:paraId="17BE42A0"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Voting status</w:t>
                      </w:r>
                    </w:p>
                    <w:p w14:paraId="790EAF77"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Logout</w:t>
                      </w:r>
                    </w:p>
                    <w:p w14:paraId="436E630A"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PDF download</w:t>
                      </w:r>
                    </w:p>
                    <w:p w14:paraId="7CDA4561" w14:textId="77777777" w:rsidR="00EE1F30" w:rsidRPr="009D6AEF" w:rsidRDefault="00EE1F30" w:rsidP="00EE1F30">
                      <w:pPr>
                        <w:pStyle w:val="ListParagraph"/>
                        <w:rPr>
                          <w:sz w:val="24"/>
                          <w:szCs w:val="24"/>
                        </w:rPr>
                      </w:pPr>
                    </w:p>
                  </w:txbxContent>
                </v:textbox>
              </v:rect>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8416" behindDoc="0" locked="0" layoutInCell="1" allowOverlap="1" wp14:anchorId="738358F1" wp14:editId="10F80C51">
                <wp:simplePos x="0" y="0"/>
                <wp:positionH relativeFrom="column">
                  <wp:posOffset>2865755</wp:posOffset>
                </wp:positionH>
                <wp:positionV relativeFrom="paragraph">
                  <wp:posOffset>424815</wp:posOffset>
                </wp:positionV>
                <wp:extent cx="0" cy="2041525"/>
                <wp:effectExtent l="95250" t="0" r="57150" b="53975"/>
                <wp:wrapNone/>
                <wp:docPr id="78" name="Straight Arrow Connector 78"/>
                <wp:cNvGraphicFramePr/>
                <a:graphic xmlns:a="http://schemas.openxmlformats.org/drawingml/2006/main">
                  <a:graphicData uri="http://schemas.microsoft.com/office/word/2010/wordprocessingShape">
                    <wps:wsp>
                      <wps:cNvCnPr/>
                      <wps:spPr>
                        <a:xfrm>
                          <a:off x="0" y="0"/>
                          <a:ext cx="0" cy="2041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AA79E" id="Straight Arrow Connector 78" o:spid="_x0000_s1026" type="#_x0000_t32" style="position:absolute;margin-left:225.65pt;margin-top:33.45pt;width:0;height:16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" strokecolor="black [3200]"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9440" behindDoc="0" locked="0" layoutInCell="1" allowOverlap="1" wp14:anchorId="16FD2F28" wp14:editId="1C83C9B1">
                <wp:simplePos x="0" y="0"/>
                <wp:positionH relativeFrom="column">
                  <wp:posOffset>3801745</wp:posOffset>
                </wp:positionH>
                <wp:positionV relativeFrom="paragraph">
                  <wp:posOffset>455930</wp:posOffset>
                </wp:positionV>
                <wp:extent cx="0" cy="2084705"/>
                <wp:effectExtent l="95250" t="0" r="76200" b="48895"/>
                <wp:wrapNone/>
                <wp:docPr id="77" name="Straight Arrow Connector 77"/>
                <wp:cNvGraphicFramePr/>
                <a:graphic xmlns:a="http://schemas.openxmlformats.org/drawingml/2006/main">
                  <a:graphicData uri="http://schemas.microsoft.com/office/word/2010/wordprocessingShape">
                    <wps:wsp>
                      <wps:cNvCnPr/>
                      <wps:spPr>
                        <a:xfrm>
                          <a:off x="0" y="0"/>
                          <a:ext cx="0" cy="208470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4C107" id="Straight Arrow Connector 77" o:spid="_x0000_s1026" type="#_x0000_t32" style="position:absolute;margin-left:299.35pt;margin-top:35.9pt;width:0;height:164.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" strokecolor="black [3213]"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13536" behindDoc="0" locked="0" layoutInCell="1" allowOverlap="1" wp14:anchorId="44CE60B6" wp14:editId="3C6107F9">
                <wp:simplePos x="0" y="0"/>
                <wp:positionH relativeFrom="column">
                  <wp:posOffset>4180840</wp:posOffset>
                </wp:positionH>
                <wp:positionV relativeFrom="paragraph">
                  <wp:posOffset>457200</wp:posOffset>
                </wp:positionV>
                <wp:extent cx="0" cy="339725"/>
                <wp:effectExtent l="95250" t="0" r="76200" b="60325"/>
                <wp:wrapNone/>
                <wp:docPr id="75" name="Straight Arrow Connector 75"/>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74534" id="Straight Arrow Connector 75" o:spid="_x0000_s1026" type="#_x0000_t32" style="position:absolute;margin-left:329.2pt;margin-top:36pt;width:0;height:26.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" strokecolor="black [3200]"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15584" behindDoc="0" locked="0" layoutInCell="1" allowOverlap="1" wp14:anchorId="717BBDD6" wp14:editId="332EA78A">
                <wp:simplePos x="0" y="0"/>
                <wp:positionH relativeFrom="column">
                  <wp:posOffset>2366010</wp:posOffset>
                </wp:positionH>
                <wp:positionV relativeFrom="paragraph">
                  <wp:posOffset>424815</wp:posOffset>
                </wp:positionV>
                <wp:extent cx="0" cy="371475"/>
                <wp:effectExtent l="95250" t="0" r="95250" b="66675"/>
                <wp:wrapNone/>
                <wp:docPr id="66" name="Straight Arrow Connector 66"/>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E9FA8" id="Straight Arrow Connector 66" o:spid="_x0000_s1026" type="#_x0000_t32" style="position:absolute;margin-left:186.3pt;margin-top:33.45pt;width:0;height:29.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" strokecolor="black [3200]"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12512" behindDoc="0" locked="0" layoutInCell="1" allowOverlap="1" wp14:anchorId="1FDE2915" wp14:editId="28DADD34">
                <wp:simplePos x="0" y="0"/>
                <wp:positionH relativeFrom="column">
                  <wp:posOffset>424815</wp:posOffset>
                </wp:positionH>
                <wp:positionV relativeFrom="paragraph">
                  <wp:posOffset>427355</wp:posOffset>
                </wp:positionV>
                <wp:extent cx="0" cy="499110"/>
                <wp:effectExtent l="95250" t="0" r="57150" b="53340"/>
                <wp:wrapNone/>
                <wp:docPr id="102" name="Straight Arrow Connector 102"/>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F6720F" id="Straight Arrow Connector 102" o:spid="_x0000_s1026" type="#_x0000_t32" style="position:absolute;margin-left:33.45pt;margin-top:33.65pt;width:0;height:39.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" strokecolor="black [3200]"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3296" behindDoc="0" locked="0" layoutInCell="1" allowOverlap="1" wp14:anchorId="6F64CDCF" wp14:editId="093867B4">
                <wp:simplePos x="0" y="0"/>
                <wp:positionH relativeFrom="column">
                  <wp:posOffset>2038985</wp:posOffset>
                </wp:positionH>
                <wp:positionV relativeFrom="paragraph">
                  <wp:posOffset>74295</wp:posOffset>
                </wp:positionV>
                <wp:extent cx="1179830" cy="350520"/>
                <wp:effectExtent l="0" t="0" r="20320" b="11430"/>
                <wp:wrapNone/>
                <wp:docPr id="65" name="Rectangle 65"/>
                <wp:cNvGraphicFramePr/>
                <a:graphic xmlns:a="http://schemas.openxmlformats.org/drawingml/2006/main">
                  <a:graphicData uri="http://schemas.microsoft.com/office/word/2010/wordprocessingShape">
                    <wps:wsp>
                      <wps:cNvSpPr/>
                      <wps:spPr>
                        <a:xfrm>
                          <a:off x="0" y="0"/>
                          <a:ext cx="117983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5CA496C5" w14:textId="77777777" w:rsidR="00EE1F30" w:rsidRPr="0067079F" w:rsidRDefault="00EE1F30" w:rsidP="00EE1F30">
                            <w:pPr>
                              <w:jc w:val="center"/>
                              <w:rPr>
                                <w:b/>
                                <w:bCs/>
                                <w:sz w:val="24"/>
                                <w:szCs w:val="24"/>
                              </w:rPr>
                            </w:pPr>
                            <w:r w:rsidRPr="0067079F">
                              <w:rPr>
                                <w:b/>
                                <w:bCs/>
                                <w:sz w:val="24"/>
                                <w:szCs w:val="24"/>
                              </w:rPr>
                              <w:t>Voter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4CDCF" id="Rectangle 65" o:spid="_x0000_s1065" style="position:absolute;margin-left:160.55pt;margin-top:5.85pt;width:92.9pt;height:2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" fillcolor="white [3201]" strokecolor="black [3200]" strokeweight="1pt">
                <v:textbox>
                  <w:txbxContent>
                    <w:p w14:paraId="5CA496C5" w14:textId="77777777" w:rsidR="00EE1F30" w:rsidRPr="0067079F" w:rsidRDefault="00EE1F30" w:rsidP="00EE1F30">
                      <w:pPr>
                        <w:jc w:val="center"/>
                        <w:rPr>
                          <w:b/>
                          <w:bCs/>
                          <w:sz w:val="24"/>
                          <w:szCs w:val="24"/>
                        </w:rPr>
                      </w:pPr>
                      <w:r w:rsidRPr="0067079F">
                        <w:rPr>
                          <w:b/>
                          <w:bCs/>
                          <w:sz w:val="24"/>
                          <w:szCs w:val="24"/>
                        </w:rPr>
                        <w:t>Voter Login</w:t>
                      </w:r>
                    </w:p>
                  </w:txbxContent>
                </v:textbox>
              </v:rect>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1248" behindDoc="0" locked="0" layoutInCell="1" allowOverlap="1" wp14:anchorId="53EF0E46" wp14:editId="150381E0">
                <wp:simplePos x="0" y="0"/>
                <wp:positionH relativeFrom="column">
                  <wp:posOffset>3505835</wp:posOffset>
                </wp:positionH>
                <wp:positionV relativeFrom="paragraph">
                  <wp:posOffset>85725</wp:posOffset>
                </wp:positionV>
                <wp:extent cx="1009650" cy="370840"/>
                <wp:effectExtent l="0" t="0" r="19050" b="10160"/>
                <wp:wrapNone/>
                <wp:docPr id="5" name="Rectangle 5"/>
                <wp:cNvGraphicFramePr/>
                <a:graphic xmlns:a="http://schemas.openxmlformats.org/drawingml/2006/main">
                  <a:graphicData uri="http://schemas.microsoft.com/office/word/2010/wordprocessingShape">
                    <wps:wsp>
                      <wps:cNvSpPr/>
                      <wps:spPr>
                        <a:xfrm>
                          <a:off x="0" y="0"/>
                          <a:ext cx="1009650" cy="370840"/>
                        </a:xfrm>
                        <a:prstGeom prst="rect">
                          <a:avLst/>
                        </a:prstGeom>
                      </wps:spPr>
                      <wps:style>
                        <a:lnRef idx="2">
                          <a:schemeClr val="dk1"/>
                        </a:lnRef>
                        <a:fillRef idx="1">
                          <a:schemeClr val="lt1"/>
                        </a:fillRef>
                        <a:effectRef idx="0">
                          <a:schemeClr val="dk1"/>
                        </a:effectRef>
                        <a:fontRef idx="minor">
                          <a:schemeClr val="dk1"/>
                        </a:fontRef>
                      </wps:style>
                      <wps:txbx>
                        <w:txbxContent>
                          <w:p w14:paraId="6CF1B7B1" w14:textId="77777777" w:rsidR="00EE1F30" w:rsidRPr="0067079F" w:rsidRDefault="00EE1F30" w:rsidP="00EE1F30">
                            <w:pPr>
                              <w:rPr>
                                <w:b/>
                                <w:bCs/>
                                <w:sz w:val="24"/>
                                <w:szCs w:val="24"/>
                              </w:rPr>
                            </w:pPr>
                            <w:r w:rsidRPr="0067079F">
                              <w:rPr>
                                <w:b/>
                                <w:bCs/>
                                <w:sz w:val="24"/>
                                <w:szCs w:val="24"/>
                              </w:rPr>
                              <w:t>Group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F0E46" id="Rectangle 5" o:spid="_x0000_s1066" style="position:absolute;margin-left:276.05pt;margin-top:6.75pt;width:79.5pt;height:29.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" fillcolor="white [3201]" strokecolor="black [3200]" strokeweight="1pt">
                <v:textbox>
                  <w:txbxContent>
                    <w:p w14:paraId="6CF1B7B1" w14:textId="77777777" w:rsidR="00EE1F30" w:rsidRPr="0067079F" w:rsidRDefault="00EE1F30" w:rsidP="00EE1F30">
                      <w:pPr>
                        <w:rPr>
                          <w:b/>
                          <w:bCs/>
                          <w:sz w:val="24"/>
                          <w:szCs w:val="24"/>
                        </w:rPr>
                      </w:pPr>
                      <w:r w:rsidRPr="0067079F">
                        <w:rPr>
                          <w:b/>
                          <w:bCs/>
                          <w:sz w:val="24"/>
                          <w:szCs w:val="24"/>
                        </w:rPr>
                        <w:t>Group Login</w:t>
                      </w:r>
                    </w:p>
                  </w:txbxContent>
                </v:textbox>
              </v:rect>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2272" behindDoc="0" locked="0" layoutInCell="1" allowOverlap="1" wp14:anchorId="429A3E2C" wp14:editId="325008FC">
                <wp:simplePos x="0" y="0"/>
                <wp:positionH relativeFrom="column">
                  <wp:posOffset>42545</wp:posOffset>
                </wp:positionH>
                <wp:positionV relativeFrom="paragraph">
                  <wp:posOffset>85725</wp:posOffset>
                </wp:positionV>
                <wp:extent cx="1381760" cy="350520"/>
                <wp:effectExtent l="0" t="0" r="27940" b="11430"/>
                <wp:wrapNone/>
                <wp:docPr id="84" name="Rectangle 84"/>
                <wp:cNvGraphicFramePr/>
                <a:graphic xmlns:a="http://schemas.openxmlformats.org/drawingml/2006/main">
                  <a:graphicData uri="http://schemas.microsoft.com/office/word/2010/wordprocessingShape">
                    <wps:wsp>
                      <wps:cNvSpPr/>
                      <wps:spPr>
                        <a:xfrm>
                          <a:off x="0" y="0"/>
                          <a:ext cx="138176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5D49435A" w14:textId="77777777" w:rsidR="00EE1F30" w:rsidRPr="0067079F" w:rsidRDefault="00EE1F30" w:rsidP="00EE1F30">
                            <w:pPr>
                              <w:jc w:val="center"/>
                              <w:rPr>
                                <w:b/>
                                <w:bCs/>
                                <w:sz w:val="24"/>
                                <w:szCs w:val="24"/>
                              </w:rPr>
                            </w:pPr>
                            <w:r w:rsidRPr="0067079F">
                              <w:rPr>
                                <w:b/>
                                <w:bCs/>
                                <w:sz w:val="24"/>
                                <w:szCs w:val="24"/>
                              </w:rPr>
                              <w:t>Voter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A3E2C" id="Rectangle 84" o:spid="_x0000_s1067" style="position:absolute;margin-left:3.35pt;margin-top:6.75pt;width:108.8pt;height:27.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" fillcolor="white [3201]" strokecolor="black [3200]" strokeweight="1pt">
                <v:textbox>
                  <w:txbxContent>
                    <w:p w14:paraId="5D49435A" w14:textId="77777777" w:rsidR="00EE1F30" w:rsidRPr="0067079F" w:rsidRDefault="00EE1F30" w:rsidP="00EE1F30">
                      <w:pPr>
                        <w:jc w:val="center"/>
                        <w:rPr>
                          <w:b/>
                          <w:bCs/>
                          <w:sz w:val="24"/>
                          <w:szCs w:val="24"/>
                        </w:rPr>
                      </w:pPr>
                      <w:r w:rsidRPr="0067079F">
                        <w:rPr>
                          <w:b/>
                          <w:bCs/>
                          <w:sz w:val="24"/>
                          <w:szCs w:val="24"/>
                        </w:rPr>
                        <w:t>Voter Registration</w:t>
                      </w:r>
                    </w:p>
                  </w:txbxContent>
                </v:textbox>
              </v:rect>
            </w:pict>
          </mc:Fallback>
        </mc:AlternateContent>
      </w:r>
    </w:p>
    <w:p w14:paraId="345D2BA7" w14:textId="77777777"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16608" behindDoc="0" locked="0" layoutInCell="1" allowOverlap="1" wp14:anchorId="43756DB5" wp14:editId="182A18E5">
                <wp:simplePos x="0" y="0"/>
                <wp:positionH relativeFrom="column">
                  <wp:posOffset>1188720</wp:posOffset>
                </wp:positionH>
                <wp:positionV relativeFrom="paragraph">
                  <wp:posOffset>90170</wp:posOffset>
                </wp:positionV>
                <wp:extent cx="0" cy="2714625"/>
                <wp:effectExtent l="0" t="0" r="38100" b="28575"/>
                <wp:wrapNone/>
                <wp:docPr id="112" name="Straight Connector 112"/>
                <wp:cNvGraphicFramePr/>
                <a:graphic xmlns:a="http://schemas.openxmlformats.org/drawingml/2006/main">
                  <a:graphicData uri="http://schemas.microsoft.com/office/word/2010/wordprocessingShape">
                    <wps:wsp>
                      <wps:cNvCnPr/>
                      <wps:spPr>
                        <a:xfrm>
                          <a:off x="0" y="0"/>
                          <a:ext cx="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4C218" id="Straight Connector 11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93.6pt,7.1pt" to="93.6pt,2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" strokecolor="black [3200]" strokeweight=".5pt">
                <v:stroke joinstyle="miter"/>
              </v:line>
            </w:pict>
          </mc:Fallback>
        </mc:AlternateContent>
      </w:r>
    </w:p>
    <w:p w14:paraId="75606A13" w14:textId="740B4928"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14560" behindDoc="0" locked="0" layoutInCell="1" allowOverlap="1" wp14:anchorId="734730EB" wp14:editId="2F4CC7F1">
                <wp:simplePos x="0" y="0"/>
                <wp:positionH relativeFrom="column">
                  <wp:posOffset>1836420</wp:posOffset>
                </wp:positionH>
                <wp:positionV relativeFrom="paragraph">
                  <wp:posOffset>118745</wp:posOffset>
                </wp:positionV>
                <wp:extent cx="802005" cy="975360"/>
                <wp:effectExtent l="0" t="0" r="17145" b="15240"/>
                <wp:wrapNone/>
                <wp:docPr id="80" name="Text Box 80"/>
                <wp:cNvGraphicFramePr/>
                <a:graphic xmlns:a="http://schemas.openxmlformats.org/drawingml/2006/main">
                  <a:graphicData uri="http://schemas.microsoft.com/office/word/2010/wordprocessingShape">
                    <wps:wsp>
                      <wps:cNvSpPr txBox="1"/>
                      <wps:spPr>
                        <a:xfrm>
                          <a:off x="0" y="0"/>
                          <a:ext cx="802005" cy="975360"/>
                        </a:xfrm>
                        <a:prstGeom prst="rect">
                          <a:avLst/>
                        </a:prstGeom>
                        <a:ln/>
                      </wps:spPr>
                      <wps:style>
                        <a:lnRef idx="2">
                          <a:schemeClr val="dk1"/>
                        </a:lnRef>
                        <a:fillRef idx="1">
                          <a:schemeClr val="lt1"/>
                        </a:fillRef>
                        <a:effectRef idx="0">
                          <a:schemeClr val="dk1"/>
                        </a:effectRef>
                        <a:fontRef idx="minor">
                          <a:schemeClr val="dk1"/>
                        </a:fontRef>
                      </wps:style>
                      <wps:txbx>
                        <w:txbxContent>
                          <w:p w14:paraId="0CB40713" w14:textId="77777777" w:rsidR="00EE1F30" w:rsidRPr="0067079F" w:rsidRDefault="00EE1F30" w:rsidP="00EE1F30">
                            <w:pPr>
                              <w:rPr>
                                <w:b/>
                                <w:bCs/>
                              </w:rPr>
                            </w:pPr>
                            <w:r w:rsidRPr="0067079F">
                              <w:rPr>
                                <w:b/>
                                <w:bCs/>
                              </w:rPr>
                              <w:t>Voter id</w:t>
                            </w:r>
                          </w:p>
                          <w:p w14:paraId="71802769" w14:textId="77777777" w:rsidR="00EE1F30" w:rsidRPr="0067079F" w:rsidRDefault="00EE1F30" w:rsidP="00EE1F30">
                            <w:pPr>
                              <w:rPr>
                                <w:b/>
                                <w:bCs/>
                              </w:rPr>
                            </w:pPr>
                            <w:r w:rsidRPr="0067079F">
                              <w:rPr>
                                <w:b/>
                                <w:bCs/>
                              </w:rPr>
                              <w:t>Password</w:t>
                            </w:r>
                          </w:p>
                          <w:p w14:paraId="5C74DA3C" w14:textId="77777777" w:rsidR="00EE1F30" w:rsidRPr="0067079F" w:rsidRDefault="00EE1F30" w:rsidP="00EE1F30">
                            <w:pPr>
                              <w:rPr>
                                <w:b/>
                                <w:bCs/>
                              </w:rPr>
                            </w:pPr>
                            <w:r w:rsidRPr="0067079F">
                              <w:rPr>
                                <w:b/>
                                <w:bCs/>
                              </w:rPr>
                              <w:t>role</w:t>
                            </w:r>
                          </w:p>
                          <w:p w14:paraId="09E509A4" w14:textId="77777777" w:rsidR="00EE1F30" w:rsidRDefault="00EE1F30" w:rsidP="00EE1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730EB" id="Text Box 80" o:spid="_x0000_s1068" type="#_x0000_t202" style="position:absolute;margin-left:144.6pt;margin-top:9.35pt;width:63.15pt;height:7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" fillcolor="white [3201]" strokecolor="black [3200]" strokeweight="1pt">
                <v:textbox>
                  <w:txbxContent>
                    <w:p w14:paraId="0CB40713" w14:textId="77777777" w:rsidR="00EE1F30" w:rsidRPr="0067079F" w:rsidRDefault="00EE1F30" w:rsidP="00EE1F30">
                      <w:pPr>
                        <w:rPr>
                          <w:b/>
                          <w:bCs/>
                        </w:rPr>
                      </w:pPr>
                      <w:r w:rsidRPr="0067079F">
                        <w:rPr>
                          <w:b/>
                          <w:bCs/>
                        </w:rPr>
                        <w:t>Voter id</w:t>
                      </w:r>
                    </w:p>
                    <w:p w14:paraId="71802769" w14:textId="77777777" w:rsidR="00EE1F30" w:rsidRPr="0067079F" w:rsidRDefault="00EE1F30" w:rsidP="00EE1F30">
                      <w:pPr>
                        <w:rPr>
                          <w:b/>
                          <w:bCs/>
                        </w:rPr>
                      </w:pPr>
                      <w:r w:rsidRPr="0067079F">
                        <w:rPr>
                          <w:b/>
                          <w:bCs/>
                        </w:rPr>
                        <w:t>Password</w:t>
                      </w:r>
                    </w:p>
                    <w:p w14:paraId="5C74DA3C" w14:textId="77777777" w:rsidR="00EE1F30" w:rsidRPr="0067079F" w:rsidRDefault="00EE1F30" w:rsidP="00EE1F30">
                      <w:pPr>
                        <w:rPr>
                          <w:b/>
                          <w:bCs/>
                        </w:rPr>
                      </w:pPr>
                      <w:r w:rsidRPr="0067079F">
                        <w:rPr>
                          <w:b/>
                          <w:bCs/>
                        </w:rPr>
                        <w:t>role</w:t>
                      </w:r>
                    </w:p>
                    <w:p w14:paraId="09E509A4" w14:textId="77777777" w:rsidR="00EE1F30" w:rsidRDefault="00EE1F30" w:rsidP="00EE1F30"/>
                  </w:txbxContent>
                </v:textbox>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11488" behindDoc="0" locked="0" layoutInCell="1" allowOverlap="1" wp14:anchorId="6586A927" wp14:editId="17740096">
                <wp:simplePos x="0" y="0"/>
                <wp:positionH relativeFrom="column">
                  <wp:posOffset>4046220</wp:posOffset>
                </wp:positionH>
                <wp:positionV relativeFrom="paragraph">
                  <wp:posOffset>126365</wp:posOffset>
                </wp:positionV>
                <wp:extent cx="807720" cy="952500"/>
                <wp:effectExtent l="0" t="0" r="11430" b="19050"/>
                <wp:wrapNone/>
                <wp:docPr id="83" name="Text Box 83"/>
                <wp:cNvGraphicFramePr/>
                <a:graphic xmlns:a="http://schemas.openxmlformats.org/drawingml/2006/main">
                  <a:graphicData uri="http://schemas.microsoft.com/office/word/2010/wordprocessingShape">
                    <wps:wsp>
                      <wps:cNvSpPr txBox="1"/>
                      <wps:spPr>
                        <a:xfrm>
                          <a:off x="0" y="0"/>
                          <a:ext cx="807720" cy="952500"/>
                        </a:xfrm>
                        <a:prstGeom prst="rect">
                          <a:avLst/>
                        </a:prstGeom>
                        <a:ln/>
                      </wps:spPr>
                      <wps:style>
                        <a:lnRef idx="2">
                          <a:schemeClr val="dk1"/>
                        </a:lnRef>
                        <a:fillRef idx="1">
                          <a:schemeClr val="lt1"/>
                        </a:fillRef>
                        <a:effectRef idx="0">
                          <a:schemeClr val="dk1"/>
                        </a:effectRef>
                        <a:fontRef idx="minor">
                          <a:schemeClr val="dk1"/>
                        </a:fontRef>
                      </wps:style>
                      <wps:txbx>
                        <w:txbxContent>
                          <w:p w14:paraId="2E31156B" w14:textId="77777777" w:rsidR="00EE1F30" w:rsidRPr="0067079F" w:rsidRDefault="00EE1F30" w:rsidP="00EE1F30">
                            <w:pPr>
                              <w:rPr>
                                <w:b/>
                                <w:bCs/>
                              </w:rPr>
                            </w:pPr>
                            <w:r w:rsidRPr="0067079F">
                              <w:rPr>
                                <w:b/>
                                <w:bCs/>
                              </w:rPr>
                              <w:t>Voter id</w:t>
                            </w:r>
                          </w:p>
                          <w:p w14:paraId="2C0F6EF5" w14:textId="77777777" w:rsidR="00EE1F30" w:rsidRPr="0067079F" w:rsidRDefault="00EE1F30" w:rsidP="00EE1F30">
                            <w:pPr>
                              <w:rPr>
                                <w:b/>
                                <w:bCs/>
                              </w:rPr>
                            </w:pPr>
                            <w:r w:rsidRPr="0067079F">
                              <w:rPr>
                                <w:b/>
                                <w:bCs/>
                              </w:rPr>
                              <w:t>Password</w:t>
                            </w:r>
                          </w:p>
                          <w:p w14:paraId="6720729C" w14:textId="77777777" w:rsidR="00EE1F30" w:rsidRPr="0067079F" w:rsidRDefault="00EE1F30" w:rsidP="00EE1F30">
                            <w:pPr>
                              <w:rPr>
                                <w:b/>
                                <w:bCs/>
                              </w:rPr>
                            </w:pPr>
                            <w:r w:rsidRPr="0067079F">
                              <w:rPr>
                                <w:b/>
                                <w:bCs/>
                              </w:rPr>
                              <w:t>role</w:t>
                            </w:r>
                          </w:p>
                          <w:p w14:paraId="62D9C10F" w14:textId="77777777" w:rsidR="00EE1F30" w:rsidRDefault="00EE1F30" w:rsidP="00EE1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6A927" id="Text Box 83" o:spid="_x0000_s1069" type="#_x0000_t202" style="position:absolute;margin-left:318.6pt;margin-top:9.95pt;width:63.6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" fillcolor="white [3201]" strokecolor="black [3200]" strokeweight="1pt">
                <v:textbox>
                  <w:txbxContent>
                    <w:p w14:paraId="2E31156B" w14:textId="77777777" w:rsidR="00EE1F30" w:rsidRPr="0067079F" w:rsidRDefault="00EE1F30" w:rsidP="00EE1F30">
                      <w:pPr>
                        <w:rPr>
                          <w:b/>
                          <w:bCs/>
                        </w:rPr>
                      </w:pPr>
                      <w:r w:rsidRPr="0067079F">
                        <w:rPr>
                          <w:b/>
                          <w:bCs/>
                        </w:rPr>
                        <w:t>Voter id</w:t>
                      </w:r>
                    </w:p>
                    <w:p w14:paraId="2C0F6EF5" w14:textId="77777777" w:rsidR="00EE1F30" w:rsidRPr="0067079F" w:rsidRDefault="00EE1F30" w:rsidP="00EE1F30">
                      <w:pPr>
                        <w:rPr>
                          <w:b/>
                          <w:bCs/>
                        </w:rPr>
                      </w:pPr>
                      <w:r w:rsidRPr="0067079F">
                        <w:rPr>
                          <w:b/>
                          <w:bCs/>
                        </w:rPr>
                        <w:t>Password</w:t>
                      </w:r>
                    </w:p>
                    <w:p w14:paraId="6720729C" w14:textId="77777777" w:rsidR="00EE1F30" w:rsidRPr="0067079F" w:rsidRDefault="00EE1F30" w:rsidP="00EE1F30">
                      <w:pPr>
                        <w:rPr>
                          <w:b/>
                          <w:bCs/>
                        </w:rPr>
                      </w:pPr>
                      <w:r w:rsidRPr="0067079F">
                        <w:rPr>
                          <w:b/>
                          <w:bCs/>
                        </w:rPr>
                        <w:t>role</w:t>
                      </w:r>
                    </w:p>
                    <w:p w14:paraId="62D9C10F" w14:textId="77777777" w:rsidR="00EE1F30" w:rsidRDefault="00EE1F30" w:rsidP="00EE1F30"/>
                  </w:txbxContent>
                </v:textbox>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10464" behindDoc="0" locked="0" layoutInCell="1" allowOverlap="1" wp14:anchorId="01822E0E" wp14:editId="7002774B">
                <wp:simplePos x="0" y="0"/>
                <wp:positionH relativeFrom="column">
                  <wp:posOffset>-1905</wp:posOffset>
                </wp:positionH>
                <wp:positionV relativeFrom="paragraph">
                  <wp:posOffset>255905</wp:posOffset>
                </wp:positionV>
                <wp:extent cx="849630" cy="2551430"/>
                <wp:effectExtent l="0" t="0" r="26670" b="20320"/>
                <wp:wrapNone/>
                <wp:docPr id="105" name="Text Box 105"/>
                <wp:cNvGraphicFramePr/>
                <a:graphic xmlns:a="http://schemas.openxmlformats.org/drawingml/2006/main">
                  <a:graphicData uri="http://schemas.microsoft.com/office/word/2010/wordprocessingShape">
                    <wps:wsp>
                      <wps:cNvSpPr txBox="1"/>
                      <wps:spPr>
                        <a:xfrm>
                          <a:off x="0" y="0"/>
                          <a:ext cx="849630" cy="2551430"/>
                        </a:xfrm>
                        <a:prstGeom prst="rect">
                          <a:avLst/>
                        </a:prstGeom>
                        <a:ln/>
                      </wps:spPr>
                      <wps:style>
                        <a:lnRef idx="2">
                          <a:schemeClr val="dk1"/>
                        </a:lnRef>
                        <a:fillRef idx="1">
                          <a:schemeClr val="lt1"/>
                        </a:fillRef>
                        <a:effectRef idx="0">
                          <a:schemeClr val="dk1"/>
                        </a:effectRef>
                        <a:fontRef idx="minor">
                          <a:schemeClr val="dk1"/>
                        </a:fontRef>
                      </wps:style>
                      <wps:txbx>
                        <w:txbxContent>
                          <w:p w14:paraId="126374DB" w14:textId="77777777" w:rsidR="00EE1F30" w:rsidRPr="0067079F" w:rsidRDefault="00EE1F30" w:rsidP="00EE1F30">
                            <w:pPr>
                              <w:rPr>
                                <w:b/>
                                <w:bCs/>
                              </w:rPr>
                            </w:pPr>
                            <w:r w:rsidRPr="0067079F">
                              <w:rPr>
                                <w:b/>
                                <w:bCs/>
                              </w:rPr>
                              <w:t>Name</w:t>
                            </w:r>
                          </w:p>
                          <w:p w14:paraId="0C86C3CA" w14:textId="77777777" w:rsidR="00EE1F30" w:rsidRPr="0067079F" w:rsidRDefault="00EE1F30" w:rsidP="00EE1F30">
                            <w:pPr>
                              <w:rPr>
                                <w:b/>
                                <w:bCs/>
                              </w:rPr>
                            </w:pPr>
                            <w:r w:rsidRPr="0067079F">
                              <w:rPr>
                                <w:b/>
                                <w:bCs/>
                              </w:rPr>
                              <w:t>Mobile</w:t>
                            </w:r>
                          </w:p>
                          <w:p w14:paraId="2911C1C6" w14:textId="77777777" w:rsidR="00EE1F30" w:rsidRPr="0067079F" w:rsidRDefault="00EE1F30" w:rsidP="00EE1F30">
                            <w:pPr>
                              <w:rPr>
                                <w:b/>
                                <w:bCs/>
                              </w:rPr>
                            </w:pPr>
                            <w:r w:rsidRPr="0067079F">
                              <w:rPr>
                                <w:b/>
                                <w:bCs/>
                              </w:rPr>
                              <w:t>Password</w:t>
                            </w:r>
                          </w:p>
                          <w:p w14:paraId="294394E9" w14:textId="77777777" w:rsidR="00EE1F30" w:rsidRPr="0067079F" w:rsidRDefault="00EE1F30" w:rsidP="00EE1F30">
                            <w:pPr>
                              <w:rPr>
                                <w:b/>
                                <w:bCs/>
                              </w:rPr>
                            </w:pPr>
                            <w:r w:rsidRPr="0067079F">
                              <w:rPr>
                                <w:b/>
                                <w:bCs/>
                              </w:rPr>
                              <w:t>Confirm password</w:t>
                            </w:r>
                          </w:p>
                          <w:p w14:paraId="20B4692A" w14:textId="77777777" w:rsidR="00EE1F30" w:rsidRPr="0067079F" w:rsidRDefault="00EE1F30" w:rsidP="00EE1F30">
                            <w:pPr>
                              <w:rPr>
                                <w:b/>
                                <w:bCs/>
                              </w:rPr>
                            </w:pPr>
                            <w:r w:rsidRPr="0067079F">
                              <w:rPr>
                                <w:b/>
                                <w:bCs/>
                              </w:rPr>
                              <w:t>Address</w:t>
                            </w:r>
                          </w:p>
                          <w:p w14:paraId="443344C7" w14:textId="77777777" w:rsidR="00EE1F30" w:rsidRPr="0067079F" w:rsidRDefault="00EE1F30" w:rsidP="00EE1F30">
                            <w:pPr>
                              <w:rPr>
                                <w:b/>
                                <w:bCs/>
                              </w:rPr>
                            </w:pPr>
                            <w:r w:rsidRPr="0067079F">
                              <w:rPr>
                                <w:b/>
                                <w:bCs/>
                              </w:rPr>
                              <w:t>Image</w:t>
                            </w:r>
                          </w:p>
                          <w:p w14:paraId="7DE25BEF" w14:textId="77777777" w:rsidR="00EE1F30" w:rsidRPr="0067079F" w:rsidRDefault="00EE1F30" w:rsidP="00EE1F30">
                            <w:pPr>
                              <w:rPr>
                                <w:b/>
                                <w:bCs/>
                              </w:rPr>
                            </w:pPr>
                            <w:r w:rsidRPr="0067079F">
                              <w:rPr>
                                <w:b/>
                                <w:bCs/>
                              </w:rPr>
                              <w:t>Role</w:t>
                            </w:r>
                          </w:p>
                          <w:p w14:paraId="6FEDD143" w14:textId="77777777" w:rsidR="00EE1F30" w:rsidRDefault="00EE1F30" w:rsidP="00EE1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22E0E" id="Text Box 105" o:spid="_x0000_s1070" type="#_x0000_t202" style="position:absolute;margin-left:-.15pt;margin-top:20.15pt;width:66.9pt;height:20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" fillcolor="white [3201]" strokecolor="black [3200]" strokeweight="1pt">
                <v:textbox>
                  <w:txbxContent>
                    <w:p w14:paraId="126374DB" w14:textId="77777777" w:rsidR="00EE1F30" w:rsidRPr="0067079F" w:rsidRDefault="00EE1F30" w:rsidP="00EE1F30">
                      <w:pPr>
                        <w:rPr>
                          <w:b/>
                          <w:bCs/>
                        </w:rPr>
                      </w:pPr>
                      <w:r w:rsidRPr="0067079F">
                        <w:rPr>
                          <w:b/>
                          <w:bCs/>
                        </w:rPr>
                        <w:t>Name</w:t>
                      </w:r>
                    </w:p>
                    <w:p w14:paraId="0C86C3CA" w14:textId="77777777" w:rsidR="00EE1F30" w:rsidRPr="0067079F" w:rsidRDefault="00EE1F30" w:rsidP="00EE1F30">
                      <w:pPr>
                        <w:rPr>
                          <w:b/>
                          <w:bCs/>
                        </w:rPr>
                      </w:pPr>
                      <w:r w:rsidRPr="0067079F">
                        <w:rPr>
                          <w:b/>
                          <w:bCs/>
                        </w:rPr>
                        <w:t>Mobile</w:t>
                      </w:r>
                    </w:p>
                    <w:p w14:paraId="2911C1C6" w14:textId="77777777" w:rsidR="00EE1F30" w:rsidRPr="0067079F" w:rsidRDefault="00EE1F30" w:rsidP="00EE1F30">
                      <w:pPr>
                        <w:rPr>
                          <w:b/>
                          <w:bCs/>
                        </w:rPr>
                      </w:pPr>
                      <w:r w:rsidRPr="0067079F">
                        <w:rPr>
                          <w:b/>
                          <w:bCs/>
                        </w:rPr>
                        <w:t>Password</w:t>
                      </w:r>
                    </w:p>
                    <w:p w14:paraId="294394E9" w14:textId="77777777" w:rsidR="00EE1F30" w:rsidRPr="0067079F" w:rsidRDefault="00EE1F30" w:rsidP="00EE1F30">
                      <w:pPr>
                        <w:rPr>
                          <w:b/>
                          <w:bCs/>
                        </w:rPr>
                      </w:pPr>
                      <w:r w:rsidRPr="0067079F">
                        <w:rPr>
                          <w:b/>
                          <w:bCs/>
                        </w:rPr>
                        <w:t>Confirm password</w:t>
                      </w:r>
                    </w:p>
                    <w:p w14:paraId="20B4692A" w14:textId="77777777" w:rsidR="00EE1F30" w:rsidRPr="0067079F" w:rsidRDefault="00EE1F30" w:rsidP="00EE1F30">
                      <w:pPr>
                        <w:rPr>
                          <w:b/>
                          <w:bCs/>
                        </w:rPr>
                      </w:pPr>
                      <w:r w:rsidRPr="0067079F">
                        <w:rPr>
                          <w:b/>
                          <w:bCs/>
                        </w:rPr>
                        <w:t>Address</w:t>
                      </w:r>
                    </w:p>
                    <w:p w14:paraId="443344C7" w14:textId="77777777" w:rsidR="00EE1F30" w:rsidRPr="0067079F" w:rsidRDefault="00EE1F30" w:rsidP="00EE1F30">
                      <w:pPr>
                        <w:rPr>
                          <w:b/>
                          <w:bCs/>
                        </w:rPr>
                      </w:pPr>
                      <w:r w:rsidRPr="0067079F">
                        <w:rPr>
                          <w:b/>
                          <w:bCs/>
                        </w:rPr>
                        <w:t>Image</w:t>
                      </w:r>
                    </w:p>
                    <w:p w14:paraId="7DE25BEF" w14:textId="77777777" w:rsidR="00EE1F30" w:rsidRPr="0067079F" w:rsidRDefault="00EE1F30" w:rsidP="00EE1F30">
                      <w:pPr>
                        <w:rPr>
                          <w:b/>
                          <w:bCs/>
                        </w:rPr>
                      </w:pPr>
                      <w:r w:rsidRPr="0067079F">
                        <w:rPr>
                          <w:b/>
                          <w:bCs/>
                        </w:rPr>
                        <w:t>Role</w:t>
                      </w:r>
                    </w:p>
                    <w:p w14:paraId="6FEDD143" w14:textId="77777777" w:rsidR="00EE1F30" w:rsidRDefault="00EE1F30" w:rsidP="00EE1F30"/>
                  </w:txbxContent>
                </v:textbox>
              </v:shape>
            </w:pict>
          </mc:Fallback>
        </mc:AlternateContent>
      </w:r>
    </w:p>
    <w:p w14:paraId="0ED254E4" w14:textId="77777777" w:rsidR="00EE1F30" w:rsidRPr="0067079F" w:rsidRDefault="00EE1F30" w:rsidP="00EE1F30">
      <w:pPr>
        <w:rPr>
          <w:rFonts w:cstheme="minorHAnsi"/>
          <w:b/>
          <w:bCs/>
          <w:sz w:val="28"/>
          <w:szCs w:val="32"/>
        </w:rPr>
      </w:pPr>
    </w:p>
    <w:p w14:paraId="360F5737" w14:textId="77777777" w:rsidR="00EE1F30" w:rsidRPr="0067079F" w:rsidRDefault="00EE1F30" w:rsidP="00EE1F30">
      <w:pPr>
        <w:rPr>
          <w:rFonts w:cstheme="minorHAnsi"/>
          <w:b/>
          <w:bCs/>
          <w:sz w:val="28"/>
          <w:szCs w:val="32"/>
        </w:rPr>
      </w:pPr>
    </w:p>
    <w:p w14:paraId="0591AF27" w14:textId="77777777" w:rsidR="00EE1F30" w:rsidRPr="0067079F" w:rsidRDefault="00EE1F30" w:rsidP="00EE1F30">
      <w:pPr>
        <w:rPr>
          <w:rFonts w:cstheme="minorHAnsi"/>
          <w:b/>
          <w:bCs/>
          <w:sz w:val="28"/>
          <w:szCs w:val="32"/>
        </w:rPr>
      </w:pPr>
    </w:p>
    <w:p w14:paraId="40F91A4C" w14:textId="0594C6FF" w:rsidR="00EE1F30" w:rsidRPr="0067079F" w:rsidRDefault="00EE1F30" w:rsidP="00EE1F30">
      <w:pPr>
        <w:rPr>
          <w:rFonts w:cstheme="minorHAnsi"/>
          <w:b/>
          <w:bCs/>
          <w:sz w:val="28"/>
          <w:szCs w:val="32"/>
        </w:rPr>
      </w:pPr>
    </w:p>
    <w:p w14:paraId="2F72B91E" w14:textId="37A2E9CC"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00224" behindDoc="0" locked="0" layoutInCell="1" allowOverlap="1" wp14:anchorId="3ED141AB" wp14:editId="4C93300F">
                <wp:simplePos x="0" y="0"/>
                <wp:positionH relativeFrom="column">
                  <wp:posOffset>2364740</wp:posOffset>
                </wp:positionH>
                <wp:positionV relativeFrom="paragraph">
                  <wp:posOffset>12700</wp:posOffset>
                </wp:positionV>
                <wp:extent cx="1814830" cy="2210435"/>
                <wp:effectExtent l="0" t="0" r="13970" b="18415"/>
                <wp:wrapNone/>
                <wp:docPr id="107" name="Oval 107"/>
                <wp:cNvGraphicFramePr/>
                <a:graphic xmlns:a="http://schemas.openxmlformats.org/drawingml/2006/main">
                  <a:graphicData uri="http://schemas.microsoft.com/office/word/2010/wordprocessingShape">
                    <wps:wsp>
                      <wps:cNvSpPr/>
                      <wps:spPr>
                        <a:xfrm>
                          <a:off x="0" y="0"/>
                          <a:ext cx="1814830" cy="2210435"/>
                        </a:xfrm>
                        <a:prstGeom prst="ellipse">
                          <a:avLst/>
                        </a:prstGeom>
                      </wps:spPr>
                      <wps:style>
                        <a:lnRef idx="2">
                          <a:schemeClr val="dk1"/>
                        </a:lnRef>
                        <a:fillRef idx="1">
                          <a:schemeClr val="lt1"/>
                        </a:fillRef>
                        <a:effectRef idx="0">
                          <a:schemeClr val="dk1"/>
                        </a:effectRef>
                        <a:fontRef idx="minor">
                          <a:schemeClr val="dk1"/>
                        </a:fontRef>
                      </wps:style>
                      <wps:txbx>
                        <w:txbxContent>
                          <w:p w14:paraId="420DE0BA" w14:textId="77777777" w:rsidR="00EE1F30" w:rsidRPr="0067079F" w:rsidRDefault="00EE1F30" w:rsidP="00EE1F30">
                            <w:pPr>
                              <w:jc w:val="center"/>
                              <w:rPr>
                                <w:b/>
                                <w:bCs/>
                                <w:sz w:val="40"/>
                                <w:szCs w:val="40"/>
                                <w:lang w:val="en-GB"/>
                              </w:rPr>
                            </w:pPr>
                            <w:r w:rsidRPr="0067079F">
                              <w:rPr>
                                <w:b/>
                                <w:bCs/>
                                <w:sz w:val="40"/>
                                <w:szCs w:val="40"/>
                                <w:lang w:val="en-GB"/>
                              </w:rPr>
                              <w:t xml:space="preserve">SMART </w:t>
                            </w:r>
                          </w:p>
                          <w:p w14:paraId="29730F72" w14:textId="77777777" w:rsidR="00EE1F30" w:rsidRPr="0067079F" w:rsidRDefault="00EE1F30" w:rsidP="00EE1F30">
                            <w:pPr>
                              <w:jc w:val="center"/>
                              <w:rPr>
                                <w:b/>
                                <w:bCs/>
                                <w:sz w:val="40"/>
                                <w:szCs w:val="40"/>
                                <w:lang w:val="en-GB"/>
                              </w:rPr>
                            </w:pPr>
                            <w:r w:rsidRPr="0067079F">
                              <w:rPr>
                                <w:b/>
                                <w:bCs/>
                                <w:sz w:val="40"/>
                                <w:szCs w:val="40"/>
                                <w:lang w:val="en-GB"/>
                              </w:rPr>
                              <w:t>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141AB" id="Oval 107" o:spid="_x0000_s1071" style="position:absolute;margin-left:186.2pt;margin-top:1pt;width:142.9pt;height:17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" fillcolor="white [3201]" strokecolor="black [3200]" strokeweight="1pt">
                <v:stroke joinstyle="miter"/>
                <v:textbox>
                  <w:txbxContent>
                    <w:p w14:paraId="420DE0BA" w14:textId="77777777" w:rsidR="00EE1F30" w:rsidRPr="0067079F" w:rsidRDefault="00EE1F30" w:rsidP="00EE1F30">
                      <w:pPr>
                        <w:jc w:val="center"/>
                        <w:rPr>
                          <w:b/>
                          <w:bCs/>
                          <w:sz w:val="40"/>
                          <w:szCs w:val="40"/>
                          <w:lang w:val="en-GB"/>
                        </w:rPr>
                      </w:pPr>
                      <w:r w:rsidRPr="0067079F">
                        <w:rPr>
                          <w:b/>
                          <w:bCs/>
                          <w:sz w:val="40"/>
                          <w:szCs w:val="40"/>
                          <w:lang w:val="en-GB"/>
                        </w:rPr>
                        <w:t xml:space="preserve">SMART </w:t>
                      </w:r>
                    </w:p>
                    <w:p w14:paraId="29730F72" w14:textId="77777777" w:rsidR="00EE1F30" w:rsidRPr="0067079F" w:rsidRDefault="00EE1F30" w:rsidP="00EE1F30">
                      <w:pPr>
                        <w:jc w:val="center"/>
                        <w:rPr>
                          <w:b/>
                          <w:bCs/>
                          <w:sz w:val="40"/>
                          <w:szCs w:val="40"/>
                          <w:lang w:val="en-GB"/>
                        </w:rPr>
                      </w:pPr>
                      <w:r w:rsidRPr="0067079F">
                        <w:rPr>
                          <w:b/>
                          <w:bCs/>
                          <w:sz w:val="40"/>
                          <w:szCs w:val="40"/>
                          <w:lang w:val="en-GB"/>
                        </w:rPr>
                        <w:t>VOTING</w:t>
                      </w:r>
                    </w:p>
                  </w:txbxContent>
                </v:textbox>
              </v:oval>
            </w:pict>
          </mc:Fallback>
        </mc:AlternateContent>
      </w:r>
    </w:p>
    <w:p w14:paraId="5F346FC4" w14:textId="4CC2022B" w:rsidR="00EE1F30" w:rsidRPr="0067079F" w:rsidRDefault="00EE1F30" w:rsidP="00EE1F30">
      <w:pPr>
        <w:rPr>
          <w:rFonts w:cstheme="minorHAnsi"/>
          <w:b/>
          <w:bCs/>
          <w:sz w:val="28"/>
          <w:szCs w:val="32"/>
        </w:rPr>
      </w:pPr>
    </w:p>
    <w:p w14:paraId="79B0910F" w14:textId="49DA0C81"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17632" behindDoc="0" locked="0" layoutInCell="1" allowOverlap="1" wp14:anchorId="7A9EC1BA" wp14:editId="226AD2FB">
                <wp:simplePos x="0" y="0"/>
                <wp:positionH relativeFrom="column">
                  <wp:posOffset>1181100</wp:posOffset>
                </wp:positionH>
                <wp:positionV relativeFrom="paragraph">
                  <wp:posOffset>101600</wp:posOffset>
                </wp:positionV>
                <wp:extent cx="1181100" cy="0"/>
                <wp:effectExtent l="0" t="76200" r="19050" b="114300"/>
                <wp:wrapNone/>
                <wp:docPr id="113" name="Straight Arrow Connector 113"/>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AC2F0" id="Straight Arrow Connector 113" o:spid="_x0000_s1026" type="#_x0000_t32" style="position:absolute;margin-left:93pt;margin-top:8pt;width:93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" strokecolor="black [3200]" strokeweight=".5pt">
                <v:stroke endarrow="open" joinstyle="miter"/>
              </v:shape>
            </w:pict>
          </mc:Fallback>
        </mc:AlternateContent>
      </w:r>
    </w:p>
    <w:p w14:paraId="05B9EB02" w14:textId="5D733BAD" w:rsidR="00EE1F30" w:rsidRPr="0067079F" w:rsidRDefault="00EE1F30" w:rsidP="00EE1F30">
      <w:pPr>
        <w:rPr>
          <w:rFonts w:cstheme="minorHAnsi"/>
          <w:b/>
          <w:bCs/>
          <w:sz w:val="28"/>
          <w:szCs w:val="32"/>
        </w:rPr>
      </w:pPr>
    </w:p>
    <w:p w14:paraId="48795742" w14:textId="1543153C" w:rsidR="00EE1F30" w:rsidRPr="0067079F" w:rsidRDefault="00EE1F30" w:rsidP="00EE1F30">
      <w:pPr>
        <w:rPr>
          <w:rFonts w:cstheme="minorHAnsi"/>
          <w:b/>
          <w:bCs/>
          <w:sz w:val="28"/>
          <w:szCs w:val="32"/>
        </w:rPr>
      </w:pPr>
    </w:p>
    <w:p w14:paraId="72156D45" w14:textId="49924B74"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07392" behindDoc="0" locked="0" layoutInCell="1" allowOverlap="1" wp14:anchorId="05487DC8" wp14:editId="79B31123">
                <wp:simplePos x="0" y="0"/>
                <wp:positionH relativeFrom="column">
                  <wp:posOffset>4001770</wp:posOffset>
                </wp:positionH>
                <wp:positionV relativeFrom="paragraph">
                  <wp:posOffset>37465</wp:posOffset>
                </wp:positionV>
                <wp:extent cx="0" cy="1224280"/>
                <wp:effectExtent l="95250" t="0" r="57150" b="52070"/>
                <wp:wrapNone/>
                <wp:docPr id="108" name="Straight Arrow Connector 108"/>
                <wp:cNvGraphicFramePr/>
                <a:graphic xmlns:a="http://schemas.openxmlformats.org/drawingml/2006/main">
                  <a:graphicData uri="http://schemas.microsoft.com/office/word/2010/wordprocessingShape">
                    <wps:wsp>
                      <wps:cNvCnPr/>
                      <wps:spPr>
                        <a:xfrm>
                          <a:off x="0" y="0"/>
                          <a:ext cx="0" cy="1224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03EEA" id="Straight Arrow Connector 108" o:spid="_x0000_s1026" type="#_x0000_t32" style="position:absolute;margin-left:315.1pt;margin-top:2.95pt;width:0;height:9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" strokecolor="black [3200]" strokeweight=".5pt">
                <v:stroke endarrow="open" joinstyle="miter"/>
              </v:shape>
            </w:pict>
          </mc:Fallback>
        </mc:AlternateContent>
      </w:r>
      <w:r w:rsidRPr="0067079F">
        <w:rPr>
          <w:rFonts w:cstheme="minorHAnsi"/>
          <w:b/>
          <w:bCs/>
          <w:noProof/>
          <w:sz w:val="28"/>
          <w:szCs w:val="32"/>
          <w:lang w:bidi="hi-IN"/>
        </w:rPr>
        <mc:AlternateContent>
          <mc:Choice Requires="wps">
            <w:drawing>
              <wp:anchor distT="0" distB="0" distL="114300" distR="114300" simplePos="0" relativeHeight="251705344" behindDoc="0" locked="0" layoutInCell="1" allowOverlap="1" wp14:anchorId="3DF41803" wp14:editId="0A21C4AC">
                <wp:simplePos x="0" y="0"/>
                <wp:positionH relativeFrom="column">
                  <wp:posOffset>2590800</wp:posOffset>
                </wp:positionH>
                <wp:positionV relativeFrom="paragraph">
                  <wp:posOffset>143510</wp:posOffset>
                </wp:positionV>
                <wp:extent cx="0" cy="1114425"/>
                <wp:effectExtent l="95250" t="0" r="57150" b="66675"/>
                <wp:wrapNone/>
                <wp:docPr id="109" name="Straight Arrow Connector 109"/>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7D0A9" id="Straight Arrow Connector 109" o:spid="_x0000_s1026" type="#_x0000_t32" style="position:absolute;margin-left:204pt;margin-top:11.3pt;width:0;height:8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" strokecolor="black [3200]" strokeweight=".5pt">
                <v:stroke endarrow="open" joinstyle="miter"/>
              </v:shape>
            </w:pict>
          </mc:Fallback>
        </mc:AlternateContent>
      </w:r>
    </w:p>
    <w:p w14:paraId="3B0DD84B" w14:textId="77777777" w:rsidR="00EE1F30" w:rsidRPr="0067079F" w:rsidRDefault="00EE1F30" w:rsidP="00EE1F30">
      <w:pPr>
        <w:rPr>
          <w:rFonts w:cstheme="minorHAnsi"/>
          <w:b/>
          <w:bCs/>
          <w:sz w:val="28"/>
          <w:szCs w:val="32"/>
        </w:rPr>
      </w:pPr>
    </w:p>
    <w:p w14:paraId="1D2F8233" w14:textId="2E14DEB8" w:rsidR="00EE1F30" w:rsidRPr="0067079F" w:rsidRDefault="00EE1F30" w:rsidP="00EE1F30">
      <w:pPr>
        <w:rPr>
          <w:rFonts w:cstheme="minorHAnsi"/>
          <w:b/>
          <w:bCs/>
          <w:sz w:val="28"/>
          <w:szCs w:val="32"/>
        </w:rPr>
      </w:pPr>
    </w:p>
    <w:p w14:paraId="42A2A6E9" w14:textId="71B110E2" w:rsidR="00EE1F30" w:rsidRPr="0067079F" w:rsidRDefault="00EE1F30" w:rsidP="00EE1F30">
      <w:pPr>
        <w:rPr>
          <w:rFonts w:cstheme="minorHAnsi"/>
          <w:b/>
          <w:bCs/>
          <w:sz w:val="28"/>
          <w:szCs w:val="32"/>
        </w:rPr>
      </w:pPr>
      <w:r w:rsidRPr="0067079F">
        <w:rPr>
          <w:rFonts w:cstheme="minorHAnsi"/>
          <w:b/>
          <w:bCs/>
          <w:noProof/>
          <w:sz w:val="28"/>
          <w:szCs w:val="32"/>
          <w:lang w:bidi="hi-IN"/>
        </w:rPr>
        <mc:AlternateContent>
          <mc:Choice Requires="wps">
            <w:drawing>
              <wp:anchor distT="0" distB="0" distL="114300" distR="114300" simplePos="0" relativeHeight="251706368" behindDoc="0" locked="0" layoutInCell="1" allowOverlap="1" wp14:anchorId="2BCE4313" wp14:editId="77CA07C9">
                <wp:simplePos x="0" y="0"/>
                <wp:positionH relativeFrom="column">
                  <wp:posOffset>3509010</wp:posOffset>
                </wp:positionH>
                <wp:positionV relativeFrom="paragraph">
                  <wp:posOffset>262890</wp:posOffset>
                </wp:positionV>
                <wp:extent cx="2051685" cy="2402840"/>
                <wp:effectExtent l="0" t="0" r="24765" b="16510"/>
                <wp:wrapNone/>
                <wp:docPr id="110" name="Rectangle 110"/>
                <wp:cNvGraphicFramePr/>
                <a:graphic xmlns:a="http://schemas.openxmlformats.org/drawingml/2006/main">
                  <a:graphicData uri="http://schemas.microsoft.com/office/word/2010/wordprocessingShape">
                    <wps:wsp>
                      <wps:cNvSpPr/>
                      <wps:spPr>
                        <a:xfrm>
                          <a:off x="0" y="0"/>
                          <a:ext cx="2051685" cy="2402840"/>
                        </a:xfrm>
                        <a:prstGeom prst="rect">
                          <a:avLst/>
                        </a:prstGeom>
                        <a:ln/>
                      </wps:spPr>
                      <wps:style>
                        <a:lnRef idx="2">
                          <a:schemeClr val="dk1"/>
                        </a:lnRef>
                        <a:fillRef idx="1">
                          <a:schemeClr val="lt1"/>
                        </a:fillRef>
                        <a:effectRef idx="0">
                          <a:schemeClr val="dk1"/>
                        </a:effectRef>
                        <a:fontRef idx="minor">
                          <a:schemeClr val="dk1"/>
                        </a:fontRef>
                      </wps:style>
                      <wps:txbx>
                        <w:txbxContent>
                          <w:p w14:paraId="12B801DC" w14:textId="77777777" w:rsidR="00EE1F30" w:rsidRPr="0067079F" w:rsidRDefault="00EE1F30" w:rsidP="00EE1F30">
                            <w:pPr>
                              <w:jc w:val="center"/>
                              <w:rPr>
                                <w:b/>
                                <w:bCs/>
                                <w:sz w:val="28"/>
                                <w:szCs w:val="28"/>
                              </w:rPr>
                            </w:pPr>
                            <w:r w:rsidRPr="0067079F">
                              <w:rPr>
                                <w:b/>
                                <w:bCs/>
                                <w:sz w:val="28"/>
                                <w:szCs w:val="28"/>
                              </w:rPr>
                              <w:t>Group Dashboard</w:t>
                            </w:r>
                          </w:p>
                          <w:p w14:paraId="382C17AF"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Profile info</w:t>
                            </w:r>
                          </w:p>
                          <w:p w14:paraId="0E956859"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Groups display</w:t>
                            </w:r>
                          </w:p>
                          <w:p w14:paraId="14D0D4A8"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Voting status</w:t>
                            </w:r>
                          </w:p>
                          <w:p w14:paraId="2A7AFEF5"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Self no of votes</w:t>
                            </w:r>
                          </w:p>
                          <w:p w14:paraId="4B93D33F"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E4313" id="Rectangle 110" o:spid="_x0000_s1072" style="position:absolute;margin-left:276.3pt;margin-top:20.7pt;width:161.55pt;height:18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" fillcolor="white [3201]" strokecolor="black [3200]" strokeweight="1pt">
                <v:textbox>
                  <w:txbxContent>
                    <w:p w14:paraId="12B801DC" w14:textId="77777777" w:rsidR="00EE1F30" w:rsidRPr="0067079F" w:rsidRDefault="00EE1F30" w:rsidP="00EE1F30">
                      <w:pPr>
                        <w:jc w:val="center"/>
                        <w:rPr>
                          <w:b/>
                          <w:bCs/>
                          <w:sz w:val="28"/>
                          <w:szCs w:val="28"/>
                        </w:rPr>
                      </w:pPr>
                      <w:r w:rsidRPr="0067079F">
                        <w:rPr>
                          <w:b/>
                          <w:bCs/>
                          <w:sz w:val="28"/>
                          <w:szCs w:val="28"/>
                        </w:rPr>
                        <w:t>Group Dashboard</w:t>
                      </w:r>
                    </w:p>
                    <w:p w14:paraId="382C17AF"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Profile info</w:t>
                      </w:r>
                    </w:p>
                    <w:p w14:paraId="0E956859"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Groups display</w:t>
                      </w:r>
                    </w:p>
                    <w:p w14:paraId="14D0D4A8"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Voting status</w:t>
                      </w:r>
                    </w:p>
                    <w:p w14:paraId="2A7AFEF5"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Self no of votes</w:t>
                      </w:r>
                    </w:p>
                    <w:p w14:paraId="4B93D33F" w14:textId="77777777" w:rsidR="00EE1F30" w:rsidRPr="0067079F" w:rsidRDefault="00EE1F30" w:rsidP="007C50E7">
                      <w:pPr>
                        <w:pStyle w:val="ListParagraph"/>
                        <w:numPr>
                          <w:ilvl w:val="0"/>
                          <w:numId w:val="12"/>
                        </w:numPr>
                        <w:spacing w:after="200" w:line="276" w:lineRule="auto"/>
                        <w:rPr>
                          <w:b/>
                          <w:bCs/>
                          <w:sz w:val="24"/>
                          <w:szCs w:val="24"/>
                        </w:rPr>
                      </w:pPr>
                      <w:r w:rsidRPr="0067079F">
                        <w:rPr>
                          <w:b/>
                          <w:bCs/>
                          <w:sz w:val="24"/>
                          <w:szCs w:val="24"/>
                        </w:rPr>
                        <w:t>Logout</w:t>
                      </w:r>
                    </w:p>
                  </w:txbxContent>
                </v:textbox>
              </v:rect>
            </w:pict>
          </mc:Fallback>
        </mc:AlternateContent>
      </w:r>
    </w:p>
    <w:p w14:paraId="74E9FDF3" w14:textId="77777777" w:rsidR="00EE1F30" w:rsidRPr="0067079F" w:rsidRDefault="00EE1F30" w:rsidP="00EE1F30">
      <w:pPr>
        <w:rPr>
          <w:rFonts w:cstheme="minorHAnsi"/>
          <w:b/>
          <w:bCs/>
          <w:sz w:val="28"/>
          <w:szCs w:val="32"/>
        </w:rPr>
      </w:pPr>
    </w:p>
    <w:p w14:paraId="4FC05427" w14:textId="77777777" w:rsidR="00EE1F30" w:rsidRPr="0067079F" w:rsidRDefault="00EE1F30" w:rsidP="00EE1F30">
      <w:pPr>
        <w:rPr>
          <w:rFonts w:cstheme="minorHAnsi"/>
          <w:b/>
          <w:bCs/>
          <w:sz w:val="28"/>
          <w:szCs w:val="32"/>
        </w:rPr>
      </w:pPr>
    </w:p>
    <w:p w14:paraId="20694632" w14:textId="77777777" w:rsidR="00EE1F30" w:rsidRPr="0067079F" w:rsidRDefault="00EE1F30" w:rsidP="00EE1F30">
      <w:pPr>
        <w:rPr>
          <w:rFonts w:cstheme="minorHAnsi"/>
          <w:b/>
          <w:bCs/>
          <w:sz w:val="28"/>
          <w:szCs w:val="32"/>
        </w:rPr>
      </w:pPr>
    </w:p>
    <w:p w14:paraId="01B6A078" w14:textId="77777777" w:rsidR="00EE1F30" w:rsidRPr="0067079F" w:rsidRDefault="00EE1F30" w:rsidP="00EE1F30">
      <w:pPr>
        <w:rPr>
          <w:rFonts w:cstheme="minorHAnsi"/>
          <w:b/>
          <w:bCs/>
          <w:sz w:val="28"/>
          <w:szCs w:val="32"/>
        </w:rPr>
      </w:pPr>
    </w:p>
    <w:p w14:paraId="5636C6D4" w14:textId="77777777" w:rsidR="00EE1F30" w:rsidRPr="0067079F" w:rsidRDefault="00EE1F30" w:rsidP="00EE1F30">
      <w:pPr>
        <w:jc w:val="center"/>
        <w:rPr>
          <w:b/>
          <w:bCs/>
          <w:sz w:val="44"/>
        </w:rPr>
      </w:pPr>
    </w:p>
    <w:p w14:paraId="739B7A88" w14:textId="24A1D185" w:rsidR="00F678DE" w:rsidRPr="0067079F" w:rsidRDefault="00F678DE" w:rsidP="00BE4236">
      <w:pPr>
        <w:spacing w:after="200" w:line="276" w:lineRule="auto"/>
        <w:rPr>
          <w:rFonts w:ascii="Bookman Old Style" w:hAnsi="Bookman Old Style" w:cstheme="minorHAnsi"/>
          <w:b/>
          <w:bCs/>
          <w:sz w:val="36"/>
          <w:szCs w:val="36"/>
        </w:rPr>
      </w:pPr>
    </w:p>
    <w:p w14:paraId="6EEF9C80" w14:textId="7953DBC0" w:rsidR="00375CEB" w:rsidRDefault="00375CEB" w:rsidP="00BE4236">
      <w:pPr>
        <w:spacing w:after="200" w:line="276" w:lineRule="auto"/>
        <w:rPr>
          <w:rFonts w:ascii="Bookman Old Style" w:hAnsi="Bookman Old Style" w:cstheme="minorHAnsi"/>
          <w:b/>
          <w:bCs/>
          <w:sz w:val="36"/>
          <w:szCs w:val="36"/>
        </w:rPr>
      </w:pPr>
    </w:p>
    <w:p w14:paraId="16AE0B1A" w14:textId="506592C6" w:rsidR="00375CEB" w:rsidRPr="00CF5703" w:rsidRDefault="00375CEB" w:rsidP="00375CEB">
      <w:pPr>
        <w:jc w:val="center"/>
        <w:rPr>
          <w:b/>
          <w:sz w:val="44"/>
        </w:rPr>
      </w:pPr>
      <w:r>
        <w:rPr>
          <w:b/>
          <w:noProof/>
          <w:sz w:val="32"/>
          <w:u w:val="single"/>
        </w:rPr>
        <w:lastRenderedPageBreak/>
        <mc:AlternateContent>
          <mc:Choice Requires="wps">
            <w:drawing>
              <wp:anchor distT="0" distB="0" distL="114300" distR="114300" simplePos="0" relativeHeight="251721728" behindDoc="0" locked="0" layoutInCell="1" allowOverlap="1" wp14:anchorId="4D92382F" wp14:editId="271E4C89">
                <wp:simplePos x="0" y="0"/>
                <wp:positionH relativeFrom="margin">
                  <wp:posOffset>1348740</wp:posOffset>
                </wp:positionH>
                <wp:positionV relativeFrom="paragraph">
                  <wp:posOffset>7620</wp:posOffset>
                </wp:positionV>
                <wp:extent cx="3634740" cy="4114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3634740" cy="4114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AF2E39E" w14:textId="1AD4AF7F" w:rsidR="00375CEB" w:rsidRPr="00375CEB" w:rsidRDefault="00375CEB" w:rsidP="00375CEB">
                            <w:pPr>
                              <w:jc w:val="center"/>
                              <w:rPr>
                                <w:rFonts w:ascii="Bookman Old Style" w:hAnsi="Bookman Old Style"/>
                                <w:b/>
                                <w:sz w:val="40"/>
                                <w:szCs w:val="20"/>
                              </w:rPr>
                            </w:pPr>
                            <w:r w:rsidRPr="00375CEB">
                              <w:rPr>
                                <w:rFonts w:ascii="Bookman Old Style" w:hAnsi="Bookman Old Style"/>
                                <w:b/>
                                <w:sz w:val="40"/>
                                <w:szCs w:val="20"/>
                              </w:rPr>
                              <w:t>DATABASE DESIGN</w:t>
                            </w:r>
                          </w:p>
                          <w:p w14:paraId="07E6150C" w14:textId="77777777" w:rsidR="00375CEB" w:rsidRPr="009E4B83" w:rsidRDefault="00375CEB" w:rsidP="00375CEB">
                            <w:pPr>
                              <w:jc w:val="center"/>
                              <w:rPr>
                                <w:rFonts w:ascii="Bookman Old Style" w:hAnsi="Bookman Old Style"/>
                                <w:b/>
                                <w:bCs/>
                                <w:sz w:val="40"/>
                                <w:szCs w:val="4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382F" id="Rectangle 15" o:spid="_x0000_s1073" style="position:absolute;left:0;text-align:left;margin-left:106.2pt;margin-top:.6pt;width:286.2pt;height:3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" fillcolor="window" strokecolor="windowText" strokeweight="1pt">
                <v:textbox>
                  <w:txbxContent>
                    <w:p w14:paraId="7AF2E39E" w14:textId="1AD4AF7F" w:rsidR="00375CEB" w:rsidRPr="00375CEB" w:rsidRDefault="00375CEB" w:rsidP="00375CEB">
                      <w:pPr>
                        <w:jc w:val="center"/>
                        <w:rPr>
                          <w:rFonts w:ascii="Bookman Old Style" w:hAnsi="Bookman Old Style"/>
                          <w:b/>
                          <w:sz w:val="40"/>
                          <w:szCs w:val="20"/>
                        </w:rPr>
                      </w:pPr>
                      <w:r w:rsidRPr="00375CEB">
                        <w:rPr>
                          <w:rFonts w:ascii="Bookman Old Style" w:hAnsi="Bookman Old Style"/>
                          <w:b/>
                          <w:sz w:val="40"/>
                          <w:szCs w:val="20"/>
                        </w:rPr>
                        <w:t>DATABASE DESIGN</w:t>
                      </w:r>
                    </w:p>
                    <w:p w14:paraId="07E6150C" w14:textId="77777777" w:rsidR="00375CEB" w:rsidRPr="009E4B83" w:rsidRDefault="00375CEB" w:rsidP="00375CEB">
                      <w:pPr>
                        <w:jc w:val="center"/>
                        <w:rPr>
                          <w:rFonts w:ascii="Bookman Old Style" w:hAnsi="Bookman Old Style"/>
                          <w:b/>
                          <w:bCs/>
                          <w:sz w:val="40"/>
                          <w:szCs w:val="40"/>
                          <w:lang w:val="en-GB"/>
                        </w:rPr>
                      </w:pPr>
                    </w:p>
                  </w:txbxContent>
                </v:textbox>
                <w10:wrap anchorx="margin"/>
              </v:rect>
            </w:pict>
          </mc:Fallback>
        </mc:AlternateContent>
      </w:r>
    </w:p>
    <w:p w14:paraId="2DECA0C4" w14:textId="6917C821" w:rsidR="00375CEB" w:rsidRDefault="00375CEB" w:rsidP="00375CEB">
      <w:pPr>
        <w:jc w:val="both"/>
        <w:rPr>
          <w:b/>
          <w:sz w:val="32"/>
          <w:szCs w:val="16"/>
        </w:rPr>
      </w:pPr>
    </w:p>
    <w:p w14:paraId="69E03B25" w14:textId="77777777" w:rsidR="00375CEB" w:rsidRPr="00375CEB" w:rsidRDefault="00375CEB" w:rsidP="00375CEB">
      <w:pPr>
        <w:jc w:val="both"/>
        <w:rPr>
          <w:rFonts w:ascii="Bookman Old Style" w:hAnsi="Bookman Old Style"/>
          <w:b/>
          <w:sz w:val="32"/>
          <w:szCs w:val="16"/>
        </w:rPr>
      </w:pPr>
      <w:r w:rsidRPr="00375CEB">
        <w:rPr>
          <w:rFonts w:ascii="Bookman Old Style" w:hAnsi="Bookman Old Style"/>
          <w:b/>
          <w:sz w:val="32"/>
          <w:szCs w:val="16"/>
        </w:rPr>
        <w:t>Database design</w:t>
      </w:r>
    </w:p>
    <w:p w14:paraId="5A49E045" w14:textId="77777777" w:rsidR="00375CEB" w:rsidRPr="00375CEB" w:rsidRDefault="00375CEB" w:rsidP="007C50E7">
      <w:pPr>
        <w:pStyle w:val="ListParagraph"/>
        <w:numPr>
          <w:ilvl w:val="0"/>
          <w:numId w:val="13"/>
        </w:numPr>
        <w:spacing w:after="200" w:line="276" w:lineRule="auto"/>
        <w:jc w:val="both"/>
        <w:rPr>
          <w:rFonts w:ascii="Bookman Old Style" w:hAnsi="Bookman Old Style"/>
          <w:bCs/>
          <w:sz w:val="28"/>
          <w:szCs w:val="14"/>
        </w:rPr>
      </w:pPr>
      <w:r w:rsidRPr="00375CEB">
        <w:rPr>
          <w:rFonts w:ascii="Bookman Old Style" w:hAnsi="Bookman Old Style"/>
          <w:bCs/>
          <w:sz w:val="32"/>
          <w:szCs w:val="16"/>
        </w:rPr>
        <w:t>MySQL is a technology which is used to maintain overall data of voters and candidates in this system.</w:t>
      </w:r>
    </w:p>
    <w:p w14:paraId="5F2D8B22" w14:textId="2812BEBC" w:rsidR="00375CEB" w:rsidRDefault="00375CEB" w:rsidP="007C50E7">
      <w:pPr>
        <w:pStyle w:val="ListParagraph"/>
        <w:numPr>
          <w:ilvl w:val="0"/>
          <w:numId w:val="13"/>
        </w:numPr>
        <w:spacing w:after="200" w:line="276" w:lineRule="auto"/>
        <w:jc w:val="both"/>
        <w:rPr>
          <w:rFonts w:ascii="Bookman Old Style" w:hAnsi="Bookman Old Style"/>
          <w:bCs/>
          <w:sz w:val="32"/>
          <w:szCs w:val="16"/>
        </w:rPr>
      </w:pPr>
      <w:r w:rsidRPr="00375CEB">
        <w:rPr>
          <w:rFonts w:ascii="Bookman Old Style" w:hAnsi="Bookman Old Style"/>
          <w:bCs/>
          <w:sz w:val="32"/>
          <w:szCs w:val="16"/>
        </w:rPr>
        <w:t xml:space="preserve">We created a database with name </w:t>
      </w:r>
      <w:r w:rsidRPr="00375CEB">
        <w:rPr>
          <w:rFonts w:ascii="Bookman Old Style" w:hAnsi="Bookman Old Style"/>
          <w:bCs/>
          <w:i/>
          <w:iCs/>
          <w:sz w:val="32"/>
          <w:szCs w:val="16"/>
        </w:rPr>
        <w:t>“</w:t>
      </w:r>
      <w:r>
        <w:rPr>
          <w:rFonts w:ascii="Bookman Old Style" w:hAnsi="Bookman Old Style"/>
          <w:b/>
          <w:i/>
          <w:iCs/>
          <w:sz w:val="32"/>
          <w:szCs w:val="16"/>
        </w:rPr>
        <w:t>vote</w:t>
      </w:r>
      <w:r w:rsidRPr="00375CEB">
        <w:rPr>
          <w:rFonts w:ascii="Bookman Old Style" w:hAnsi="Bookman Old Style"/>
          <w:b/>
          <w:i/>
          <w:iCs/>
          <w:sz w:val="32"/>
          <w:szCs w:val="16"/>
        </w:rPr>
        <w:t>”</w:t>
      </w:r>
      <w:r w:rsidRPr="00375CEB">
        <w:rPr>
          <w:rFonts w:ascii="Bookman Old Style" w:hAnsi="Bookman Old Style"/>
          <w:b/>
          <w:sz w:val="32"/>
          <w:szCs w:val="16"/>
        </w:rPr>
        <w:t xml:space="preserve"> </w:t>
      </w:r>
      <w:r w:rsidRPr="00375CEB">
        <w:rPr>
          <w:rFonts w:ascii="Bookman Old Style" w:hAnsi="Bookman Old Style"/>
          <w:bCs/>
          <w:sz w:val="32"/>
          <w:szCs w:val="16"/>
        </w:rPr>
        <w:t>in MySQL.</w:t>
      </w:r>
    </w:p>
    <w:p w14:paraId="722C0025" w14:textId="2512481A" w:rsidR="00C03816" w:rsidRPr="00375CEB" w:rsidRDefault="00C03816" w:rsidP="007C50E7">
      <w:pPr>
        <w:pStyle w:val="ListParagraph"/>
        <w:numPr>
          <w:ilvl w:val="0"/>
          <w:numId w:val="13"/>
        </w:numPr>
        <w:spacing w:after="200" w:line="276" w:lineRule="auto"/>
        <w:jc w:val="both"/>
        <w:rPr>
          <w:rFonts w:ascii="Bookman Old Style" w:hAnsi="Bookman Old Style"/>
          <w:bCs/>
          <w:sz w:val="32"/>
          <w:szCs w:val="16"/>
        </w:rPr>
      </w:pPr>
      <w:r>
        <w:rPr>
          <w:rFonts w:ascii="Bookman Old Style" w:hAnsi="Bookman Old Style"/>
          <w:bCs/>
          <w:sz w:val="32"/>
          <w:szCs w:val="16"/>
        </w:rPr>
        <w:t>We created a table called contacts inside database.</w:t>
      </w:r>
    </w:p>
    <w:p w14:paraId="713F8FE9" w14:textId="20E7EB28" w:rsidR="00375CEB" w:rsidRPr="00375CEB" w:rsidRDefault="00375CEB" w:rsidP="007C50E7">
      <w:pPr>
        <w:pStyle w:val="ListParagraph"/>
        <w:numPr>
          <w:ilvl w:val="0"/>
          <w:numId w:val="13"/>
        </w:numPr>
        <w:spacing w:after="200" w:line="276" w:lineRule="auto"/>
        <w:rPr>
          <w:rFonts w:ascii="Bookman Old Style" w:hAnsi="Bookman Old Style"/>
          <w:bCs/>
          <w:sz w:val="32"/>
          <w:szCs w:val="16"/>
        </w:rPr>
      </w:pPr>
      <w:r w:rsidRPr="00375CEB">
        <w:rPr>
          <w:rFonts w:ascii="Bookman Old Style" w:hAnsi="Bookman Old Style"/>
          <w:bCs/>
          <w:sz w:val="32"/>
          <w:szCs w:val="16"/>
        </w:rPr>
        <w:t xml:space="preserve">Then we created a table called </w:t>
      </w:r>
      <w:r w:rsidRPr="00375CEB">
        <w:rPr>
          <w:rFonts w:ascii="Bookman Old Style" w:hAnsi="Bookman Old Style"/>
          <w:b/>
          <w:i/>
          <w:iCs/>
          <w:sz w:val="32"/>
          <w:szCs w:val="16"/>
        </w:rPr>
        <w:t>user</w:t>
      </w:r>
      <w:r w:rsidRPr="00375CEB">
        <w:rPr>
          <w:rFonts w:ascii="Bookman Old Style" w:hAnsi="Bookman Old Style"/>
          <w:b/>
          <w:sz w:val="32"/>
          <w:szCs w:val="16"/>
        </w:rPr>
        <w:t>s</w:t>
      </w:r>
      <w:r w:rsidRPr="00375CEB">
        <w:rPr>
          <w:rFonts w:ascii="Bookman Old Style" w:hAnsi="Bookman Old Style"/>
          <w:bCs/>
          <w:sz w:val="32"/>
          <w:szCs w:val="16"/>
        </w:rPr>
        <w:t xml:space="preserve"> inside database </w:t>
      </w:r>
    </w:p>
    <w:p w14:paraId="2E80C173" w14:textId="77777777" w:rsidR="00375CEB" w:rsidRPr="00375CEB" w:rsidRDefault="00375CEB" w:rsidP="00375CEB">
      <w:pPr>
        <w:rPr>
          <w:rFonts w:ascii="Bookman Old Style" w:hAnsi="Bookman Old Style"/>
          <w:bCs/>
          <w:sz w:val="32"/>
          <w:szCs w:val="16"/>
        </w:rPr>
      </w:pPr>
    </w:p>
    <w:p w14:paraId="1C8A3085" w14:textId="774CC261" w:rsidR="00375CEB" w:rsidRPr="00C03816" w:rsidRDefault="00375CEB" w:rsidP="00375CEB">
      <w:pPr>
        <w:rPr>
          <w:rFonts w:ascii="Bookman Old Style" w:hAnsi="Bookman Old Style"/>
          <w:bCs/>
          <w:sz w:val="32"/>
          <w:szCs w:val="16"/>
        </w:rPr>
      </w:pPr>
      <w:r w:rsidRPr="00C03816">
        <w:rPr>
          <w:rFonts w:ascii="Bookman Old Style" w:hAnsi="Bookman Old Style"/>
          <w:bCs/>
          <w:sz w:val="32"/>
          <w:szCs w:val="16"/>
        </w:rPr>
        <w:t xml:space="preserve">Following fields are created in </w:t>
      </w:r>
      <w:proofErr w:type="gramStart"/>
      <w:r w:rsidR="00C03816" w:rsidRPr="00C03816">
        <w:rPr>
          <w:rFonts w:ascii="Bookman Old Style" w:hAnsi="Bookman Old Style"/>
          <w:b/>
          <w:i/>
          <w:iCs/>
          <w:sz w:val="32"/>
          <w:szCs w:val="16"/>
        </w:rPr>
        <w:t>users</w:t>
      </w:r>
      <w:proofErr w:type="gramEnd"/>
      <w:r w:rsidRPr="00C03816">
        <w:rPr>
          <w:rFonts w:ascii="Bookman Old Style" w:hAnsi="Bookman Old Style"/>
          <w:bCs/>
          <w:sz w:val="32"/>
          <w:szCs w:val="16"/>
        </w:rPr>
        <w:t xml:space="preserve"> table:</w:t>
      </w:r>
    </w:p>
    <w:p w14:paraId="702F0809" w14:textId="24832385" w:rsidR="00C03816" w:rsidRDefault="00C03816" w:rsidP="007C50E7">
      <w:pPr>
        <w:pStyle w:val="ListParagraph"/>
        <w:numPr>
          <w:ilvl w:val="0"/>
          <w:numId w:val="14"/>
        </w:numPr>
        <w:spacing w:after="200" w:line="276" w:lineRule="auto"/>
        <w:rPr>
          <w:rFonts w:ascii="Bookman Old Style" w:hAnsi="Bookman Old Style" w:cstheme="minorHAnsi"/>
          <w:sz w:val="32"/>
          <w:szCs w:val="32"/>
        </w:rPr>
      </w:pPr>
      <w:r>
        <w:rPr>
          <w:rFonts w:ascii="Bookman Old Style" w:hAnsi="Bookman Old Style" w:cstheme="minorHAnsi"/>
          <w:sz w:val="32"/>
          <w:szCs w:val="32"/>
        </w:rPr>
        <w:t>Id</w:t>
      </w:r>
    </w:p>
    <w:p w14:paraId="7C742CB0" w14:textId="179E9415" w:rsidR="00375CEB" w:rsidRPr="00C03816" w:rsidRDefault="00C03816"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Name</w:t>
      </w:r>
      <w:r w:rsidR="00375CEB" w:rsidRPr="00C03816">
        <w:rPr>
          <w:rFonts w:ascii="Bookman Old Style" w:hAnsi="Bookman Old Style" w:cstheme="minorHAnsi"/>
          <w:sz w:val="32"/>
          <w:szCs w:val="32"/>
        </w:rPr>
        <w:tab/>
      </w:r>
    </w:p>
    <w:p w14:paraId="0FE35BFE" w14:textId="48B588AE"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Vid</w:t>
      </w:r>
    </w:p>
    <w:p w14:paraId="204CE316" w14:textId="77777777"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Address</w:t>
      </w:r>
    </w:p>
    <w:p w14:paraId="40B0853B" w14:textId="2460EC25"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Status</w:t>
      </w:r>
    </w:p>
    <w:p w14:paraId="4EF3F1CA" w14:textId="77777777"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Votes</w:t>
      </w:r>
    </w:p>
    <w:p w14:paraId="7F8FA58D" w14:textId="77777777"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Role (voter/group)</w:t>
      </w:r>
    </w:p>
    <w:p w14:paraId="44CF03E4" w14:textId="77777777"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Photo</w:t>
      </w:r>
    </w:p>
    <w:p w14:paraId="54D50A6F" w14:textId="35501465" w:rsidR="00375CEB" w:rsidRPr="00C03816" w:rsidRDefault="00375CEB"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Password</w:t>
      </w:r>
    </w:p>
    <w:p w14:paraId="5C2B2F12" w14:textId="1687F88B" w:rsidR="00C03816" w:rsidRPr="00C03816" w:rsidRDefault="00C03816"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Pan-id</w:t>
      </w:r>
    </w:p>
    <w:p w14:paraId="1826FED5" w14:textId="162A66BA" w:rsidR="00C03816" w:rsidRPr="00C03816" w:rsidRDefault="00C03816"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Party name</w:t>
      </w:r>
    </w:p>
    <w:p w14:paraId="73B3B20D" w14:textId="403EC45A" w:rsidR="00C03816" w:rsidRDefault="00C03816" w:rsidP="007C50E7">
      <w:pPr>
        <w:pStyle w:val="ListParagraph"/>
        <w:numPr>
          <w:ilvl w:val="0"/>
          <w:numId w:val="14"/>
        </w:numPr>
        <w:spacing w:after="200" w:line="276" w:lineRule="auto"/>
        <w:rPr>
          <w:rFonts w:ascii="Bookman Old Style" w:hAnsi="Bookman Old Style" w:cstheme="minorHAnsi"/>
          <w:sz w:val="32"/>
          <w:szCs w:val="32"/>
        </w:rPr>
      </w:pPr>
      <w:r w:rsidRPr="00C03816">
        <w:rPr>
          <w:rFonts w:ascii="Bookman Old Style" w:hAnsi="Bookman Old Style" w:cstheme="minorHAnsi"/>
          <w:sz w:val="32"/>
          <w:szCs w:val="32"/>
        </w:rPr>
        <w:t>Dt</w:t>
      </w:r>
    </w:p>
    <w:p w14:paraId="42FF8F2E" w14:textId="6124B36C" w:rsidR="00C03816" w:rsidRDefault="00C03816" w:rsidP="00C03816">
      <w:pPr>
        <w:pStyle w:val="ListParagraph"/>
        <w:spacing w:after="200" w:line="276" w:lineRule="auto"/>
        <w:rPr>
          <w:rFonts w:ascii="Bookman Old Style" w:hAnsi="Bookman Old Style" w:cstheme="minorHAnsi"/>
          <w:sz w:val="32"/>
          <w:szCs w:val="32"/>
        </w:rPr>
      </w:pPr>
    </w:p>
    <w:p w14:paraId="06B9BAE6" w14:textId="77777777" w:rsidR="00C03816" w:rsidRDefault="00C03816" w:rsidP="00C03816">
      <w:pPr>
        <w:rPr>
          <w:rFonts w:ascii="Bookman Old Style" w:hAnsi="Bookman Old Style"/>
          <w:bCs/>
          <w:sz w:val="32"/>
          <w:szCs w:val="16"/>
        </w:rPr>
      </w:pPr>
    </w:p>
    <w:p w14:paraId="26112097" w14:textId="77777777" w:rsidR="00C03816" w:rsidRDefault="00C03816" w:rsidP="00C03816">
      <w:pPr>
        <w:rPr>
          <w:rFonts w:ascii="Bookman Old Style" w:hAnsi="Bookman Old Style"/>
          <w:bCs/>
          <w:sz w:val="32"/>
          <w:szCs w:val="16"/>
        </w:rPr>
      </w:pPr>
    </w:p>
    <w:p w14:paraId="21F41EF4" w14:textId="77777777" w:rsidR="00C03816" w:rsidRDefault="00C03816" w:rsidP="00C03816">
      <w:pPr>
        <w:rPr>
          <w:rFonts w:ascii="Bookman Old Style" w:hAnsi="Bookman Old Style"/>
          <w:bCs/>
          <w:sz w:val="32"/>
          <w:szCs w:val="16"/>
        </w:rPr>
      </w:pPr>
    </w:p>
    <w:p w14:paraId="119E4A0A" w14:textId="77777777" w:rsidR="00C03816" w:rsidRDefault="00C03816" w:rsidP="00C03816">
      <w:pPr>
        <w:rPr>
          <w:rFonts w:ascii="Bookman Old Style" w:hAnsi="Bookman Old Style"/>
          <w:bCs/>
          <w:sz w:val="32"/>
          <w:szCs w:val="16"/>
        </w:rPr>
      </w:pPr>
    </w:p>
    <w:p w14:paraId="1851E62D" w14:textId="008B1137" w:rsidR="00C03816" w:rsidRDefault="00C03816" w:rsidP="00C03816">
      <w:pPr>
        <w:rPr>
          <w:rFonts w:ascii="Bookman Old Style" w:hAnsi="Bookman Old Style"/>
          <w:bCs/>
          <w:sz w:val="32"/>
          <w:szCs w:val="16"/>
        </w:rPr>
      </w:pPr>
      <w:r w:rsidRPr="00C03816">
        <w:rPr>
          <w:rFonts w:ascii="Bookman Old Style" w:hAnsi="Bookman Old Style"/>
          <w:bCs/>
          <w:sz w:val="32"/>
          <w:szCs w:val="16"/>
        </w:rPr>
        <w:t xml:space="preserve">Following fields are created in </w:t>
      </w:r>
      <w:proofErr w:type="gramStart"/>
      <w:r>
        <w:rPr>
          <w:rFonts w:ascii="Bookman Old Style" w:hAnsi="Bookman Old Style"/>
          <w:b/>
          <w:i/>
          <w:iCs/>
          <w:sz w:val="32"/>
          <w:szCs w:val="16"/>
        </w:rPr>
        <w:t>contacts</w:t>
      </w:r>
      <w:proofErr w:type="gramEnd"/>
      <w:r w:rsidRPr="00C03816">
        <w:rPr>
          <w:rFonts w:ascii="Bookman Old Style" w:hAnsi="Bookman Old Style"/>
          <w:bCs/>
          <w:sz w:val="32"/>
          <w:szCs w:val="16"/>
        </w:rPr>
        <w:t xml:space="preserve"> table:</w:t>
      </w:r>
    </w:p>
    <w:p w14:paraId="55B4DC22" w14:textId="1236755A" w:rsidR="00C03816" w:rsidRDefault="00C03816" w:rsidP="007C50E7">
      <w:pPr>
        <w:pStyle w:val="ListParagraph"/>
        <w:numPr>
          <w:ilvl w:val="0"/>
          <w:numId w:val="15"/>
        </w:numPr>
        <w:rPr>
          <w:rFonts w:ascii="Bookman Old Style" w:hAnsi="Bookman Old Style"/>
          <w:bCs/>
          <w:sz w:val="32"/>
          <w:szCs w:val="16"/>
        </w:rPr>
      </w:pPr>
      <w:r>
        <w:rPr>
          <w:rFonts w:ascii="Bookman Old Style" w:hAnsi="Bookman Old Style"/>
          <w:bCs/>
          <w:sz w:val="32"/>
          <w:szCs w:val="16"/>
        </w:rPr>
        <w:t>Id</w:t>
      </w:r>
    </w:p>
    <w:p w14:paraId="72202B91" w14:textId="39A3A31A" w:rsidR="00C03816" w:rsidRDefault="00C03816" w:rsidP="007C50E7">
      <w:pPr>
        <w:pStyle w:val="ListParagraph"/>
        <w:numPr>
          <w:ilvl w:val="0"/>
          <w:numId w:val="15"/>
        </w:numPr>
        <w:rPr>
          <w:rFonts w:ascii="Bookman Old Style" w:hAnsi="Bookman Old Style"/>
          <w:bCs/>
          <w:sz w:val="32"/>
          <w:szCs w:val="16"/>
        </w:rPr>
      </w:pPr>
      <w:r>
        <w:rPr>
          <w:rFonts w:ascii="Bookman Old Style" w:hAnsi="Bookman Old Style"/>
          <w:bCs/>
          <w:sz w:val="32"/>
          <w:szCs w:val="16"/>
        </w:rPr>
        <w:t>Email</w:t>
      </w:r>
    </w:p>
    <w:p w14:paraId="50ACA937" w14:textId="18655CEC" w:rsidR="00C03816" w:rsidRDefault="00C03816" w:rsidP="007C50E7">
      <w:pPr>
        <w:pStyle w:val="ListParagraph"/>
        <w:numPr>
          <w:ilvl w:val="0"/>
          <w:numId w:val="15"/>
        </w:numPr>
        <w:rPr>
          <w:rFonts w:ascii="Bookman Old Style" w:hAnsi="Bookman Old Style"/>
          <w:bCs/>
          <w:sz w:val="32"/>
          <w:szCs w:val="16"/>
        </w:rPr>
      </w:pPr>
      <w:r>
        <w:rPr>
          <w:rFonts w:ascii="Bookman Old Style" w:hAnsi="Bookman Old Style"/>
          <w:bCs/>
          <w:sz w:val="32"/>
          <w:szCs w:val="16"/>
        </w:rPr>
        <w:t>Question</w:t>
      </w:r>
    </w:p>
    <w:p w14:paraId="0712E9F1" w14:textId="14EF32B4" w:rsidR="00C03816" w:rsidRDefault="00C03816" w:rsidP="007C50E7">
      <w:pPr>
        <w:pStyle w:val="ListParagraph"/>
        <w:numPr>
          <w:ilvl w:val="0"/>
          <w:numId w:val="15"/>
        </w:numPr>
        <w:rPr>
          <w:rFonts w:ascii="Bookman Old Style" w:hAnsi="Bookman Old Style"/>
          <w:bCs/>
          <w:sz w:val="32"/>
          <w:szCs w:val="16"/>
        </w:rPr>
      </w:pPr>
      <w:r>
        <w:rPr>
          <w:rFonts w:ascii="Bookman Old Style" w:hAnsi="Bookman Old Style"/>
          <w:bCs/>
          <w:sz w:val="32"/>
          <w:szCs w:val="16"/>
        </w:rPr>
        <w:t>Comment</w:t>
      </w:r>
    </w:p>
    <w:p w14:paraId="22C84FFA" w14:textId="30A1624A" w:rsidR="00C03816" w:rsidRPr="00C03816" w:rsidRDefault="00C03816" w:rsidP="007C50E7">
      <w:pPr>
        <w:pStyle w:val="ListParagraph"/>
        <w:numPr>
          <w:ilvl w:val="0"/>
          <w:numId w:val="15"/>
        </w:numPr>
        <w:rPr>
          <w:rFonts w:ascii="Bookman Old Style" w:hAnsi="Bookman Old Style"/>
          <w:bCs/>
          <w:sz w:val="32"/>
          <w:szCs w:val="16"/>
        </w:rPr>
      </w:pPr>
      <w:r>
        <w:rPr>
          <w:rFonts w:ascii="Bookman Old Style" w:hAnsi="Bookman Old Style"/>
          <w:bCs/>
          <w:sz w:val="32"/>
          <w:szCs w:val="16"/>
        </w:rPr>
        <w:t>dt</w:t>
      </w:r>
    </w:p>
    <w:p w14:paraId="58041CA9" w14:textId="77777777" w:rsidR="00C03816" w:rsidRDefault="00C03816" w:rsidP="00C03816">
      <w:pPr>
        <w:pStyle w:val="ListParagraph"/>
        <w:spacing w:after="200" w:line="276" w:lineRule="auto"/>
        <w:rPr>
          <w:rFonts w:ascii="Bookman Old Style" w:hAnsi="Bookman Old Style" w:cstheme="minorHAnsi"/>
          <w:sz w:val="32"/>
          <w:szCs w:val="32"/>
        </w:rPr>
      </w:pPr>
    </w:p>
    <w:p w14:paraId="323D09AC" w14:textId="5C1F99E3" w:rsidR="00C03816" w:rsidRDefault="00C03816" w:rsidP="00C03816">
      <w:pPr>
        <w:pStyle w:val="ListParagraph"/>
        <w:spacing w:after="200" w:line="276" w:lineRule="auto"/>
        <w:rPr>
          <w:rFonts w:ascii="Bookman Old Style" w:hAnsi="Bookman Old Style" w:cstheme="minorHAnsi"/>
          <w:sz w:val="32"/>
          <w:szCs w:val="32"/>
        </w:rPr>
      </w:pPr>
    </w:p>
    <w:p w14:paraId="435F7600" w14:textId="079E8ADF" w:rsidR="00C03816" w:rsidRDefault="00C03816" w:rsidP="00C03816">
      <w:pPr>
        <w:pStyle w:val="ListParagraph"/>
        <w:spacing w:after="200" w:line="276" w:lineRule="auto"/>
        <w:rPr>
          <w:rFonts w:ascii="Bookman Old Style" w:hAnsi="Bookman Old Style" w:cstheme="minorHAnsi"/>
          <w:sz w:val="32"/>
          <w:szCs w:val="32"/>
        </w:rPr>
      </w:pPr>
    </w:p>
    <w:p w14:paraId="684232B3" w14:textId="4E9FE4E1" w:rsidR="004A0F92" w:rsidRDefault="004A0F92" w:rsidP="00C03816">
      <w:pPr>
        <w:pStyle w:val="ListParagraph"/>
        <w:spacing w:after="200" w:line="276" w:lineRule="auto"/>
        <w:rPr>
          <w:rFonts w:ascii="Bookman Old Style" w:hAnsi="Bookman Old Style" w:cstheme="minorHAnsi"/>
          <w:sz w:val="32"/>
          <w:szCs w:val="32"/>
        </w:rPr>
      </w:pPr>
    </w:p>
    <w:p w14:paraId="671C5C22" w14:textId="460780BC" w:rsidR="004A0F92" w:rsidRDefault="004A0F92" w:rsidP="00C03816">
      <w:pPr>
        <w:pStyle w:val="ListParagraph"/>
        <w:spacing w:after="200" w:line="276" w:lineRule="auto"/>
        <w:rPr>
          <w:rFonts w:ascii="Bookman Old Style" w:hAnsi="Bookman Old Style" w:cstheme="minorHAnsi"/>
          <w:sz w:val="32"/>
          <w:szCs w:val="32"/>
        </w:rPr>
      </w:pPr>
    </w:p>
    <w:p w14:paraId="28E273DB" w14:textId="12835DF2" w:rsidR="004A0F92" w:rsidRDefault="004A0F92" w:rsidP="00C03816">
      <w:pPr>
        <w:pStyle w:val="ListParagraph"/>
        <w:spacing w:after="200" w:line="276" w:lineRule="auto"/>
        <w:rPr>
          <w:rFonts w:ascii="Bookman Old Style" w:hAnsi="Bookman Old Style" w:cstheme="minorHAnsi"/>
          <w:sz w:val="32"/>
          <w:szCs w:val="32"/>
        </w:rPr>
      </w:pPr>
    </w:p>
    <w:p w14:paraId="54B7C808" w14:textId="2981C0CF" w:rsidR="004A0F92" w:rsidRDefault="004A0F92" w:rsidP="00C03816">
      <w:pPr>
        <w:pStyle w:val="ListParagraph"/>
        <w:spacing w:after="200" w:line="276" w:lineRule="auto"/>
        <w:rPr>
          <w:rFonts w:ascii="Bookman Old Style" w:hAnsi="Bookman Old Style" w:cstheme="minorHAnsi"/>
          <w:sz w:val="32"/>
          <w:szCs w:val="32"/>
        </w:rPr>
      </w:pPr>
    </w:p>
    <w:p w14:paraId="71CEA03C" w14:textId="1EE6123D" w:rsidR="004A0F92" w:rsidRDefault="004A0F92" w:rsidP="00C03816">
      <w:pPr>
        <w:pStyle w:val="ListParagraph"/>
        <w:spacing w:after="200" w:line="276" w:lineRule="auto"/>
        <w:rPr>
          <w:rFonts w:ascii="Bookman Old Style" w:hAnsi="Bookman Old Style" w:cstheme="minorHAnsi"/>
          <w:sz w:val="32"/>
          <w:szCs w:val="32"/>
        </w:rPr>
      </w:pPr>
    </w:p>
    <w:p w14:paraId="7B566C1F" w14:textId="3D7EE9C8" w:rsidR="004A0F92" w:rsidRDefault="004A0F92" w:rsidP="00C03816">
      <w:pPr>
        <w:pStyle w:val="ListParagraph"/>
        <w:spacing w:after="200" w:line="276" w:lineRule="auto"/>
        <w:rPr>
          <w:rFonts w:ascii="Bookman Old Style" w:hAnsi="Bookman Old Style" w:cstheme="minorHAnsi"/>
          <w:sz w:val="32"/>
          <w:szCs w:val="32"/>
        </w:rPr>
      </w:pPr>
    </w:p>
    <w:p w14:paraId="48DB75B2" w14:textId="263F17EA" w:rsidR="004A0F92" w:rsidRDefault="004A0F92" w:rsidP="00C03816">
      <w:pPr>
        <w:pStyle w:val="ListParagraph"/>
        <w:spacing w:after="200" w:line="276" w:lineRule="auto"/>
        <w:rPr>
          <w:rFonts w:ascii="Bookman Old Style" w:hAnsi="Bookman Old Style" w:cstheme="minorHAnsi"/>
          <w:sz w:val="32"/>
          <w:szCs w:val="32"/>
        </w:rPr>
      </w:pPr>
    </w:p>
    <w:p w14:paraId="5D853536" w14:textId="5A574437" w:rsidR="004A0F92" w:rsidRDefault="004A0F92" w:rsidP="00C03816">
      <w:pPr>
        <w:pStyle w:val="ListParagraph"/>
        <w:spacing w:after="200" w:line="276" w:lineRule="auto"/>
        <w:rPr>
          <w:rFonts w:ascii="Bookman Old Style" w:hAnsi="Bookman Old Style" w:cstheme="minorHAnsi"/>
          <w:sz w:val="32"/>
          <w:szCs w:val="32"/>
        </w:rPr>
      </w:pPr>
    </w:p>
    <w:p w14:paraId="60E0C586" w14:textId="2A0693D3" w:rsidR="004A0F92" w:rsidRDefault="004A0F92" w:rsidP="00C03816">
      <w:pPr>
        <w:pStyle w:val="ListParagraph"/>
        <w:spacing w:after="200" w:line="276" w:lineRule="auto"/>
        <w:rPr>
          <w:rFonts w:ascii="Bookman Old Style" w:hAnsi="Bookman Old Style" w:cstheme="minorHAnsi"/>
          <w:sz w:val="32"/>
          <w:szCs w:val="32"/>
        </w:rPr>
      </w:pPr>
    </w:p>
    <w:p w14:paraId="5961DFF1" w14:textId="1AD8F5AC" w:rsidR="004A0F92" w:rsidRDefault="004A0F92" w:rsidP="00C03816">
      <w:pPr>
        <w:pStyle w:val="ListParagraph"/>
        <w:spacing w:after="200" w:line="276" w:lineRule="auto"/>
        <w:rPr>
          <w:rFonts w:ascii="Bookman Old Style" w:hAnsi="Bookman Old Style" w:cstheme="minorHAnsi"/>
          <w:sz w:val="32"/>
          <w:szCs w:val="32"/>
        </w:rPr>
      </w:pPr>
    </w:p>
    <w:p w14:paraId="10558827" w14:textId="3C54EA47" w:rsidR="004A0F92" w:rsidRDefault="004A0F92" w:rsidP="00C03816">
      <w:pPr>
        <w:pStyle w:val="ListParagraph"/>
        <w:spacing w:after="200" w:line="276" w:lineRule="auto"/>
        <w:rPr>
          <w:rFonts w:ascii="Bookman Old Style" w:hAnsi="Bookman Old Style" w:cstheme="minorHAnsi"/>
          <w:sz w:val="32"/>
          <w:szCs w:val="32"/>
        </w:rPr>
      </w:pPr>
    </w:p>
    <w:p w14:paraId="20AC82C8" w14:textId="1521F618" w:rsidR="004A0F92" w:rsidRDefault="004A0F92" w:rsidP="00C03816">
      <w:pPr>
        <w:pStyle w:val="ListParagraph"/>
        <w:spacing w:after="200" w:line="276" w:lineRule="auto"/>
        <w:rPr>
          <w:rFonts w:ascii="Bookman Old Style" w:hAnsi="Bookman Old Style" w:cstheme="minorHAnsi"/>
          <w:sz w:val="32"/>
          <w:szCs w:val="32"/>
        </w:rPr>
      </w:pPr>
    </w:p>
    <w:p w14:paraId="52EABC7A" w14:textId="124D7249" w:rsidR="004A0F92" w:rsidRDefault="004A0F92" w:rsidP="00C03816">
      <w:pPr>
        <w:pStyle w:val="ListParagraph"/>
        <w:spacing w:after="200" w:line="276" w:lineRule="auto"/>
        <w:rPr>
          <w:rFonts w:ascii="Bookman Old Style" w:hAnsi="Bookman Old Style" w:cstheme="minorHAnsi"/>
          <w:sz w:val="32"/>
          <w:szCs w:val="32"/>
        </w:rPr>
      </w:pPr>
    </w:p>
    <w:p w14:paraId="40260574" w14:textId="0DAC100E" w:rsidR="004A0F92" w:rsidRDefault="004A0F92" w:rsidP="00C03816">
      <w:pPr>
        <w:pStyle w:val="ListParagraph"/>
        <w:spacing w:after="200" w:line="276" w:lineRule="auto"/>
        <w:rPr>
          <w:rFonts w:ascii="Bookman Old Style" w:hAnsi="Bookman Old Style" w:cstheme="minorHAnsi"/>
          <w:sz w:val="32"/>
          <w:szCs w:val="32"/>
        </w:rPr>
      </w:pPr>
    </w:p>
    <w:p w14:paraId="1CF0A58E" w14:textId="570C0277" w:rsidR="004A0F92" w:rsidRDefault="004A0F92" w:rsidP="00C03816">
      <w:pPr>
        <w:pStyle w:val="ListParagraph"/>
        <w:spacing w:after="200" w:line="276" w:lineRule="auto"/>
        <w:rPr>
          <w:rFonts w:ascii="Bookman Old Style" w:hAnsi="Bookman Old Style" w:cstheme="minorHAnsi"/>
          <w:sz w:val="32"/>
          <w:szCs w:val="32"/>
        </w:rPr>
      </w:pPr>
    </w:p>
    <w:p w14:paraId="02C76CD2" w14:textId="37A662BF" w:rsidR="004A0F92" w:rsidRDefault="004A0F92" w:rsidP="00C03816">
      <w:pPr>
        <w:pStyle w:val="ListParagraph"/>
        <w:spacing w:after="200" w:line="276" w:lineRule="auto"/>
        <w:rPr>
          <w:rFonts w:ascii="Bookman Old Style" w:hAnsi="Bookman Old Style" w:cstheme="minorHAnsi"/>
          <w:sz w:val="32"/>
          <w:szCs w:val="32"/>
        </w:rPr>
      </w:pPr>
    </w:p>
    <w:p w14:paraId="5F06FF65" w14:textId="7E80AE4E" w:rsidR="004A0F92" w:rsidRDefault="004A0F92" w:rsidP="00C03816">
      <w:pPr>
        <w:pStyle w:val="ListParagraph"/>
        <w:spacing w:after="200" w:line="276" w:lineRule="auto"/>
        <w:rPr>
          <w:rFonts w:ascii="Bookman Old Style" w:hAnsi="Bookman Old Style" w:cstheme="minorHAnsi"/>
          <w:sz w:val="32"/>
          <w:szCs w:val="32"/>
        </w:rPr>
      </w:pPr>
    </w:p>
    <w:p w14:paraId="29ABD0BC" w14:textId="3F739370" w:rsidR="004A0F92" w:rsidRDefault="004A0F92" w:rsidP="00C03816">
      <w:pPr>
        <w:pStyle w:val="ListParagraph"/>
        <w:spacing w:after="200" w:line="276" w:lineRule="auto"/>
        <w:rPr>
          <w:rFonts w:ascii="Bookman Old Style" w:hAnsi="Bookman Old Style" w:cstheme="minorHAnsi"/>
          <w:sz w:val="32"/>
          <w:szCs w:val="32"/>
        </w:rPr>
      </w:pPr>
    </w:p>
    <w:p w14:paraId="4FEC130B" w14:textId="2EA3614B" w:rsidR="004A0F92" w:rsidRDefault="004A0F92" w:rsidP="00C03816">
      <w:pPr>
        <w:pStyle w:val="ListParagraph"/>
        <w:spacing w:after="200" w:line="276" w:lineRule="auto"/>
        <w:rPr>
          <w:rFonts w:ascii="Bookman Old Style" w:hAnsi="Bookman Old Style" w:cstheme="minorHAnsi"/>
          <w:sz w:val="32"/>
          <w:szCs w:val="32"/>
        </w:rPr>
      </w:pPr>
    </w:p>
    <w:p w14:paraId="02388368" w14:textId="05211744" w:rsidR="004A0F92" w:rsidRPr="00CF5703" w:rsidRDefault="005D53C1" w:rsidP="004A0F92">
      <w:pPr>
        <w:jc w:val="center"/>
        <w:rPr>
          <w:b/>
          <w:sz w:val="44"/>
        </w:rPr>
      </w:pPr>
      <w:r>
        <w:rPr>
          <w:b/>
          <w:noProof/>
          <w:sz w:val="32"/>
          <w:u w:val="single"/>
        </w:rPr>
        <w:lastRenderedPageBreak/>
        <mc:AlternateContent>
          <mc:Choice Requires="wps">
            <w:drawing>
              <wp:anchor distT="0" distB="0" distL="114300" distR="114300" simplePos="0" relativeHeight="251752448" behindDoc="0" locked="0" layoutInCell="1" allowOverlap="1" wp14:anchorId="0105EFA1" wp14:editId="6089C90E">
                <wp:simplePos x="0" y="0"/>
                <wp:positionH relativeFrom="margin">
                  <wp:posOffset>1066800</wp:posOffset>
                </wp:positionH>
                <wp:positionV relativeFrom="paragraph">
                  <wp:posOffset>60960</wp:posOffset>
                </wp:positionV>
                <wp:extent cx="3749040" cy="411480"/>
                <wp:effectExtent l="0" t="0" r="22860" b="26670"/>
                <wp:wrapNone/>
                <wp:docPr id="43" name="Rectangle 43"/>
                <wp:cNvGraphicFramePr/>
                <a:graphic xmlns:a="http://schemas.openxmlformats.org/drawingml/2006/main">
                  <a:graphicData uri="http://schemas.microsoft.com/office/word/2010/wordprocessingShape">
                    <wps:wsp>
                      <wps:cNvSpPr/>
                      <wps:spPr>
                        <a:xfrm>
                          <a:off x="0" y="0"/>
                          <a:ext cx="3749040" cy="4114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75C28F3" w14:textId="65096ACB" w:rsidR="005D53C1" w:rsidRPr="005D53C1" w:rsidRDefault="005D53C1" w:rsidP="005D53C1">
                            <w:pPr>
                              <w:jc w:val="center"/>
                              <w:rPr>
                                <w:rFonts w:ascii="Bookman Old Style" w:hAnsi="Bookman Old Style"/>
                                <w:b/>
                                <w:sz w:val="40"/>
                                <w:szCs w:val="20"/>
                              </w:rPr>
                            </w:pPr>
                            <w:r w:rsidRPr="005D53C1">
                              <w:rPr>
                                <w:rFonts w:ascii="Bookman Old Style" w:hAnsi="Bookman Old Style"/>
                                <w:b/>
                                <w:sz w:val="40"/>
                                <w:szCs w:val="20"/>
                              </w:rPr>
                              <w:t>DATABASE STRUCTURE</w:t>
                            </w:r>
                          </w:p>
                          <w:p w14:paraId="45D5BA20" w14:textId="77777777" w:rsidR="005D53C1" w:rsidRPr="009E4B83" w:rsidRDefault="005D53C1" w:rsidP="005D53C1">
                            <w:pPr>
                              <w:jc w:val="center"/>
                              <w:rPr>
                                <w:rFonts w:ascii="Bookman Old Style" w:hAnsi="Bookman Old Style"/>
                                <w:b/>
                                <w:bCs/>
                                <w:sz w:val="40"/>
                                <w:szCs w:val="4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EFA1" id="Rectangle 43" o:spid="_x0000_s1074" style="position:absolute;left:0;text-align:left;margin-left:84pt;margin-top:4.8pt;width:295.2pt;height:3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" fillcolor="window" strokecolor="windowText" strokeweight="1pt">
                <v:textbox>
                  <w:txbxContent>
                    <w:p w14:paraId="575C28F3" w14:textId="65096ACB" w:rsidR="005D53C1" w:rsidRPr="005D53C1" w:rsidRDefault="005D53C1" w:rsidP="005D53C1">
                      <w:pPr>
                        <w:jc w:val="center"/>
                        <w:rPr>
                          <w:rFonts w:ascii="Bookman Old Style" w:hAnsi="Bookman Old Style"/>
                          <w:b/>
                          <w:sz w:val="40"/>
                          <w:szCs w:val="20"/>
                        </w:rPr>
                      </w:pPr>
                      <w:r w:rsidRPr="005D53C1">
                        <w:rPr>
                          <w:rFonts w:ascii="Bookman Old Style" w:hAnsi="Bookman Old Style"/>
                          <w:b/>
                          <w:sz w:val="40"/>
                          <w:szCs w:val="20"/>
                        </w:rPr>
                        <w:t>DATABASE STRUCTURE</w:t>
                      </w:r>
                    </w:p>
                    <w:p w14:paraId="45D5BA20" w14:textId="77777777" w:rsidR="005D53C1" w:rsidRPr="009E4B83" w:rsidRDefault="005D53C1" w:rsidP="005D53C1">
                      <w:pPr>
                        <w:jc w:val="center"/>
                        <w:rPr>
                          <w:rFonts w:ascii="Bookman Old Style" w:hAnsi="Bookman Old Style"/>
                          <w:b/>
                          <w:bCs/>
                          <w:sz w:val="40"/>
                          <w:szCs w:val="40"/>
                          <w:lang w:val="en-GB"/>
                        </w:rPr>
                      </w:pPr>
                    </w:p>
                  </w:txbxContent>
                </v:textbox>
                <w10:wrap anchorx="margin"/>
              </v:rect>
            </w:pict>
          </mc:Fallback>
        </mc:AlternateContent>
      </w:r>
    </w:p>
    <w:p w14:paraId="4D15E9EC" w14:textId="41B82016" w:rsidR="004A0F92" w:rsidRDefault="004A0F92" w:rsidP="004A0F92">
      <w:pPr>
        <w:rPr>
          <w:b/>
          <w:sz w:val="32"/>
          <w:szCs w:val="16"/>
        </w:rPr>
      </w:pPr>
    </w:p>
    <w:p w14:paraId="5CBBE4F7" w14:textId="401F2026" w:rsidR="004A0F92" w:rsidRDefault="004A0F92" w:rsidP="004A0F92">
      <w:pPr>
        <w:rPr>
          <w:b/>
          <w:sz w:val="32"/>
          <w:szCs w:val="16"/>
        </w:rPr>
      </w:pPr>
      <w:r>
        <w:rPr>
          <w:b/>
          <w:sz w:val="32"/>
          <w:szCs w:val="16"/>
        </w:rPr>
        <w:t>Database Structure</w:t>
      </w:r>
    </w:p>
    <w:p w14:paraId="2F4BCD98" w14:textId="77777777" w:rsidR="004A0F92" w:rsidRDefault="004A0F92" w:rsidP="004A0F92">
      <w:pPr>
        <w:rPr>
          <w:b/>
          <w:sz w:val="32"/>
          <w:szCs w:val="16"/>
        </w:rPr>
      </w:pPr>
      <w:r>
        <w:rPr>
          <w:b/>
          <w:noProof/>
          <w:sz w:val="32"/>
          <w:szCs w:val="16"/>
          <w:lang w:bidi="hi-IN"/>
        </w:rPr>
        <mc:AlternateContent>
          <mc:Choice Requires="wps">
            <w:drawing>
              <wp:anchor distT="0" distB="0" distL="114300" distR="114300" simplePos="0" relativeHeight="251723776" behindDoc="0" locked="0" layoutInCell="1" allowOverlap="1" wp14:anchorId="0FCBE18E" wp14:editId="7563753B">
                <wp:simplePos x="0" y="0"/>
                <wp:positionH relativeFrom="column">
                  <wp:posOffset>-49530</wp:posOffset>
                </wp:positionH>
                <wp:positionV relativeFrom="paragraph">
                  <wp:posOffset>179070</wp:posOffset>
                </wp:positionV>
                <wp:extent cx="2096219" cy="427512"/>
                <wp:effectExtent l="0" t="0" r="18415" b="10795"/>
                <wp:wrapNone/>
                <wp:docPr id="35" name="Rectangle 35"/>
                <wp:cNvGraphicFramePr/>
                <a:graphic xmlns:a="http://schemas.openxmlformats.org/drawingml/2006/main">
                  <a:graphicData uri="http://schemas.microsoft.com/office/word/2010/wordprocessingShape">
                    <wps:wsp>
                      <wps:cNvSpPr/>
                      <wps:spPr>
                        <a:xfrm>
                          <a:off x="0" y="0"/>
                          <a:ext cx="2096219" cy="427512"/>
                        </a:xfrm>
                        <a:prstGeom prst="rect">
                          <a:avLst/>
                        </a:prstGeom>
                      </wps:spPr>
                      <wps:style>
                        <a:lnRef idx="2">
                          <a:schemeClr val="dk1"/>
                        </a:lnRef>
                        <a:fillRef idx="1">
                          <a:schemeClr val="lt1"/>
                        </a:fillRef>
                        <a:effectRef idx="0">
                          <a:schemeClr val="dk1"/>
                        </a:effectRef>
                        <a:fontRef idx="minor">
                          <a:schemeClr val="dk1"/>
                        </a:fontRef>
                      </wps:style>
                      <wps:txbx>
                        <w:txbxContent>
                          <w:p w14:paraId="1E5BACFE" w14:textId="07A7D876" w:rsidR="004A0F92" w:rsidRPr="004A0F92" w:rsidRDefault="004A0F92" w:rsidP="004A0F92">
                            <w:pPr>
                              <w:jc w:val="center"/>
                              <w:rPr>
                                <w:b/>
                                <w:bCs/>
                                <w:sz w:val="32"/>
                                <w:szCs w:val="32"/>
                                <w:lang w:val="en-GB"/>
                              </w:rPr>
                            </w:pPr>
                            <w:r>
                              <w:rPr>
                                <w:b/>
                                <w:bCs/>
                                <w:sz w:val="32"/>
                                <w:szCs w:val="32"/>
                                <w:lang w:val="en-GB"/>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BE18E" id="Rectangle 35" o:spid="_x0000_s1075" style="position:absolute;margin-left:-3.9pt;margin-top:14.1pt;width:165.05pt;height:3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" fillcolor="white [3201]" strokecolor="black [3200]" strokeweight="1pt">
                <v:textbox>
                  <w:txbxContent>
                    <w:p w14:paraId="1E5BACFE" w14:textId="07A7D876" w:rsidR="004A0F92" w:rsidRPr="004A0F92" w:rsidRDefault="004A0F92" w:rsidP="004A0F92">
                      <w:pPr>
                        <w:jc w:val="center"/>
                        <w:rPr>
                          <w:b/>
                          <w:bCs/>
                          <w:sz w:val="32"/>
                          <w:szCs w:val="32"/>
                          <w:lang w:val="en-GB"/>
                        </w:rPr>
                      </w:pPr>
                      <w:r>
                        <w:rPr>
                          <w:b/>
                          <w:bCs/>
                          <w:sz w:val="32"/>
                          <w:szCs w:val="32"/>
                          <w:lang w:val="en-GB"/>
                        </w:rPr>
                        <w:t>vote</w:t>
                      </w:r>
                    </w:p>
                  </w:txbxContent>
                </v:textbox>
              </v:rect>
            </w:pict>
          </mc:Fallback>
        </mc:AlternateContent>
      </w:r>
    </w:p>
    <w:p w14:paraId="0A1B0F59" w14:textId="77777777" w:rsidR="004A0F92" w:rsidRDefault="004A0F92" w:rsidP="004A0F92">
      <w:pPr>
        <w:rPr>
          <w:b/>
          <w:sz w:val="32"/>
          <w:szCs w:val="16"/>
        </w:rPr>
      </w:pPr>
      <w:r>
        <w:rPr>
          <w:b/>
          <w:noProof/>
          <w:sz w:val="32"/>
          <w:szCs w:val="16"/>
          <w:lang w:bidi="hi-IN"/>
        </w:rPr>
        <mc:AlternateContent>
          <mc:Choice Requires="wps">
            <w:drawing>
              <wp:anchor distT="0" distB="0" distL="114300" distR="114300" simplePos="0" relativeHeight="251724800" behindDoc="0" locked="0" layoutInCell="1" allowOverlap="1" wp14:anchorId="4B953E19" wp14:editId="27E1E001">
                <wp:simplePos x="0" y="0"/>
                <wp:positionH relativeFrom="column">
                  <wp:posOffset>422910</wp:posOffset>
                </wp:positionH>
                <wp:positionV relativeFrom="paragraph">
                  <wp:posOffset>241935</wp:posOffset>
                </wp:positionV>
                <wp:extent cx="1152525" cy="438150"/>
                <wp:effectExtent l="0" t="0" r="66675" b="114300"/>
                <wp:wrapNone/>
                <wp:docPr id="38" name="Elbow Connector 3"/>
                <wp:cNvGraphicFramePr/>
                <a:graphic xmlns:a="http://schemas.openxmlformats.org/drawingml/2006/main">
                  <a:graphicData uri="http://schemas.microsoft.com/office/word/2010/wordprocessingShape">
                    <wps:wsp>
                      <wps:cNvCnPr/>
                      <wps:spPr>
                        <a:xfrm>
                          <a:off x="0" y="0"/>
                          <a:ext cx="1152525" cy="4381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54AB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6" type="#_x0000_t34" style="position:absolute;margin-left:33.3pt;margin-top:19.05pt;width:90.75pt;height: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" strokecolor="black [3200]" strokeweight="1pt">
                <v:stroke endarrow="open"/>
              </v:shape>
            </w:pict>
          </mc:Fallback>
        </mc:AlternateContent>
      </w:r>
      <w:r>
        <w:rPr>
          <w:b/>
          <w:noProof/>
          <w:sz w:val="32"/>
          <w:szCs w:val="16"/>
          <w:lang w:bidi="hi-IN"/>
        </w:rPr>
        <mc:AlternateContent>
          <mc:Choice Requires="wps">
            <w:drawing>
              <wp:anchor distT="0" distB="0" distL="114300" distR="114300" simplePos="0" relativeHeight="251745280" behindDoc="0" locked="0" layoutInCell="1" allowOverlap="1" wp14:anchorId="3075ED00" wp14:editId="3711F311">
                <wp:simplePos x="0" y="0"/>
                <wp:positionH relativeFrom="column">
                  <wp:posOffset>425302</wp:posOffset>
                </wp:positionH>
                <wp:positionV relativeFrom="paragraph">
                  <wp:posOffset>251711</wp:posOffset>
                </wp:positionV>
                <wp:extent cx="10633" cy="922980"/>
                <wp:effectExtent l="95250" t="0" r="66040" b="48895"/>
                <wp:wrapNone/>
                <wp:docPr id="85" name="Straight Arrow Connector 85"/>
                <wp:cNvGraphicFramePr/>
                <a:graphic xmlns:a="http://schemas.openxmlformats.org/drawingml/2006/main">
                  <a:graphicData uri="http://schemas.microsoft.com/office/word/2010/wordprocessingShape">
                    <wps:wsp>
                      <wps:cNvCnPr/>
                      <wps:spPr>
                        <a:xfrm flipH="1">
                          <a:off x="0" y="0"/>
                          <a:ext cx="10633" cy="922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28BE4" id="Straight Arrow Connector 85" o:spid="_x0000_s1026" type="#_x0000_t32" style="position:absolute;margin-left:33.5pt;margin-top:19.8pt;width:.85pt;height:72.7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" strokecolor="black [3200]" strokeweight=".5pt">
                <v:stroke endarrow="open" joinstyle="miter"/>
              </v:shape>
            </w:pict>
          </mc:Fallback>
        </mc:AlternateContent>
      </w:r>
    </w:p>
    <w:p w14:paraId="4B28759D" w14:textId="77777777" w:rsidR="004A0F92" w:rsidRDefault="004A0F92" w:rsidP="004A0F92">
      <w:pPr>
        <w:rPr>
          <w:b/>
          <w:sz w:val="32"/>
          <w:szCs w:val="16"/>
        </w:rPr>
      </w:pPr>
      <w:r>
        <w:rPr>
          <w:b/>
          <w:noProof/>
          <w:sz w:val="32"/>
          <w:szCs w:val="16"/>
          <w:lang w:bidi="hi-IN"/>
        </w:rPr>
        <mc:AlternateContent>
          <mc:Choice Requires="wps">
            <w:drawing>
              <wp:anchor distT="0" distB="0" distL="114300" distR="114300" simplePos="0" relativeHeight="251726848" behindDoc="0" locked="0" layoutInCell="1" allowOverlap="1" wp14:anchorId="46A69364" wp14:editId="7F71305A">
                <wp:simplePos x="0" y="0"/>
                <wp:positionH relativeFrom="column">
                  <wp:posOffset>2458372</wp:posOffset>
                </wp:positionH>
                <wp:positionV relativeFrom="paragraph">
                  <wp:posOffset>341654</wp:posOffset>
                </wp:positionV>
                <wp:extent cx="1276865" cy="836762"/>
                <wp:effectExtent l="38100" t="38100" r="76200" b="154305"/>
                <wp:wrapNone/>
                <wp:docPr id="41" name="Elbow Connector 14"/>
                <wp:cNvGraphicFramePr/>
                <a:graphic xmlns:a="http://schemas.openxmlformats.org/drawingml/2006/main">
                  <a:graphicData uri="http://schemas.microsoft.com/office/word/2010/wordprocessingShape">
                    <wps:wsp>
                      <wps:cNvCnPr/>
                      <wps:spPr>
                        <a:xfrm>
                          <a:off x="0" y="0"/>
                          <a:ext cx="1276865" cy="836762"/>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F8E13E" id="Elbow Connector 14" o:spid="_x0000_s1026" type="#_x0000_t34" style="position:absolute;margin-left:193.55pt;margin-top:26.9pt;width:100.55pt;height:65.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" strokecolor="black [3200]" strokeweight="1pt">
                <v:stroke endarrow="open"/>
              </v:shape>
            </w:pict>
          </mc:Fallback>
        </mc:AlternateContent>
      </w:r>
      <w:r>
        <w:rPr>
          <w:b/>
          <w:noProof/>
          <w:sz w:val="32"/>
          <w:szCs w:val="16"/>
          <w:lang w:bidi="hi-IN"/>
        </w:rPr>
        <mc:AlternateContent>
          <mc:Choice Requires="wps">
            <w:drawing>
              <wp:anchor distT="0" distB="0" distL="114300" distR="114300" simplePos="0" relativeHeight="251725824" behindDoc="0" locked="0" layoutInCell="1" allowOverlap="1" wp14:anchorId="3458E269" wp14:editId="50F29768">
                <wp:simplePos x="0" y="0"/>
                <wp:positionH relativeFrom="column">
                  <wp:posOffset>1570008</wp:posOffset>
                </wp:positionH>
                <wp:positionV relativeFrom="paragraph">
                  <wp:posOffset>125994</wp:posOffset>
                </wp:positionV>
                <wp:extent cx="888520" cy="457200"/>
                <wp:effectExtent l="0" t="0" r="26035" b="19050"/>
                <wp:wrapNone/>
                <wp:docPr id="42" name="Rectangle 42"/>
                <wp:cNvGraphicFramePr/>
                <a:graphic xmlns:a="http://schemas.openxmlformats.org/drawingml/2006/main">
                  <a:graphicData uri="http://schemas.microsoft.com/office/word/2010/wordprocessingShape">
                    <wps:wsp>
                      <wps:cNvSpPr/>
                      <wps:spPr>
                        <a:xfrm>
                          <a:off x="0" y="0"/>
                          <a:ext cx="88852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E083EC7" w14:textId="77777777" w:rsidR="004A0F92" w:rsidRPr="00164771" w:rsidRDefault="004A0F92" w:rsidP="004A0F92">
                            <w:pPr>
                              <w:jc w:val="center"/>
                              <w:rPr>
                                <w:b/>
                                <w:bCs/>
                                <w:sz w:val="32"/>
                                <w:szCs w:val="32"/>
                              </w:rPr>
                            </w:pPr>
                            <w:r>
                              <w:rPr>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8E269" id="Rectangle 42" o:spid="_x0000_s1076" style="position:absolute;margin-left:123.6pt;margin-top:9.9pt;width:69.95pt;height:3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" fillcolor="white [3201]" strokecolor="black [3200]" strokeweight="1pt">
                <v:textbox>
                  <w:txbxContent>
                    <w:p w14:paraId="3E083EC7" w14:textId="77777777" w:rsidR="004A0F92" w:rsidRPr="00164771" w:rsidRDefault="004A0F92" w:rsidP="004A0F92">
                      <w:pPr>
                        <w:jc w:val="center"/>
                        <w:rPr>
                          <w:b/>
                          <w:bCs/>
                          <w:sz w:val="32"/>
                          <w:szCs w:val="32"/>
                        </w:rPr>
                      </w:pPr>
                      <w:r>
                        <w:rPr>
                          <w:b/>
                          <w:bCs/>
                          <w:sz w:val="32"/>
                          <w:szCs w:val="32"/>
                        </w:rPr>
                        <w:t>user</w:t>
                      </w:r>
                    </w:p>
                  </w:txbxContent>
                </v:textbox>
              </v:rect>
            </w:pict>
          </mc:Fallback>
        </mc:AlternateContent>
      </w:r>
    </w:p>
    <w:p w14:paraId="6A34EF49" w14:textId="5F5C446F" w:rsidR="004A0F92" w:rsidRDefault="004A0F92" w:rsidP="004A0F92">
      <w:pPr>
        <w:rPr>
          <w:b/>
          <w:sz w:val="32"/>
          <w:szCs w:val="16"/>
        </w:rPr>
      </w:pPr>
      <w:r w:rsidRPr="00CE3124">
        <w:rPr>
          <w:b/>
          <w:noProof/>
          <w:sz w:val="32"/>
          <w:szCs w:val="16"/>
          <w:lang w:bidi="hi-IN"/>
        </w:rPr>
        <mc:AlternateContent>
          <mc:Choice Requires="wps">
            <w:drawing>
              <wp:anchor distT="0" distB="0" distL="114300" distR="114300" simplePos="0" relativeHeight="251748352" behindDoc="0" locked="0" layoutInCell="1" allowOverlap="1" wp14:anchorId="05A752A4" wp14:editId="0E9D0F85">
                <wp:simplePos x="0" y="0"/>
                <wp:positionH relativeFrom="column">
                  <wp:posOffset>1428750</wp:posOffset>
                </wp:positionH>
                <wp:positionV relativeFrom="paragraph">
                  <wp:posOffset>1202690</wp:posOffset>
                </wp:positionV>
                <wp:extent cx="1129665" cy="284480"/>
                <wp:effectExtent l="0" t="0" r="0" b="1270"/>
                <wp:wrapNone/>
                <wp:docPr id="88" name="Text Box 88"/>
                <wp:cNvGraphicFramePr/>
                <a:graphic xmlns:a="http://schemas.openxmlformats.org/drawingml/2006/main">
                  <a:graphicData uri="http://schemas.microsoft.com/office/word/2010/wordprocessingShape">
                    <wps:wsp>
                      <wps:cNvSpPr txBox="1"/>
                      <wps:spPr>
                        <a:xfrm>
                          <a:off x="0" y="0"/>
                          <a:ext cx="1129665"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D1C1A" w14:textId="77777777" w:rsidR="004A0F92" w:rsidRDefault="004A0F92" w:rsidP="004A0F92">
                            <w:r>
                              <w:t>Table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752A4" id="Text Box 88" o:spid="_x0000_s1077" type="#_x0000_t202" style="position:absolute;margin-left:112.5pt;margin-top:94.7pt;width:88.95pt;height:2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" fillcolor="white [3201]" stroked="f" strokeweight=".5pt">
                <v:textbox>
                  <w:txbxContent>
                    <w:p w14:paraId="5D5D1C1A" w14:textId="77777777" w:rsidR="004A0F92" w:rsidRDefault="004A0F92" w:rsidP="004A0F92">
                      <w:r>
                        <w:t>Table name</w:t>
                      </w:r>
                    </w:p>
                  </w:txbxContent>
                </v:textbox>
              </v:shape>
            </w:pict>
          </mc:Fallback>
        </mc:AlternateContent>
      </w:r>
      <w:r w:rsidRPr="00CE3124">
        <w:rPr>
          <w:b/>
          <w:noProof/>
          <w:sz w:val="32"/>
          <w:szCs w:val="16"/>
          <w:lang w:bidi="hi-IN"/>
        </w:rPr>
        <mc:AlternateContent>
          <mc:Choice Requires="wps">
            <w:drawing>
              <wp:anchor distT="0" distB="0" distL="114300" distR="114300" simplePos="0" relativeHeight="251747328" behindDoc="0" locked="0" layoutInCell="1" allowOverlap="1" wp14:anchorId="2754C904" wp14:editId="6FA35F08">
                <wp:simplePos x="0" y="0"/>
                <wp:positionH relativeFrom="column">
                  <wp:posOffset>2009140</wp:posOffset>
                </wp:positionH>
                <wp:positionV relativeFrom="paragraph">
                  <wp:posOffset>234315</wp:posOffset>
                </wp:positionV>
                <wp:extent cx="10160" cy="922655"/>
                <wp:effectExtent l="95250" t="0" r="66040" b="48895"/>
                <wp:wrapNone/>
                <wp:docPr id="87" name="Straight Arrow Connector 87"/>
                <wp:cNvGraphicFramePr/>
                <a:graphic xmlns:a="http://schemas.openxmlformats.org/drawingml/2006/main">
                  <a:graphicData uri="http://schemas.microsoft.com/office/word/2010/wordprocessingShape">
                    <wps:wsp>
                      <wps:cNvCnPr/>
                      <wps:spPr>
                        <a:xfrm flipH="1">
                          <a:off x="0" y="0"/>
                          <a:ext cx="10160" cy="922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08475" id="Straight Arrow Connector 87" o:spid="_x0000_s1026" type="#_x0000_t32" style="position:absolute;margin-left:158.2pt;margin-top:18.45pt;width:.8pt;height:72.6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" strokecolor="black [3200]" strokeweight=".5pt">
                <v:stroke endarrow="open" joinstyle="miter"/>
              </v:shape>
            </w:pict>
          </mc:Fallback>
        </mc:AlternateContent>
      </w:r>
    </w:p>
    <w:p w14:paraId="0BCCA8E7" w14:textId="71BA2EA9" w:rsidR="004A0F92" w:rsidRDefault="004A0F92" w:rsidP="004A0F92">
      <w:pPr>
        <w:jc w:val="center"/>
        <w:rPr>
          <w:b/>
          <w:sz w:val="32"/>
          <w:szCs w:val="16"/>
        </w:rPr>
      </w:pPr>
      <w:r>
        <w:rPr>
          <w:b/>
          <w:noProof/>
          <w:sz w:val="32"/>
          <w:szCs w:val="16"/>
          <w:lang w:bidi="hi-IN"/>
        </w:rPr>
        <mc:AlternateContent>
          <mc:Choice Requires="wps">
            <w:drawing>
              <wp:anchor distT="0" distB="0" distL="114300" distR="114300" simplePos="0" relativeHeight="251746304" behindDoc="0" locked="0" layoutInCell="1" allowOverlap="1" wp14:anchorId="5D8837FD" wp14:editId="3AAFE39D">
                <wp:simplePos x="0" y="0"/>
                <wp:positionH relativeFrom="column">
                  <wp:posOffset>-140335</wp:posOffset>
                </wp:positionH>
                <wp:positionV relativeFrom="paragraph">
                  <wp:posOffset>55880</wp:posOffset>
                </wp:positionV>
                <wp:extent cx="1129665" cy="284480"/>
                <wp:effectExtent l="0" t="0" r="0" b="1270"/>
                <wp:wrapNone/>
                <wp:docPr id="86" name="Text Box 86"/>
                <wp:cNvGraphicFramePr/>
                <a:graphic xmlns:a="http://schemas.openxmlformats.org/drawingml/2006/main">
                  <a:graphicData uri="http://schemas.microsoft.com/office/word/2010/wordprocessingShape">
                    <wps:wsp>
                      <wps:cNvSpPr txBox="1"/>
                      <wps:spPr>
                        <a:xfrm>
                          <a:off x="0" y="0"/>
                          <a:ext cx="1129665"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BFA0B" w14:textId="77777777" w:rsidR="004A0F92" w:rsidRDefault="004A0F92" w:rsidP="004A0F92">
                            <w:r>
                              <w:t>Database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837FD" id="Text Box 86" o:spid="_x0000_s1078" type="#_x0000_t202" style="position:absolute;left:0;text-align:left;margin-left:-11.05pt;margin-top:4.4pt;width:88.95pt;height:2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" fillcolor="white [3201]" stroked="f" strokeweight=".5pt">
                <v:textbox>
                  <w:txbxContent>
                    <w:p w14:paraId="580BFA0B" w14:textId="77777777" w:rsidR="004A0F92" w:rsidRDefault="004A0F92" w:rsidP="004A0F92">
                      <w:r>
                        <w:t>Database name</w:t>
                      </w:r>
                    </w:p>
                  </w:txbxContent>
                </v:textbox>
              </v:shape>
            </w:pict>
          </mc:Fallback>
        </mc:AlternateContent>
      </w:r>
      <w:r>
        <w:rPr>
          <w:b/>
          <w:noProof/>
          <w:sz w:val="32"/>
          <w:szCs w:val="16"/>
          <w:lang w:bidi="hi-IN"/>
        </w:rPr>
        <mc:AlternateContent>
          <mc:Choice Requires="wps">
            <w:drawing>
              <wp:anchor distT="0" distB="0" distL="114300" distR="114300" simplePos="0" relativeHeight="251727872" behindDoc="0" locked="0" layoutInCell="1" allowOverlap="1" wp14:anchorId="1017920B" wp14:editId="734A7800">
                <wp:simplePos x="0" y="0"/>
                <wp:positionH relativeFrom="column">
                  <wp:posOffset>3733800</wp:posOffset>
                </wp:positionH>
                <wp:positionV relativeFrom="paragraph">
                  <wp:posOffset>177165</wp:posOffset>
                </wp:positionV>
                <wp:extent cx="628650" cy="361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5E8467B6" w14:textId="77777777" w:rsidR="004A0F92" w:rsidRPr="00AE7A68" w:rsidRDefault="004A0F92" w:rsidP="004A0F92">
                            <w:pPr>
                              <w:rPr>
                                <w:b/>
                                <w:bCs/>
                                <w:sz w:val="24"/>
                                <w:szCs w:val="24"/>
                              </w:rPr>
                            </w:pPr>
                            <w:r w:rsidRPr="00AE7A68">
                              <w:rPr>
                                <w:b/>
                                <w:bCs/>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7920B" id="Rectangle 18" o:spid="_x0000_s1079" style="position:absolute;left:0;text-align:left;margin-left:294pt;margin-top:13.95pt;width:49.5pt;height: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" fillcolor="white [3201]" strokecolor="black [3200]" strokeweight="1pt">
                <v:textbox>
                  <w:txbxContent>
                    <w:p w14:paraId="5E8467B6" w14:textId="77777777" w:rsidR="004A0F92" w:rsidRPr="00AE7A68" w:rsidRDefault="004A0F92" w:rsidP="004A0F92">
                      <w:pPr>
                        <w:rPr>
                          <w:b/>
                          <w:bCs/>
                          <w:sz w:val="24"/>
                          <w:szCs w:val="24"/>
                        </w:rPr>
                      </w:pPr>
                      <w:r w:rsidRPr="00AE7A68">
                        <w:rPr>
                          <w:b/>
                          <w:bCs/>
                          <w:sz w:val="24"/>
                          <w:szCs w:val="24"/>
                        </w:rPr>
                        <w:t>id</w:t>
                      </w:r>
                    </w:p>
                  </w:txbxContent>
                </v:textbox>
              </v:rect>
            </w:pict>
          </mc:Fallback>
        </mc:AlternateContent>
      </w:r>
    </w:p>
    <w:p w14:paraId="4578502D" w14:textId="63CF9F62" w:rsidR="004A0F92" w:rsidRDefault="004A0F92"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29920" behindDoc="0" locked="0" layoutInCell="1" allowOverlap="1" wp14:anchorId="64C08C85" wp14:editId="5C213C84">
                <wp:simplePos x="0" y="0"/>
                <wp:positionH relativeFrom="column">
                  <wp:posOffset>3751580</wp:posOffset>
                </wp:positionH>
                <wp:positionV relativeFrom="paragraph">
                  <wp:posOffset>322580</wp:posOffset>
                </wp:positionV>
                <wp:extent cx="62865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188BAAA7" w14:textId="77777777" w:rsidR="004A0F92" w:rsidRPr="00AE7A68" w:rsidRDefault="004A0F92" w:rsidP="004A0F92">
                            <w:pPr>
                              <w:jc w:val="both"/>
                              <w:rPr>
                                <w:b/>
                                <w:bCs/>
                                <w:sz w:val="24"/>
                                <w:szCs w:val="24"/>
                              </w:rPr>
                            </w:pPr>
                            <w:r>
                              <w:rPr>
                                <w:b/>
                                <w:bCs/>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08C85" id="Rectangle 59" o:spid="_x0000_s1080" style="position:absolute;left:0;text-align:left;margin-left:295.4pt;margin-top:25.4pt;width:49.5pt;height: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" fillcolor="white [3201]" strokecolor="black [3200]" strokeweight="1pt">
                <v:textbox>
                  <w:txbxContent>
                    <w:p w14:paraId="188BAAA7" w14:textId="77777777" w:rsidR="004A0F92" w:rsidRPr="00AE7A68" w:rsidRDefault="004A0F92" w:rsidP="004A0F92">
                      <w:pPr>
                        <w:jc w:val="both"/>
                        <w:rPr>
                          <w:b/>
                          <w:bCs/>
                          <w:sz w:val="24"/>
                          <w:szCs w:val="24"/>
                        </w:rPr>
                      </w:pPr>
                      <w:r>
                        <w:rPr>
                          <w:b/>
                          <w:bCs/>
                          <w:sz w:val="24"/>
                          <w:szCs w:val="24"/>
                        </w:rPr>
                        <w:t>name</w:t>
                      </w:r>
                    </w:p>
                  </w:txbxContent>
                </v:textbox>
              </v:rect>
            </w:pict>
          </mc:Fallback>
        </mc:AlternateContent>
      </w:r>
      <w:r>
        <w:rPr>
          <w:b/>
          <w:noProof/>
          <w:sz w:val="32"/>
          <w:szCs w:val="16"/>
          <w:lang w:bidi="hi-IN"/>
        </w:rPr>
        <mc:AlternateContent>
          <mc:Choice Requires="wps">
            <w:drawing>
              <wp:anchor distT="0" distB="0" distL="114300" distR="114300" simplePos="0" relativeHeight="251728896" behindDoc="0" locked="0" layoutInCell="1" allowOverlap="1" wp14:anchorId="0CF88464" wp14:editId="64561A99">
                <wp:simplePos x="0" y="0"/>
                <wp:positionH relativeFrom="column">
                  <wp:posOffset>4060825</wp:posOffset>
                </wp:positionH>
                <wp:positionV relativeFrom="paragraph">
                  <wp:posOffset>178435</wp:posOffset>
                </wp:positionV>
                <wp:extent cx="0" cy="147955"/>
                <wp:effectExtent l="0" t="0" r="38100" b="23495"/>
                <wp:wrapNone/>
                <wp:docPr id="58" name="Straight Connector 58"/>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DA303" id="Straight Connector 5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5pt,14.05pt" to="319.7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" strokecolor="black [3200]" strokeweight="1pt">
                <v:stroke joinstyle="miter"/>
              </v:line>
            </w:pict>
          </mc:Fallback>
        </mc:AlternateContent>
      </w:r>
    </w:p>
    <w:p w14:paraId="33A8B945" w14:textId="3BE5392F" w:rsidR="004A0F92" w:rsidRDefault="004A0F92"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0944" behindDoc="0" locked="0" layoutInCell="1" allowOverlap="1" wp14:anchorId="0AEA8732" wp14:editId="64527B06">
                <wp:simplePos x="0" y="0"/>
                <wp:positionH relativeFrom="column">
                  <wp:posOffset>4063365</wp:posOffset>
                </wp:positionH>
                <wp:positionV relativeFrom="paragraph">
                  <wp:posOffset>317500</wp:posOffset>
                </wp:positionV>
                <wp:extent cx="0" cy="147955"/>
                <wp:effectExtent l="0" t="0" r="38100" b="23495"/>
                <wp:wrapNone/>
                <wp:docPr id="60" name="Straight Connector 6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11465" id="Straight Connector 6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25pt" to="319.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" strokecolor="black [3200]" strokeweight="1pt">
                <v:stroke joinstyle="miter"/>
              </v:line>
            </w:pict>
          </mc:Fallback>
        </mc:AlternateContent>
      </w:r>
    </w:p>
    <w:p w14:paraId="6AD86D9F" w14:textId="3A9FED17" w:rsidR="004A0F92" w:rsidRDefault="004A0F92"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1968" behindDoc="0" locked="0" layoutInCell="1" allowOverlap="1" wp14:anchorId="3803C243" wp14:editId="58BAB8DA">
                <wp:simplePos x="0" y="0"/>
                <wp:positionH relativeFrom="column">
                  <wp:posOffset>3676015</wp:posOffset>
                </wp:positionH>
                <wp:positionV relativeFrom="paragraph">
                  <wp:posOffset>96520</wp:posOffset>
                </wp:positionV>
                <wp:extent cx="795020" cy="361950"/>
                <wp:effectExtent l="0" t="0" r="24130" b="19050"/>
                <wp:wrapNone/>
                <wp:docPr id="61" name="Rectangle 61"/>
                <wp:cNvGraphicFramePr/>
                <a:graphic xmlns:a="http://schemas.openxmlformats.org/drawingml/2006/main">
                  <a:graphicData uri="http://schemas.microsoft.com/office/word/2010/wordprocessingShape">
                    <wps:wsp>
                      <wps:cNvSpPr/>
                      <wps:spPr>
                        <a:xfrm>
                          <a:off x="0" y="0"/>
                          <a:ext cx="79502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11E93F9" w14:textId="77777777" w:rsidR="004A0F92" w:rsidRPr="00AE7A68" w:rsidRDefault="004A0F92" w:rsidP="004A0F92">
                            <w:pPr>
                              <w:rPr>
                                <w:b/>
                                <w:bCs/>
                                <w:sz w:val="24"/>
                                <w:szCs w:val="24"/>
                              </w:rPr>
                            </w:pPr>
                            <w:r>
                              <w:rPr>
                                <w:b/>
                                <w:bCs/>
                                <w:sz w:val="24"/>
                                <w:szCs w:val="24"/>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3C243" id="Rectangle 61" o:spid="_x0000_s1081" style="position:absolute;left:0;text-align:left;margin-left:289.45pt;margin-top:7.6pt;width:62.6pt;height: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" fillcolor="white [3201]" strokecolor="black [3200]" strokeweight="1pt">
                <v:textbox>
                  <w:txbxContent>
                    <w:p w14:paraId="411E93F9" w14:textId="77777777" w:rsidR="004A0F92" w:rsidRPr="00AE7A68" w:rsidRDefault="004A0F92" w:rsidP="004A0F92">
                      <w:pPr>
                        <w:rPr>
                          <w:b/>
                          <w:bCs/>
                          <w:sz w:val="24"/>
                          <w:szCs w:val="24"/>
                        </w:rPr>
                      </w:pPr>
                      <w:r>
                        <w:rPr>
                          <w:b/>
                          <w:bCs/>
                          <w:sz w:val="24"/>
                          <w:szCs w:val="24"/>
                        </w:rPr>
                        <w:t>mobile</w:t>
                      </w:r>
                    </w:p>
                  </w:txbxContent>
                </v:textbox>
              </v:rect>
            </w:pict>
          </mc:Fallback>
        </mc:AlternateContent>
      </w:r>
    </w:p>
    <w:p w14:paraId="0BF259A3" w14:textId="75B62B9E" w:rsidR="004A0F92" w:rsidRDefault="004A0F92"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4016" behindDoc="0" locked="0" layoutInCell="1" allowOverlap="1" wp14:anchorId="4DAD3EC6" wp14:editId="7578A30C">
                <wp:simplePos x="0" y="0"/>
                <wp:positionH relativeFrom="column">
                  <wp:posOffset>3642360</wp:posOffset>
                </wp:positionH>
                <wp:positionV relativeFrom="paragraph">
                  <wp:posOffset>226695</wp:posOffset>
                </wp:positionV>
                <wp:extent cx="868680" cy="331470"/>
                <wp:effectExtent l="0" t="0" r="26670" b="11430"/>
                <wp:wrapNone/>
                <wp:docPr id="63" name="Rectangle 63"/>
                <wp:cNvGraphicFramePr/>
                <a:graphic xmlns:a="http://schemas.openxmlformats.org/drawingml/2006/main">
                  <a:graphicData uri="http://schemas.microsoft.com/office/word/2010/wordprocessingShape">
                    <wps:wsp>
                      <wps:cNvSpPr/>
                      <wps:spPr>
                        <a:xfrm>
                          <a:off x="0" y="0"/>
                          <a:ext cx="868680" cy="331470"/>
                        </a:xfrm>
                        <a:prstGeom prst="rect">
                          <a:avLst/>
                        </a:prstGeom>
                      </wps:spPr>
                      <wps:style>
                        <a:lnRef idx="2">
                          <a:schemeClr val="dk1"/>
                        </a:lnRef>
                        <a:fillRef idx="1">
                          <a:schemeClr val="lt1"/>
                        </a:fillRef>
                        <a:effectRef idx="0">
                          <a:schemeClr val="dk1"/>
                        </a:effectRef>
                        <a:fontRef idx="minor">
                          <a:schemeClr val="dk1"/>
                        </a:fontRef>
                      </wps:style>
                      <wps:txbx>
                        <w:txbxContent>
                          <w:p w14:paraId="4D1F7FFD" w14:textId="77777777" w:rsidR="004A0F92" w:rsidRPr="00AE7A68" w:rsidRDefault="004A0F92" w:rsidP="004A0F92">
                            <w:pPr>
                              <w:rPr>
                                <w:b/>
                                <w:bCs/>
                                <w:sz w:val="24"/>
                                <w:szCs w:val="24"/>
                              </w:rPr>
                            </w:pPr>
                            <w:r>
                              <w:rPr>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D3EC6" id="Rectangle 63" o:spid="_x0000_s1082" style="position:absolute;left:0;text-align:left;margin-left:286.8pt;margin-top:17.85pt;width:68.4pt;height:2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" fillcolor="white [3201]" strokecolor="black [3200]" strokeweight="1pt">
                <v:textbox>
                  <w:txbxContent>
                    <w:p w14:paraId="4D1F7FFD" w14:textId="77777777" w:rsidR="004A0F92" w:rsidRPr="00AE7A68" w:rsidRDefault="004A0F92" w:rsidP="004A0F92">
                      <w:pPr>
                        <w:rPr>
                          <w:b/>
                          <w:bCs/>
                          <w:sz w:val="24"/>
                          <w:szCs w:val="24"/>
                        </w:rPr>
                      </w:pPr>
                      <w:r>
                        <w:rPr>
                          <w:b/>
                          <w:bCs/>
                          <w:sz w:val="24"/>
                          <w:szCs w:val="24"/>
                        </w:rPr>
                        <w:t>password</w:t>
                      </w:r>
                    </w:p>
                  </w:txbxContent>
                </v:textbox>
              </v:rect>
            </w:pict>
          </mc:Fallback>
        </mc:AlternateContent>
      </w:r>
      <w:r w:rsidRPr="007B577F">
        <w:rPr>
          <w:b/>
          <w:noProof/>
          <w:sz w:val="32"/>
          <w:szCs w:val="16"/>
          <w:lang w:bidi="hi-IN"/>
        </w:rPr>
        <mc:AlternateContent>
          <mc:Choice Requires="wps">
            <w:drawing>
              <wp:anchor distT="0" distB="0" distL="114300" distR="114300" simplePos="0" relativeHeight="251732992" behindDoc="0" locked="0" layoutInCell="1" allowOverlap="1" wp14:anchorId="57B49905" wp14:editId="26BF342A">
                <wp:simplePos x="0" y="0"/>
                <wp:positionH relativeFrom="column">
                  <wp:posOffset>4063365</wp:posOffset>
                </wp:positionH>
                <wp:positionV relativeFrom="paragraph">
                  <wp:posOffset>86360</wp:posOffset>
                </wp:positionV>
                <wp:extent cx="0" cy="147955"/>
                <wp:effectExtent l="0" t="0" r="38100" b="23495"/>
                <wp:wrapNone/>
                <wp:docPr id="62" name="Straight Connector 6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30735" id="Straight Connector 6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6.8pt" to="319.9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" strokecolor="black [3200]" strokeweight="1pt">
                <v:stroke joinstyle="miter"/>
              </v:line>
            </w:pict>
          </mc:Fallback>
        </mc:AlternateContent>
      </w:r>
    </w:p>
    <w:p w14:paraId="6B6572D7" w14:textId="71C5911A" w:rsidR="004A0F92" w:rsidRDefault="005D53C1"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44256" behindDoc="0" locked="0" layoutInCell="1" allowOverlap="1" wp14:anchorId="02C1EF9E" wp14:editId="6345B6A5">
                <wp:simplePos x="0" y="0"/>
                <wp:positionH relativeFrom="column">
                  <wp:posOffset>3703320</wp:posOffset>
                </wp:positionH>
                <wp:positionV relativeFrom="paragraph">
                  <wp:posOffset>321945</wp:posOffset>
                </wp:positionV>
                <wp:extent cx="707390" cy="331470"/>
                <wp:effectExtent l="0" t="0" r="16510" b="11430"/>
                <wp:wrapNone/>
                <wp:docPr id="79" name="Rectangle 79"/>
                <wp:cNvGraphicFramePr/>
                <a:graphic xmlns:a="http://schemas.openxmlformats.org/drawingml/2006/main">
                  <a:graphicData uri="http://schemas.microsoft.com/office/word/2010/wordprocessingShape">
                    <wps:wsp>
                      <wps:cNvSpPr/>
                      <wps:spPr>
                        <a:xfrm>
                          <a:off x="0" y="0"/>
                          <a:ext cx="707390" cy="331470"/>
                        </a:xfrm>
                        <a:prstGeom prst="rect">
                          <a:avLst/>
                        </a:prstGeom>
                      </wps:spPr>
                      <wps:style>
                        <a:lnRef idx="2">
                          <a:schemeClr val="dk1"/>
                        </a:lnRef>
                        <a:fillRef idx="1">
                          <a:schemeClr val="lt1"/>
                        </a:fillRef>
                        <a:effectRef idx="0">
                          <a:schemeClr val="dk1"/>
                        </a:effectRef>
                        <a:fontRef idx="minor">
                          <a:schemeClr val="dk1"/>
                        </a:fontRef>
                      </wps:style>
                      <wps:txbx>
                        <w:txbxContent>
                          <w:p w14:paraId="4C7DE028" w14:textId="77777777" w:rsidR="004A0F92" w:rsidRPr="00AE7A68" w:rsidRDefault="004A0F92" w:rsidP="004A0F92">
                            <w:pPr>
                              <w:rPr>
                                <w:b/>
                                <w:bCs/>
                                <w:sz w:val="24"/>
                                <w:szCs w:val="24"/>
                              </w:rPr>
                            </w:pPr>
                            <w:r>
                              <w:rPr>
                                <w:b/>
                                <w:bCs/>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1EF9E" id="Rectangle 79" o:spid="_x0000_s1083" style="position:absolute;left:0;text-align:left;margin-left:291.6pt;margin-top:25.35pt;width:55.7pt;height:2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" fillcolor="white [3201]" strokecolor="black [3200]" strokeweight="1pt">
                <v:textbox>
                  <w:txbxContent>
                    <w:p w14:paraId="4C7DE028" w14:textId="77777777" w:rsidR="004A0F92" w:rsidRPr="00AE7A68" w:rsidRDefault="004A0F92" w:rsidP="004A0F92">
                      <w:pPr>
                        <w:rPr>
                          <w:b/>
                          <w:bCs/>
                          <w:sz w:val="24"/>
                          <w:szCs w:val="24"/>
                        </w:rPr>
                      </w:pPr>
                      <w:r>
                        <w:rPr>
                          <w:b/>
                          <w:bCs/>
                          <w:sz w:val="24"/>
                          <w:szCs w:val="24"/>
                        </w:rPr>
                        <w:t>address</w:t>
                      </w:r>
                    </w:p>
                  </w:txbxContent>
                </v:textbox>
              </v:rect>
            </w:pict>
          </mc:Fallback>
        </mc:AlternateContent>
      </w:r>
      <w:r w:rsidR="004A0F92" w:rsidRPr="007B577F">
        <w:rPr>
          <w:b/>
          <w:noProof/>
          <w:sz w:val="32"/>
          <w:szCs w:val="16"/>
          <w:lang w:bidi="hi-IN"/>
        </w:rPr>
        <mc:AlternateContent>
          <mc:Choice Requires="wps">
            <w:drawing>
              <wp:anchor distT="0" distB="0" distL="114300" distR="114300" simplePos="0" relativeHeight="251735040" behindDoc="0" locked="0" layoutInCell="1" allowOverlap="1" wp14:anchorId="6F34B597" wp14:editId="6AA0331B">
                <wp:simplePos x="0" y="0"/>
                <wp:positionH relativeFrom="column">
                  <wp:posOffset>4064000</wp:posOffset>
                </wp:positionH>
                <wp:positionV relativeFrom="paragraph">
                  <wp:posOffset>187960</wp:posOffset>
                </wp:positionV>
                <wp:extent cx="0" cy="147955"/>
                <wp:effectExtent l="0" t="0" r="38100" b="23495"/>
                <wp:wrapNone/>
                <wp:docPr id="64" name="Straight Connector 6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13979" id="Straight Connector 6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14.8pt" to="320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" strokecolor="black [3200]" strokeweight="1pt">
                <v:stroke joinstyle="miter"/>
              </v:line>
            </w:pict>
          </mc:Fallback>
        </mc:AlternateContent>
      </w:r>
    </w:p>
    <w:p w14:paraId="2DF39DE3" w14:textId="0B0C81C4" w:rsidR="004A0F92" w:rsidRDefault="004A0F92"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43232" behindDoc="0" locked="0" layoutInCell="1" allowOverlap="1" wp14:anchorId="3F7B7738" wp14:editId="151F8397">
                <wp:simplePos x="0" y="0"/>
                <wp:positionH relativeFrom="column">
                  <wp:posOffset>4068445</wp:posOffset>
                </wp:positionH>
                <wp:positionV relativeFrom="paragraph">
                  <wp:posOffset>260985</wp:posOffset>
                </wp:positionV>
                <wp:extent cx="0" cy="147955"/>
                <wp:effectExtent l="0" t="0" r="38100" b="23495"/>
                <wp:wrapNone/>
                <wp:docPr id="76" name="Straight Connector 76"/>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77A51" id="Straight Connector 7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35pt,20.55pt" to="320.3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" strokecolor="black [3200]" strokeweight="1pt">
                <v:stroke joinstyle="miter"/>
              </v:line>
            </w:pict>
          </mc:Fallback>
        </mc:AlternateContent>
      </w:r>
    </w:p>
    <w:p w14:paraId="75FCEA00" w14:textId="3B6DC721" w:rsidR="004A0F92" w:rsidRDefault="005D53C1"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42208" behindDoc="0" locked="0" layoutInCell="1" allowOverlap="1" wp14:anchorId="678FB448" wp14:editId="6FA983E6">
                <wp:simplePos x="0" y="0"/>
                <wp:positionH relativeFrom="column">
                  <wp:posOffset>4065905</wp:posOffset>
                </wp:positionH>
                <wp:positionV relativeFrom="paragraph">
                  <wp:posOffset>316230</wp:posOffset>
                </wp:positionV>
                <wp:extent cx="0" cy="147955"/>
                <wp:effectExtent l="0" t="0" r="38100" b="23495"/>
                <wp:wrapNone/>
                <wp:docPr id="74" name="Straight Connector 7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301DC" id="Straight Connector 7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5pt,24.9pt" to="320.1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" strokecolor="black [3200]" strokeweight="1pt">
                <v:stroke joinstyle="miter"/>
              </v:line>
            </w:pict>
          </mc:Fallback>
        </mc:AlternateContent>
      </w:r>
      <w:r w:rsidRPr="007B577F">
        <w:rPr>
          <w:b/>
          <w:noProof/>
          <w:sz w:val="32"/>
          <w:szCs w:val="16"/>
          <w:lang w:bidi="hi-IN"/>
        </w:rPr>
        <mc:AlternateContent>
          <mc:Choice Requires="wps">
            <w:drawing>
              <wp:anchor distT="0" distB="0" distL="114300" distR="114300" simplePos="0" relativeHeight="251741184" behindDoc="0" locked="0" layoutInCell="1" allowOverlap="1" wp14:anchorId="03B3A8B4" wp14:editId="7D7D1E18">
                <wp:simplePos x="0" y="0"/>
                <wp:positionH relativeFrom="column">
                  <wp:posOffset>3749040</wp:posOffset>
                </wp:positionH>
                <wp:positionV relativeFrom="paragraph">
                  <wp:posOffset>36195</wp:posOffset>
                </wp:positionV>
                <wp:extent cx="628650" cy="2857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6286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140D30CE" w14:textId="77777777" w:rsidR="004A0F92" w:rsidRPr="00AE7A68" w:rsidRDefault="004A0F92" w:rsidP="004A0F92">
                            <w:pPr>
                              <w:rPr>
                                <w:b/>
                                <w:bCs/>
                                <w:sz w:val="24"/>
                                <w:szCs w:val="24"/>
                              </w:rPr>
                            </w:pPr>
                            <w:r>
                              <w:rPr>
                                <w:b/>
                                <w:bCs/>
                                <w:sz w:val="24"/>
                                <w:szCs w:val="24"/>
                              </w:rP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A8B4" id="Rectangle 73" o:spid="_x0000_s1084" style="position:absolute;left:0;text-align:left;margin-left:295.2pt;margin-top:2.85pt;width:49.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" fillcolor="white [3201]" strokecolor="black [3200]" strokeweight="1pt">
                <v:textbox>
                  <w:txbxContent>
                    <w:p w14:paraId="140D30CE" w14:textId="77777777" w:rsidR="004A0F92" w:rsidRPr="00AE7A68" w:rsidRDefault="004A0F92" w:rsidP="004A0F92">
                      <w:pPr>
                        <w:rPr>
                          <w:b/>
                          <w:bCs/>
                          <w:sz w:val="24"/>
                          <w:szCs w:val="24"/>
                        </w:rPr>
                      </w:pPr>
                      <w:r>
                        <w:rPr>
                          <w:b/>
                          <w:bCs/>
                          <w:sz w:val="24"/>
                          <w:szCs w:val="24"/>
                        </w:rPr>
                        <w:t>photo</w:t>
                      </w:r>
                    </w:p>
                  </w:txbxContent>
                </v:textbox>
              </v:rect>
            </w:pict>
          </mc:Fallback>
        </mc:AlternateContent>
      </w:r>
    </w:p>
    <w:p w14:paraId="02A9E85B" w14:textId="151B81A1" w:rsidR="004A0F92" w:rsidRDefault="005D53C1"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9136" behindDoc="0" locked="0" layoutInCell="1" allowOverlap="1" wp14:anchorId="5D66B8CD" wp14:editId="1F12E949">
                <wp:simplePos x="0" y="0"/>
                <wp:positionH relativeFrom="column">
                  <wp:posOffset>3749040</wp:posOffset>
                </wp:positionH>
                <wp:positionV relativeFrom="paragraph">
                  <wp:posOffset>106045</wp:posOffset>
                </wp:positionV>
                <wp:extent cx="628650" cy="274320"/>
                <wp:effectExtent l="0" t="0" r="19050" b="11430"/>
                <wp:wrapNone/>
                <wp:docPr id="71" name="Rectangle 71"/>
                <wp:cNvGraphicFramePr/>
                <a:graphic xmlns:a="http://schemas.openxmlformats.org/drawingml/2006/main">
                  <a:graphicData uri="http://schemas.microsoft.com/office/word/2010/wordprocessingShape">
                    <wps:wsp>
                      <wps:cNvSpPr/>
                      <wps:spPr>
                        <a:xfrm>
                          <a:off x="0" y="0"/>
                          <a:ext cx="62865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5916133F" w14:textId="77777777" w:rsidR="004A0F92" w:rsidRPr="00AE7A68" w:rsidRDefault="004A0F92" w:rsidP="004A0F92">
                            <w:pPr>
                              <w:rPr>
                                <w:b/>
                                <w:bCs/>
                                <w:sz w:val="24"/>
                                <w:szCs w:val="24"/>
                              </w:rPr>
                            </w:pPr>
                            <w:r>
                              <w:rPr>
                                <w:b/>
                                <w:bCs/>
                                <w:sz w:val="24"/>
                                <w:szCs w:val="24"/>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6B8CD" id="Rectangle 71" o:spid="_x0000_s1085" style="position:absolute;left:0;text-align:left;margin-left:295.2pt;margin-top:8.35pt;width:49.5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" fillcolor="white [3201]" strokecolor="black [3200]" strokeweight="1pt">
                <v:textbox>
                  <w:txbxContent>
                    <w:p w14:paraId="5916133F" w14:textId="77777777" w:rsidR="004A0F92" w:rsidRPr="00AE7A68" w:rsidRDefault="004A0F92" w:rsidP="004A0F92">
                      <w:pPr>
                        <w:rPr>
                          <w:b/>
                          <w:bCs/>
                          <w:sz w:val="24"/>
                          <w:szCs w:val="24"/>
                        </w:rPr>
                      </w:pPr>
                      <w:r>
                        <w:rPr>
                          <w:b/>
                          <w:bCs/>
                          <w:sz w:val="24"/>
                          <w:szCs w:val="24"/>
                        </w:rPr>
                        <w:t>role</w:t>
                      </w:r>
                    </w:p>
                  </w:txbxContent>
                </v:textbox>
              </v:rect>
            </w:pict>
          </mc:Fallback>
        </mc:AlternateContent>
      </w:r>
      <w:r w:rsidR="004A0F92" w:rsidRPr="00CE3124">
        <w:rPr>
          <w:b/>
          <w:noProof/>
          <w:sz w:val="32"/>
          <w:szCs w:val="16"/>
          <w:lang w:bidi="hi-IN"/>
        </w:rPr>
        <mc:AlternateContent>
          <mc:Choice Requires="wps">
            <w:drawing>
              <wp:anchor distT="0" distB="0" distL="114300" distR="114300" simplePos="0" relativeHeight="251750400" behindDoc="0" locked="0" layoutInCell="1" allowOverlap="1" wp14:anchorId="2AEEA07C" wp14:editId="1650B87B">
                <wp:simplePos x="0" y="0"/>
                <wp:positionH relativeFrom="column">
                  <wp:posOffset>1708030</wp:posOffset>
                </wp:positionH>
                <wp:positionV relativeFrom="paragraph">
                  <wp:posOffset>32109</wp:posOffset>
                </wp:positionV>
                <wp:extent cx="526212" cy="284480"/>
                <wp:effectExtent l="0" t="0" r="7620" b="1270"/>
                <wp:wrapNone/>
                <wp:docPr id="90" name="Text Box 90"/>
                <wp:cNvGraphicFramePr/>
                <a:graphic xmlns:a="http://schemas.openxmlformats.org/drawingml/2006/main">
                  <a:graphicData uri="http://schemas.microsoft.com/office/word/2010/wordprocessingShape">
                    <wps:wsp>
                      <wps:cNvSpPr txBox="1"/>
                      <wps:spPr>
                        <a:xfrm>
                          <a:off x="0" y="0"/>
                          <a:ext cx="526212"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D2B82" w14:textId="77777777" w:rsidR="004A0F92" w:rsidRDefault="004A0F92" w:rsidP="004A0F92">
                            <w:r>
                              <w:t>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EA07C" id="Text Box 90" o:spid="_x0000_s1086" type="#_x0000_t202" style="position:absolute;left:0;text-align:left;margin-left:134.5pt;margin-top:2.55pt;width:41.45pt;height:2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" fillcolor="white [3201]" stroked="f" strokeweight=".5pt">
                <v:textbox>
                  <w:txbxContent>
                    <w:p w14:paraId="3EED2B82" w14:textId="77777777" w:rsidR="004A0F92" w:rsidRDefault="004A0F92" w:rsidP="004A0F92">
                      <w:r>
                        <w:t>Fields</w:t>
                      </w:r>
                    </w:p>
                  </w:txbxContent>
                </v:textbox>
              </v:shape>
            </w:pict>
          </mc:Fallback>
        </mc:AlternateContent>
      </w:r>
      <w:r w:rsidR="004A0F92">
        <w:rPr>
          <w:b/>
          <w:noProof/>
          <w:sz w:val="32"/>
          <w:szCs w:val="16"/>
          <w:lang w:bidi="hi-IN"/>
        </w:rPr>
        <mc:AlternateContent>
          <mc:Choice Requires="wps">
            <w:drawing>
              <wp:anchor distT="0" distB="0" distL="114300" distR="114300" simplePos="0" relativeHeight="251749376" behindDoc="0" locked="0" layoutInCell="1" allowOverlap="1" wp14:anchorId="6101F0CA" wp14:editId="227F700B">
                <wp:simplePos x="0" y="0"/>
                <wp:positionH relativeFrom="column">
                  <wp:posOffset>2002221</wp:posOffset>
                </wp:positionH>
                <wp:positionV relativeFrom="paragraph">
                  <wp:posOffset>158531</wp:posOffset>
                </wp:positionV>
                <wp:extent cx="1434662" cy="0"/>
                <wp:effectExtent l="0" t="76200" r="13335" b="114300"/>
                <wp:wrapNone/>
                <wp:docPr id="89" name="Straight Arrow Connector 89"/>
                <wp:cNvGraphicFramePr/>
                <a:graphic xmlns:a="http://schemas.openxmlformats.org/drawingml/2006/main">
                  <a:graphicData uri="http://schemas.microsoft.com/office/word/2010/wordprocessingShape">
                    <wps:wsp>
                      <wps:cNvCnPr/>
                      <wps:spPr>
                        <a:xfrm>
                          <a:off x="0" y="0"/>
                          <a:ext cx="14346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3D842" id="Straight Arrow Connector 89" o:spid="_x0000_s1026" type="#_x0000_t32" style="position:absolute;margin-left:157.65pt;margin-top:12.5pt;width:112.9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" strokecolor="black [3200]" strokeweight=".5pt">
                <v:stroke endarrow="open" joinstyle="miter"/>
              </v:shape>
            </w:pict>
          </mc:Fallback>
        </mc:AlternateContent>
      </w:r>
    </w:p>
    <w:p w14:paraId="4B43A354" w14:textId="2BB672F1" w:rsidR="004A0F92" w:rsidRDefault="005D53C1"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7088" behindDoc="0" locked="0" layoutInCell="1" allowOverlap="1" wp14:anchorId="0DFA16BD" wp14:editId="0ABE7BA8">
                <wp:simplePos x="0" y="0"/>
                <wp:positionH relativeFrom="column">
                  <wp:posOffset>3734435</wp:posOffset>
                </wp:positionH>
                <wp:positionV relativeFrom="paragraph">
                  <wp:posOffset>145415</wp:posOffset>
                </wp:positionV>
                <wp:extent cx="628650" cy="3619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2BAAE8FA" w14:textId="77777777" w:rsidR="004A0F92" w:rsidRPr="00AE7A68" w:rsidRDefault="004A0F92" w:rsidP="004A0F92">
                            <w:pPr>
                              <w:rPr>
                                <w:b/>
                                <w:bCs/>
                                <w:sz w:val="24"/>
                                <w:szCs w:val="24"/>
                              </w:rPr>
                            </w:pPr>
                            <w:r>
                              <w:rPr>
                                <w:b/>
                                <w:bCs/>
                                <w:sz w:val="24"/>
                                <w:szCs w:val="24"/>
                              </w:rPr>
                              <w:t>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16BD" id="Rectangle 69" o:spid="_x0000_s1087" style="position:absolute;left:0;text-align:left;margin-left:294.05pt;margin-top:11.45pt;width:49.5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" fillcolor="white [3201]" strokecolor="black [3200]" strokeweight="1pt">
                <v:textbox>
                  <w:txbxContent>
                    <w:p w14:paraId="2BAAE8FA" w14:textId="77777777" w:rsidR="004A0F92" w:rsidRPr="00AE7A68" w:rsidRDefault="004A0F92" w:rsidP="004A0F92">
                      <w:pPr>
                        <w:rPr>
                          <w:b/>
                          <w:bCs/>
                          <w:sz w:val="24"/>
                          <w:szCs w:val="24"/>
                        </w:rPr>
                      </w:pPr>
                      <w:r>
                        <w:rPr>
                          <w:b/>
                          <w:bCs/>
                          <w:sz w:val="24"/>
                          <w:szCs w:val="24"/>
                        </w:rPr>
                        <w:t>votes</w:t>
                      </w:r>
                    </w:p>
                  </w:txbxContent>
                </v:textbox>
              </v:rect>
            </w:pict>
          </mc:Fallback>
        </mc:AlternateContent>
      </w:r>
      <w:r w:rsidR="004A0F92" w:rsidRPr="007B577F">
        <w:rPr>
          <w:b/>
          <w:noProof/>
          <w:sz w:val="32"/>
          <w:szCs w:val="16"/>
          <w:lang w:bidi="hi-IN"/>
        </w:rPr>
        <mc:AlternateContent>
          <mc:Choice Requires="wps">
            <w:drawing>
              <wp:anchor distT="0" distB="0" distL="114300" distR="114300" simplePos="0" relativeHeight="251740160" behindDoc="0" locked="0" layoutInCell="1" allowOverlap="1" wp14:anchorId="2ABEBBC6" wp14:editId="519A8956">
                <wp:simplePos x="0" y="0"/>
                <wp:positionH relativeFrom="column">
                  <wp:posOffset>4060825</wp:posOffset>
                </wp:positionH>
                <wp:positionV relativeFrom="paragraph">
                  <wp:posOffset>18415</wp:posOffset>
                </wp:positionV>
                <wp:extent cx="0" cy="147955"/>
                <wp:effectExtent l="0" t="0" r="38100" b="23495"/>
                <wp:wrapNone/>
                <wp:docPr id="72" name="Straight Connector 7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9B0EE" id="Straight Connector 7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5pt,1.45pt" to="31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" strokecolor="black [3200]" strokeweight="1pt">
                <v:stroke joinstyle="miter"/>
              </v:line>
            </w:pict>
          </mc:Fallback>
        </mc:AlternateContent>
      </w:r>
    </w:p>
    <w:p w14:paraId="7CDDB72A" w14:textId="1FD419D6" w:rsidR="004A0F92" w:rsidRDefault="005D53C1" w:rsidP="004A0F92">
      <w:pPr>
        <w:jc w:val="center"/>
        <w:rPr>
          <w:b/>
          <w:sz w:val="32"/>
          <w:szCs w:val="16"/>
        </w:rPr>
      </w:pPr>
      <w:r w:rsidRPr="007B577F">
        <w:rPr>
          <w:b/>
          <w:noProof/>
          <w:sz w:val="32"/>
          <w:szCs w:val="16"/>
          <w:lang w:bidi="hi-IN"/>
        </w:rPr>
        <mc:AlternateContent>
          <mc:Choice Requires="wps">
            <w:drawing>
              <wp:anchor distT="0" distB="0" distL="114300" distR="114300" simplePos="0" relativeHeight="251736064" behindDoc="0" locked="0" layoutInCell="1" allowOverlap="1" wp14:anchorId="151A8887" wp14:editId="698AA129">
                <wp:simplePos x="0" y="0"/>
                <wp:positionH relativeFrom="column">
                  <wp:posOffset>3750310</wp:posOffset>
                </wp:positionH>
                <wp:positionV relativeFrom="paragraph">
                  <wp:posOffset>288290</wp:posOffset>
                </wp:positionV>
                <wp:extent cx="628650" cy="3619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56B894FD" w14:textId="77777777" w:rsidR="004A0F92" w:rsidRPr="00AE7A68" w:rsidRDefault="004A0F92" w:rsidP="004A0F92">
                            <w:pPr>
                              <w:rPr>
                                <w:b/>
                                <w:bCs/>
                                <w:sz w:val="24"/>
                                <w:szCs w:val="24"/>
                              </w:rPr>
                            </w:pPr>
                            <w:r>
                              <w:rPr>
                                <w:b/>
                                <w:bCs/>
                                <w:sz w:val="24"/>
                                <w:szCs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A8887" id="Rectangle 67" o:spid="_x0000_s1088" style="position:absolute;left:0;text-align:left;margin-left:295.3pt;margin-top:22.7pt;width:49.5pt;height: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" fillcolor="white [3201]" strokecolor="black [3200]" strokeweight="1pt">
                <v:textbox>
                  <w:txbxContent>
                    <w:p w14:paraId="56B894FD" w14:textId="77777777" w:rsidR="004A0F92" w:rsidRPr="00AE7A68" w:rsidRDefault="004A0F92" w:rsidP="004A0F92">
                      <w:pPr>
                        <w:rPr>
                          <w:b/>
                          <w:bCs/>
                          <w:sz w:val="24"/>
                          <w:szCs w:val="24"/>
                        </w:rPr>
                      </w:pPr>
                      <w:r>
                        <w:rPr>
                          <w:b/>
                          <w:bCs/>
                          <w:sz w:val="24"/>
                          <w:szCs w:val="24"/>
                        </w:rPr>
                        <w:t>status</w:t>
                      </w:r>
                    </w:p>
                  </w:txbxContent>
                </v:textbox>
              </v:rect>
            </w:pict>
          </mc:Fallback>
        </mc:AlternateContent>
      </w:r>
      <w:r w:rsidR="004A0F92" w:rsidRPr="007B577F">
        <w:rPr>
          <w:b/>
          <w:noProof/>
          <w:sz w:val="32"/>
          <w:szCs w:val="16"/>
          <w:lang w:bidi="hi-IN"/>
        </w:rPr>
        <mc:AlternateContent>
          <mc:Choice Requires="wps">
            <w:drawing>
              <wp:anchor distT="0" distB="0" distL="114300" distR="114300" simplePos="0" relativeHeight="251738112" behindDoc="0" locked="0" layoutInCell="1" allowOverlap="1" wp14:anchorId="7C1AA1CB" wp14:editId="31D29BC3">
                <wp:simplePos x="0" y="0"/>
                <wp:positionH relativeFrom="column">
                  <wp:posOffset>4063365</wp:posOffset>
                </wp:positionH>
                <wp:positionV relativeFrom="paragraph">
                  <wp:posOffset>155575</wp:posOffset>
                </wp:positionV>
                <wp:extent cx="0" cy="147955"/>
                <wp:effectExtent l="0" t="0" r="38100" b="23495"/>
                <wp:wrapNone/>
                <wp:docPr id="70" name="Straight Connector 7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F5B99" id="Straight Connector 7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2.25pt" to="319.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" strokecolor="black [3200]" strokeweight="1pt">
                <v:stroke joinstyle="miter"/>
              </v:line>
            </w:pict>
          </mc:Fallback>
        </mc:AlternateContent>
      </w:r>
    </w:p>
    <w:p w14:paraId="60C8BB72" w14:textId="43514515" w:rsidR="004A0F92" w:rsidRPr="001833A8" w:rsidRDefault="004A0F92" w:rsidP="004A0F92">
      <w:pPr>
        <w:jc w:val="center"/>
        <w:rPr>
          <w:b/>
          <w:sz w:val="32"/>
          <w:szCs w:val="16"/>
        </w:rPr>
      </w:pPr>
    </w:p>
    <w:p w14:paraId="4CD83AFC" w14:textId="00F988FE" w:rsidR="004A0F92" w:rsidRDefault="004A0F92" w:rsidP="00C03816">
      <w:pPr>
        <w:pStyle w:val="ListParagraph"/>
        <w:spacing w:after="200" w:line="276" w:lineRule="auto"/>
        <w:rPr>
          <w:rFonts w:ascii="Bookman Old Style" w:hAnsi="Bookman Old Style" w:cstheme="minorHAnsi"/>
          <w:sz w:val="32"/>
          <w:szCs w:val="32"/>
        </w:rPr>
      </w:pPr>
    </w:p>
    <w:p w14:paraId="00092250" w14:textId="797606B7" w:rsidR="005D53C1" w:rsidRDefault="005D53C1" w:rsidP="00C03816">
      <w:pPr>
        <w:pStyle w:val="ListParagraph"/>
        <w:spacing w:after="200" w:line="276" w:lineRule="auto"/>
        <w:rPr>
          <w:rFonts w:ascii="Bookman Old Style" w:hAnsi="Bookman Old Style" w:cstheme="minorHAnsi"/>
          <w:sz w:val="32"/>
          <w:szCs w:val="32"/>
        </w:rPr>
      </w:pPr>
    </w:p>
    <w:p w14:paraId="3FEC93E6" w14:textId="71F2C43B" w:rsidR="005D53C1" w:rsidRDefault="005D53C1" w:rsidP="00C03816">
      <w:pPr>
        <w:pStyle w:val="ListParagraph"/>
        <w:spacing w:after="200" w:line="276" w:lineRule="auto"/>
        <w:rPr>
          <w:rFonts w:ascii="Bookman Old Style" w:hAnsi="Bookman Old Style" w:cstheme="minorHAnsi"/>
          <w:sz w:val="32"/>
          <w:szCs w:val="32"/>
        </w:rPr>
      </w:pPr>
    </w:p>
    <w:p w14:paraId="095EF7EF" w14:textId="1B5A3FE7" w:rsidR="005D53C1" w:rsidRDefault="005D53C1" w:rsidP="00C03816">
      <w:pPr>
        <w:pStyle w:val="ListParagraph"/>
        <w:spacing w:after="200" w:line="276" w:lineRule="auto"/>
        <w:rPr>
          <w:rFonts w:ascii="Bookman Old Style" w:hAnsi="Bookman Old Style" w:cstheme="minorHAnsi"/>
          <w:sz w:val="32"/>
          <w:szCs w:val="32"/>
        </w:rPr>
      </w:pPr>
    </w:p>
    <w:p w14:paraId="1E126875" w14:textId="77777777" w:rsidR="005D53C1" w:rsidRPr="005D53C1" w:rsidRDefault="005D53C1" w:rsidP="005D53C1">
      <w:pPr>
        <w:rPr>
          <w:rFonts w:ascii="Bookman Old Style" w:hAnsi="Bookman Old Style"/>
          <w:b/>
          <w:sz w:val="32"/>
          <w:szCs w:val="16"/>
        </w:rPr>
      </w:pPr>
      <w:r w:rsidRPr="005D53C1">
        <w:rPr>
          <w:rFonts w:ascii="Bookman Old Style" w:hAnsi="Bookman Old Style"/>
          <w:b/>
          <w:sz w:val="32"/>
          <w:szCs w:val="16"/>
        </w:rPr>
        <w:lastRenderedPageBreak/>
        <w:t>How to create database, table, and fields</w:t>
      </w:r>
    </w:p>
    <w:p w14:paraId="433E21CD"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Open XAMPP application.</w:t>
      </w:r>
    </w:p>
    <w:p w14:paraId="41A39262"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Click on </w:t>
      </w:r>
      <w:r w:rsidRPr="005D53C1">
        <w:rPr>
          <w:rFonts w:ascii="Bookman Old Style" w:hAnsi="Bookman Old Style"/>
          <w:b/>
          <w:i/>
          <w:iCs/>
          <w:sz w:val="32"/>
          <w:szCs w:val="16"/>
        </w:rPr>
        <w:t>Start</w:t>
      </w:r>
      <w:r w:rsidRPr="005D53C1">
        <w:rPr>
          <w:rFonts w:ascii="Bookman Old Style" w:hAnsi="Bookman Old Style"/>
          <w:bCs/>
          <w:sz w:val="32"/>
          <w:szCs w:val="16"/>
        </w:rPr>
        <w:t xml:space="preserve"> button right next to MySQL module.</w:t>
      </w:r>
    </w:p>
    <w:p w14:paraId="3B339C6F"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Click on </w:t>
      </w:r>
      <w:r w:rsidRPr="005D53C1">
        <w:rPr>
          <w:rFonts w:ascii="Bookman Old Style" w:hAnsi="Bookman Old Style"/>
          <w:b/>
          <w:i/>
          <w:iCs/>
          <w:sz w:val="32"/>
          <w:szCs w:val="16"/>
        </w:rPr>
        <w:t>Admin</w:t>
      </w:r>
      <w:r w:rsidRPr="005D53C1">
        <w:rPr>
          <w:rFonts w:ascii="Bookman Old Style" w:hAnsi="Bookman Old Style"/>
          <w:bCs/>
          <w:sz w:val="32"/>
          <w:szCs w:val="16"/>
        </w:rPr>
        <w:t xml:space="preserve"> button next to </w:t>
      </w:r>
      <w:r w:rsidRPr="005D53C1">
        <w:rPr>
          <w:rFonts w:ascii="Bookman Old Style" w:hAnsi="Bookman Old Style"/>
          <w:b/>
          <w:i/>
          <w:iCs/>
          <w:sz w:val="32"/>
          <w:szCs w:val="16"/>
        </w:rPr>
        <w:t>Start</w:t>
      </w:r>
      <w:r w:rsidRPr="005D53C1">
        <w:rPr>
          <w:rFonts w:ascii="Bookman Old Style" w:hAnsi="Bookman Old Style"/>
          <w:bCs/>
          <w:sz w:val="32"/>
          <w:szCs w:val="16"/>
        </w:rPr>
        <w:t xml:space="preserve"> button on MySQL module.</w:t>
      </w:r>
    </w:p>
    <w:p w14:paraId="46051834" w14:textId="6650794C"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You’ll see </w:t>
      </w:r>
      <w:r w:rsidR="007105B4" w:rsidRPr="005D53C1">
        <w:rPr>
          <w:rFonts w:ascii="Bookman Old Style" w:hAnsi="Bookman Old Style"/>
          <w:b/>
          <w:i/>
          <w:iCs/>
          <w:sz w:val="32"/>
          <w:szCs w:val="16"/>
        </w:rPr>
        <w:t>phpMyAdmin</w:t>
      </w:r>
      <w:r w:rsidRPr="005D53C1">
        <w:rPr>
          <w:rFonts w:ascii="Bookman Old Style" w:hAnsi="Bookman Old Style"/>
          <w:b/>
          <w:i/>
          <w:iCs/>
          <w:sz w:val="32"/>
          <w:szCs w:val="16"/>
        </w:rPr>
        <w:t xml:space="preserve"> </w:t>
      </w:r>
      <w:r w:rsidRPr="005D53C1">
        <w:rPr>
          <w:rFonts w:ascii="Bookman Old Style" w:hAnsi="Bookman Old Style"/>
          <w:bCs/>
          <w:sz w:val="32"/>
          <w:szCs w:val="16"/>
        </w:rPr>
        <w:t xml:space="preserve">panel opened browser. There is a list of default databases on left hand side. </w:t>
      </w:r>
      <w:r w:rsidR="007105B4" w:rsidRPr="005D53C1">
        <w:rPr>
          <w:rFonts w:ascii="Bookman Old Style" w:hAnsi="Bookman Old Style"/>
          <w:bCs/>
          <w:sz w:val="32"/>
          <w:szCs w:val="16"/>
        </w:rPr>
        <w:t>So,</w:t>
      </w:r>
      <w:r w:rsidRPr="005D53C1">
        <w:rPr>
          <w:rFonts w:ascii="Bookman Old Style" w:hAnsi="Bookman Old Style"/>
          <w:bCs/>
          <w:sz w:val="32"/>
          <w:szCs w:val="16"/>
        </w:rPr>
        <w:t xml:space="preserve"> click on </w:t>
      </w:r>
      <w:r w:rsidRPr="005D53C1">
        <w:rPr>
          <w:rFonts w:ascii="Bookman Old Style" w:hAnsi="Bookman Old Style"/>
          <w:b/>
          <w:i/>
          <w:iCs/>
          <w:sz w:val="32"/>
          <w:szCs w:val="16"/>
        </w:rPr>
        <w:t>New</w:t>
      </w:r>
      <w:r w:rsidRPr="005D53C1">
        <w:rPr>
          <w:rFonts w:ascii="Bookman Old Style" w:hAnsi="Bookman Old Style"/>
          <w:bCs/>
          <w:sz w:val="32"/>
          <w:szCs w:val="16"/>
        </w:rPr>
        <w:t xml:space="preserve">, give the name XYZ, and click on </w:t>
      </w:r>
      <w:r w:rsidRPr="005D53C1">
        <w:rPr>
          <w:rFonts w:ascii="Bookman Old Style" w:hAnsi="Bookman Old Style"/>
          <w:b/>
          <w:i/>
          <w:iCs/>
          <w:sz w:val="32"/>
          <w:szCs w:val="16"/>
        </w:rPr>
        <w:t>Create</w:t>
      </w:r>
      <w:r w:rsidRPr="005D53C1">
        <w:rPr>
          <w:rFonts w:ascii="Bookman Old Style" w:hAnsi="Bookman Old Style"/>
          <w:bCs/>
          <w:sz w:val="32"/>
          <w:szCs w:val="16"/>
        </w:rPr>
        <w:t>.</w:t>
      </w:r>
      <w:r w:rsidRPr="005D53C1">
        <w:rPr>
          <w:rFonts w:ascii="Bookman Old Style" w:hAnsi="Bookman Old Style"/>
          <w:b/>
          <w:i/>
          <w:iCs/>
          <w:sz w:val="32"/>
          <w:szCs w:val="16"/>
        </w:rPr>
        <w:t xml:space="preserve">  </w:t>
      </w:r>
    </w:p>
    <w:p w14:paraId="4C7E607A"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New database in created with the name of XYZ. Now inside XYZ database, there is an option </w:t>
      </w:r>
      <w:r w:rsidRPr="005D53C1">
        <w:rPr>
          <w:rFonts w:ascii="Bookman Old Style" w:hAnsi="Bookman Old Style"/>
          <w:b/>
          <w:i/>
          <w:iCs/>
          <w:sz w:val="32"/>
          <w:szCs w:val="16"/>
        </w:rPr>
        <w:t>New</w:t>
      </w:r>
      <w:r w:rsidRPr="005D53C1">
        <w:rPr>
          <w:rFonts w:ascii="Bookman Old Style" w:hAnsi="Bookman Old Style"/>
          <w:bCs/>
          <w:sz w:val="32"/>
          <w:szCs w:val="16"/>
        </w:rPr>
        <w:t xml:space="preserve"> to create tables.</w:t>
      </w:r>
    </w:p>
    <w:p w14:paraId="2747FD24"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Click on </w:t>
      </w:r>
      <w:r w:rsidRPr="005D53C1">
        <w:rPr>
          <w:rFonts w:ascii="Bookman Old Style" w:hAnsi="Bookman Old Style"/>
          <w:b/>
          <w:i/>
          <w:iCs/>
          <w:sz w:val="32"/>
          <w:szCs w:val="16"/>
        </w:rPr>
        <w:t>New</w:t>
      </w:r>
      <w:r w:rsidRPr="005D53C1">
        <w:rPr>
          <w:rFonts w:ascii="Bookman Old Style" w:hAnsi="Bookman Old Style"/>
          <w:bCs/>
          <w:sz w:val="32"/>
          <w:szCs w:val="16"/>
        </w:rPr>
        <w:t xml:space="preserve"> and you’ll see option to add table name on top and below it the names of fields.</w:t>
      </w:r>
    </w:p>
    <w:p w14:paraId="0FC7193C"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 xml:space="preserve">Now add fields inside table like name, email, mobile, etc. </w:t>
      </w:r>
    </w:p>
    <w:p w14:paraId="641FCD64" w14:textId="77777777" w:rsidR="005D53C1" w:rsidRPr="005D53C1" w:rsidRDefault="005D53C1" w:rsidP="007C50E7">
      <w:pPr>
        <w:pStyle w:val="ListParagraph"/>
        <w:numPr>
          <w:ilvl w:val="0"/>
          <w:numId w:val="16"/>
        </w:numPr>
        <w:spacing w:after="200" w:line="276" w:lineRule="auto"/>
        <w:rPr>
          <w:rFonts w:ascii="Bookman Old Style" w:hAnsi="Bookman Old Style"/>
          <w:b/>
          <w:sz w:val="32"/>
          <w:szCs w:val="16"/>
        </w:rPr>
      </w:pPr>
      <w:r w:rsidRPr="005D53C1">
        <w:rPr>
          <w:rFonts w:ascii="Bookman Old Style" w:hAnsi="Bookman Old Style"/>
          <w:bCs/>
          <w:sz w:val="32"/>
          <w:szCs w:val="16"/>
        </w:rPr>
        <w:t>Once all this done, you have finished the process of creating database, tables, and fields.</w:t>
      </w:r>
    </w:p>
    <w:p w14:paraId="331750D1" w14:textId="77777777" w:rsidR="005D53C1" w:rsidRPr="005D53C1" w:rsidRDefault="005D53C1" w:rsidP="005D53C1">
      <w:pPr>
        <w:rPr>
          <w:rFonts w:ascii="Bookman Old Style" w:hAnsi="Bookman Old Style"/>
          <w:b/>
          <w:sz w:val="32"/>
          <w:szCs w:val="16"/>
        </w:rPr>
      </w:pPr>
    </w:p>
    <w:p w14:paraId="20843373" w14:textId="77777777" w:rsidR="005D53C1" w:rsidRPr="005D53C1" w:rsidRDefault="005D53C1" w:rsidP="005D53C1">
      <w:pPr>
        <w:rPr>
          <w:rFonts w:ascii="Bookman Old Style" w:hAnsi="Bookman Old Style"/>
          <w:b/>
          <w:sz w:val="32"/>
          <w:szCs w:val="16"/>
        </w:rPr>
      </w:pPr>
      <w:r w:rsidRPr="005D53C1">
        <w:rPr>
          <w:rFonts w:ascii="Bookman Old Style" w:hAnsi="Bookman Old Style"/>
          <w:b/>
          <w:sz w:val="32"/>
          <w:szCs w:val="16"/>
        </w:rPr>
        <w:t>How to run project</w:t>
      </w:r>
    </w:p>
    <w:p w14:paraId="0AB68E3C" w14:textId="77777777" w:rsidR="005D53C1" w:rsidRPr="005D53C1" w:rsidRDefault="005D53C1" w:rsidP="007C50E7">
      <w:pPr>
        <w:pStyle w:val="ListParagraph"/>
        <w:numPr>
          <w:ilvl w:val="0"/>
          <w:numId w:val="17"/>
        </w:numPr>
        <w:spacing w:after="200" w:line="276" w:lineRule="auto"/>
        <w:rPr>
          <w:rFonts w:ascii="Bookman Old Style" w:hAnsi="Bookman Old Style"/>
          <w:bCs/>
          <w:sz w:val="32"/>
          <w:szCs w:val="16"/>
        </w:rPr>
      </w:pPr>
      <w:r w:rsidRPr="005D53C1">
        <w:rPr>
          <w:rFonts w:ascii="Bookman Old Style" w:hAnsi="Bookman Old Style"/>
          <w:bCs/>
          <w:sz w:val="32"/>
          <w:szCs w:val="16"/>
        </w:rPr>
        <w:t xml:space="preserve">Suppose project name is XYZ. </w:t>
      </w:r>
      <w:proofErr w:type="gramStart"/>
      <w:r w:rsidRPr="005D53C1">
        <w:rPr>
          <w:rFonts w:ascii="Bookman Old Style" w:hAnsi="Bookman Old Style"/>
          <w:bCs/>
          <w:sz w:val="32"/>
          <w:szCs w:val="16"/>
        </w:rPr>
        <w:t>So</w:t>
      </w:r>
      <w:proofErr w:type="gramEnd"/>
      <w:r w:rsidRPr="005D53C1">
        <w:rPr>
          <w:rFonts w:ascii="Bookman Old Style" w:hAnsi="Bookman Old Style"/>
          <w:bCs/>
          <w:sz w:val="32"/>
          <w:szCs w:val="16"/>
        </w:rPr>
        <w:t xml:space="preserve"> place the XYZ project folder in “</w:t>
      </w:r>
      <w:r w:rsidRPr="007105B4">
        <w:rPr>
          <w:rFonts w:ascii="Bookman Old Style" w:hAnsi="Bookman Old Style"/>
          <w:b/>
          <w:i/>
          <w:iCs/>
          <w:sz w:val="32"/>
          <w:szCs w:val="16"/>
        </w:rPr>
        <w:t>xampp/htdocs/</w:t>
      </w:r>
      <w:r w:rsidRPr="005D53C1">
        <w:rPr>
          <w:rFonts w:ascii="Bookman Old Style" w:hAnsi="Bookman Old Style"/>
          <w:bCs/>
          <w:i/>
          <w:iCs/>
          <w:sz w:val="32"/>
          <w:szCs w:val="16"/>
        </w:rPr>
        <w:t xml:space="preserve">” </w:t>
      </w:r>
      <w:r w:rsidRPr="005D53C1">
        <w:rPr>
          <w:rFonts w:ascii="Bookman Old Style" w:hAnsi="Bookman Old Style"/>
          <w:bCs/>
          <w:sz w:val="32"/>
          <w:szCs w:val="16"/>
        </w:rPr>
        <w:t>location in your respective drive.</w:t>
      </w:r>
    </w:p>
    <w:p w14:paraId="187B43E7" w14:textId="77777777" w:rsidR="005D53C1" w:rsidRPr="005D53C1" w:rsidRDefault="005D53C1" w:rsidP="007C50E7">
      <w:pPr>
        <w:pStyle w:val="ListParagraph"/>
        <w:numPr>
          <w:ilvl w:val="0"/>
          <w:numId w:val="17"/>
        </w:numPr>
        <w:spacing w:after="200" w:line="276" w:lineRule="auto"/>
        <w:rPr>
          <w:rFonts w:ascii="Bookman Old Style" w:hAnsi="Bookman Old Style"/>
          <w:bCs/>
          <w:sz w:val="32"/>
          <w:szCs w:val="16"/>
        </w:rPr>
      </w:pPr>
      <w:r w:rsidRPr="005D53C1">
        <w:rPr>
          <w:rFonts w:ascii="Bookman Old Style" w:hAnsi="Bookman Old Style"/>
          <w:bCs/>
          <w:sz w:val="32"/>
          <w:szCs w:val="16"/>
        </w:rPr>
        <w:t xml:space="preserve">Open XAMPP Control Panel and Start </w:t>
      </w:r>
      <w:r w:rsidRPr="005D53C1">
        <w:rPr>
          <w:rFonts w:ascii="Bookman Old Style" w:hAnsi="Bookman Old Style"/>
          <w:b/>
          <w:i/>
          <w:iCs/>
          <w:sz w:val="32"/>
          <w:szCs w:val="16"/>
        </w:rPr>
        <w:t>Apache</w:t>
      </w:r>
      <w:r w:rsidRPr="005D53C1">
        <w:rPr>
          <w:rFonts w:ascii="Bookman Old Style" w:hAnsi="Bookman Old Style"/>
          <w:bCs/>
          <w:sz w:val="32"/>
          <w:szCs w:val="16"/>
        </w:rPr>
        <w:t xml:space="preserve"> and </w:t>
      </w:r>
      <w:r w:rsidRPr="005D53C1">
        <w:rPr>
          <w:rFonts w:ascii="Bookman Old Style" w:hAnsi="Bookman Old Style"/>
          <w:b/>
          <w:i/>
          <w:iCs/>
          <w:sz w:val="32"/>
          <w:szCs w:val="16"/>
        </w:rPr>
        <w:t xml:space="preserve">MySQL. </w:t>
      </w:r>
    </w:p>
    <w:p w14:paraId="4BE8BFEC" w14:textId="77777777" w:rsidR="005D53C1" w:rsidRPr="005D53C1" w:rsidRDefault="005D53C1" w:rsidP="007C50E7">
      <w:pPr>
        <w:pStyle w:val="ListParagraph"/>
        <w:numPr>
          <w:ilvl w:val="0"/>
          <w:numId w:val="17"/>
        </w:numPr>
        <w:spacing w:after="200" w:line="276" w:lineRule="auto"/>
        <w:rPr>
          <w:rFonts w:ascii="Bookman Old Style" w:hAnsi="Bookman Old Style"/>
          <w:bCs/>
          <w:sz w:val="32"/>
          <w:szCs w:val="16"/>
        </w:rPr>
      </w:pPr>
      <w:r w:rsidRPr="005D53C1">
        <w:rPr>
          <w:rFonts w:ascii="Bookman Old Style" w:hAnsi="Bookman Old Style"/>
          <w:bCs/>
          <w:sz w:val="32"/>
          <w:szCs w:val="16"/>
        </w:rPr>
        <w:t>Open browser and type “</w:t>
      </w:r>
      <w:r w:rsidRPr="005D53C1">
        <w:rPr>
          <w:rFonts w:ascii="Bookman Old Style" w:hAnsi="Bookman Old Style"/>
          <w:bCs/>
          <w:i/>
          <w:iCs/>
          <w:sz w:val="32"/>
          <w:szCs w:val="16"/>
        </w:rPr>
        <w:t>localhost/XYZ</w:t>
      </w:r>
      <w:r w:rsidRPr="005D53C1">
        <w:rPr>
          <w:rFonts w:ascii="Bookman Old Style" w:hAnsi="Bookman Old Style"/>
          <w:bCs/>
          <w:sz w:val="32"/>
          <w:szCs w:val="16"/>
        </w:rPr>
        <w:t xml:space="preserve">”. </w:t>
      </w:r>
    </w:p>
    <w:p w14:paraId="3B1793C1" w14:textId="77777777" w:rsidR="005D53C1" w:rsidRPr="005D53C1" w:rsidRDefault="005D53C1" w:rsidP="007C50E7">
      <w:pPr>
        <w:pStyle w:val="ListParagraph"/>
        <w:numPr>
          <w:ilvl w:val="0"/>
          <w:numId w:val="17"/>
        </w:numPr>
        <w:spacing w:after="200" w:line="276" w:lineRule="auto"/>
        <w:rPr>
          <w:rFonts w:ascii="Bookman Old Style" w:hAnsi="Bookman Old Style"/>
          <w:bCs/>
          <w:sz w:val="32"/>
          <w:szCs w:val="16"/>
        </w:rPr>
      </w:pPr>
      <w:r w:rsidRPr="005D53C1">
        <w:rPr>
          <w:rFonts w:ascii="Bookman Old Style" w:hAnsi="Bookman Old Style"/>
          <w:bCs/>
          <w:sz w:val="32"/>
          <w:szCs w:val="16"/>
        </w:rPr>
        <w:t>You will see the output in browser.</w:t>
      </w:r>
    </w:p>
    <w:p w14:paraId="128C36D9" w14:textId="77777777" w:rsidR="005D53C1" w:rsidRDefault="005D53C1" w:rsidP="005D53C1">
      <w:pPr>
        <w:rPr>
          <w:b/>
          <w:sz w:val="32"/>
          <w:szCs w:val="16"/>
        </w:rPr>
      </w:pPr>
    </w:p>
    <w:p w14:paraId="0E4A3A9D" w14:textId="24D0BEF3" w:rsidR="005D53C1" w:rsidRPr="00151FAF" w:rsidRDefault="00151FAF" w:rsidP="00151FAF">
      <w:pPr>
        <w:rPr>
          <w:rFonts w:ascii="Bookman Old Style" w:hAnsi="Bookman Old Style"/>
          <w:b/>
          <w:sz w:val="44"/>
          <w:u w:val="single"/>
        </w:rPr>
      </w:pPr>
      <w:r w:rsidRPr="00151FAF">
        <w:rPr>
          <w:rFonts w:ascii="Bookman Old Style" w:hAnsi="Bookman Old Style"/>
          <w:b/>
          <w:sz w:val="44"/>
          <w:u w:val="single"/>
        </w:rPr>
        <w:lastRenderedPageBreak/>
        <w:t>6.</w:t>
      </w:r>
      <w:r w:rsidR="005D53C1" w:rsidRPr="00151FAF">
        <w:rPr>
          <w:rFonts w:ascii="Bookman Old Style" w:hAnsi="Bookman Old Style"/>
          <w:b/>
          <w:sz w:val="44"/>
          <w:u w:val="single"/>
        </w:rPr>
        <w:t>APPLICATIONS</w:t>
      </w:r>
    </w:p>
    <w:p w14:paraId="4B73A047" w14:textId="77777777" w:rsidR="00151FAF" w:rsidRDefault="00151FAF" w:rsidP="005D53C1">
      <w:pPr>
        <w:rPr>
          <w:b/>
          <w:sz w:val="44"/>
        </w:rPr>
      </w:pPr>
    </w:p>
    <w:p w14:paraId="2180C077" w14:textId="16FEE3BE" w:rsidR="005D53C1" w:rsidRPr="00151FAF" w:rsidRDefault="005D53C1" w:rsidP="005D53C1">
      <w:pPr>
        <w:rPr>
          <w:rFonts w:ascii="Bookman Old Style" w:hAnsi="Bookman Old Style"/>
          <w:b/>
          <w:sz w:val="32"/>
        </w:rPr>
      </w:pPr>
      <w:r w:rsidRPr="00151FAF">
        <w:rPr>
          <w:rFonts w:ascii="Bookman Old Style" w:hAnsi="Bookman Old Style"/>
          <w:sz w:val="32"/>
        </w:rPr>
        <w:t>This system is applicable in below fields for election purpose:</w:t>
      </w:r>
    </w:p>
    <w:p w14:paraId="63645345"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School</w:t>
      </w:r>
    </w:p>
    <w:p w14:paraId="1ADB6732"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College</w:t>
      </w:r>
    </w:p>
    <w:p w14:paraId="6E129691"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Industry</w:t>
      </w:r>
    </w:p>
    <w:p w14:paraId="5A273BB9"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Corporate</w:t>
      </w:r>
    </w:p>
    <w:p w14:paraId="2E2B1C92"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Government</w:t>
      </w:r>
    </w:p>
    <w:p w14:paraId="46F3EA40"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Hospital</w:t>
      </w:r>
    </w:p>
    <w:p w14:paraId="166E7198"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Food and Restaurant</w:t>
      </w:r>
    </w:p>
    <w:p w14:paraId="26088D9E"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Tourism</w:t>
      </w:r>
    </w:p>
    <w:p w14:paraId="312D9F1F"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Sports</w:t>
      </w:r>
    </w:p>
    <w:p w14:paraId="3E3E2EFF"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Entertainment</w:t>
      </w:r>
    </w:p>
    <w:p w14:paraId="729DB218"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Production</w:t>
      </w:r>
    </w:p>
    <w:p w14:paraId="26C62B2C"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Investment</w:t>
      </w:r>
    </w:p>
    <w:p w14:paraId="1B72F28E"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News and Media</w:t>
      </w:r>
    </w:p>
    <w:p w14:paraId="23CFF493" w14:textId="77777777" w:rsidR="005D53C1" w:rsidRPr="00151FAF" w:rsidRDefault="005D53C1" w:rsidP="007C50E7">
      <w:pPr>
        <w:pStyle w:val="ListParagraph"/>
        <w:numPr>
          <w:ilvl w:val="0"/>
          <w:numId w:val="27"/>
        </w:numPr>
        <w:spacing w:after="200" w:line="360" w:lineRule="auto"/>
        <w:rPr>
          <w:rFonts w:ascii="Bookman Old Style" w:hAnsi="Bookman Old Style"/>
          <w:b/>
          <w:sz w:val="32"/>
        </w:rPr>
      </w:pPr>
      <w:r w:rsidRPr="00151FAF">
        <w:rPr>
          <w:rFonts w:ascii="Bookman Old Style" w:hAnsi="Bookman Old Style"/>
          <w:b/>
          <w:sz w:val="32"/>
        </w:rPr>
        <w:t>Technology</w:t>
      </w:r>
    </w:p>
    <w:p w14:paraId="7BE66DB6" w14:textId="77777777" w:rsidR="005D53C1" w:rsidRDefault="005D53C1" w:rsidP="005D53C1">
      <w:pPr>
        <w:jc w:val="center"/>
        <w:rPr>
          <w:b/>
          <w:sz w:val="44"/>
        </w:rPr>
      </w:pPr>
    </w:p>
    <w:p w14:paraId="520BD5CE" w14:textId="77777777" w:rsidR="005D53C1" w:rsidRDefault="005D53C1" w:rsidP="005D53C1">
      <w:pPr>
        <w:jc w:val="center"/>
        <w:rPr>
          <w:b/>
          <w:sz w:val="44"/>
        </w:rPr>
      </w:pPr>
    </w:p>
    <w:p w14:paraId="2B160EE3" w14:textId="77777777" w:rsidR="005D53C1" w:rsidRDefault="005D53C1" w:rsidP="005D53C1">
      <w:pPr>
        <w:jc w:val="center"/>
        <w:rPr>
          <w:b/>
          <w:sz w:val="44"/>
        </w:rPr>
      </w:pPr>
    </w:p>
    <w:p w14:paraId="7C9ADE72" w14:textId="789B5FB5" w:rsidR="005D53C1" w:rsidRPr="00151FAF" w:rsidRDefault="00151FAF" w:rsidP="00151FAF">
      <w:pPr>
        <w:rPr>
          <w:rFonts w:ascii="Bookman Old Style" w:hAnsi="Bookman Old Style"/>
          <w:b/>
          <w:sz w:val="44"/>
          <w:u w:val="single"/>
        </w:rPr>
      </w:pPr>
      <w:r w:rsidRPr="00151FAF">
        <w:rPr>
          <w:rFonts w:ascii="Bookman Old Style" w:hAnsi="Bookman Old Style"/>
          <w:b/>
          <w:sz w:val="44"/>
          <w:u w:val="single"/>
        </w:rPr>
        <w:lastRenderedPageBreak/>
        <w:t>7.</w:t>
      </w:r>
      <w:r w:rsidR="005D53C1" w:rsidRPr="00151FAF">
        <w:rPr>
          <w:rFonts w:ascii="Bookman Old Style" w:hAnsi="Bookman Old Style"/>
          <w:b/>
          <w:sz w:val="44"/>
          <w:u w:val="single"/>
        </w:rPr>
        <w:t>FUTURE ENHANCEMENTS</w:t>
      </w:r>
    </w:p>
    <w:p w14:paraId="5C54C6C7" w14:textId="77777777" w:rsidR="005D53C1" w:rsidRDefault="005D53C1" w:rsidP="005D53C1">
      <w:pPr>
        <w:rPr>
          <w:rStyle w:val="seosummary"/>
          <w:rFonts w:cstheme="minorHAnsi"/>
          <w:spacing w:val="-1"/>
          <w:sz w:val="32"/>
          <w:szCs w:val="32"/>
          <w:bdr w:val="none" w:sz="0" w:space="0" w:color="auto" w:frame="1"/>
        </w:rPr>
      </w:pPr>
    </w:p>
    <w:p w14:paraId="3B5ABACD" w14:textId="77777777" w:rsidR="005D53C1" w:rsidRPr="00151FAF" w:rsidRDefault="005D53C1" w:rsidP="005D53C1">
      <w:pPr>
        <w:rPr>
          <w:rStyle w:val="seosummary"/>
          <w:rFonts w:ascii="Bookman Old Style" w:hAnsi="Bookman Old Style" w:cstheme="minorHAnsi"/>
          <w:b/>
          <w:bCs/>
          <w:spacing w:val="-1"/>
          <w:sz w:val="32"/>
          <w:szCs w:val="32"/>
          <w:bdr w:val="none" w:sz="0" w:space="0" w:color="auto" w:frame="1"/>
        </w:rPr>
      </w:pPr>
      <w:r w:rsidRPr="00151FAF">
        <w:rPr>
          <w:rStyle w:val="seosummary"/>
          <w:rFonts w:ascii="Bookman Old Style" w:hAnsi="Bookman Old Style" w:cstheme="minorHAnsi"/>
          <w:b/>
          <w:bCs/>
          <w:spacing w:val="-1"/>
          <w:sz w:val="32"/>
          <w:szCs w:val="32"/>
          <w:bdr w:val="none" w:sz="0" w:space="0" w:color="auto" w:frame="1"/>
        </w:rPr>
        <w:t>ADMIN ACCESS</w:t>
      </w:r>
    </w:p>
    <w:p w14:paraId="22BD23A4"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Admin functionality would be used to control overall election process. Admin, means election committee or election authority, could maintain overall election process.</w:t>
      </w:r>
    </w:p>
    <w:p w14:paraId="4D0D03E6"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 xml:space="preserve">Like voter and candidate verification. Admin would verify and authenticate whether voter or candidate is qualified to take part or not. Admin could also start and stop election process. </w:t>
      </w:r>
    </w:p>
    <w:p w14:paraId="075B66AD"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Admin could monitor voting process, like total number of votes given, total number of remaining votes, voting percentage, etc.</w:t>
      </w:r>
    </w:p>
    <w:p w14:paraId="587E9F56"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Admin could get results in excel sheet once voting is completed.</w:t>
      </w:r>
    </w:p>
    <w:p w14:paraId="5FE8F8E8" w14:textId="77777777" w:rsidR="005D53C1" w:rsidRPr="00151FAF" w:rsidRDefault="005D53C1" w:rsidP="005D53C1">
      <w:pPr>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b/>
          <w:bCs/>
          <w:spacing w:val="-1"/>
          <w:sz w:val="32"/>
          <w:szCs w:val="32"/>
          <w:bdr w:val="none" w:sz="0" w:space="0" w:color="auto" w:frame="1"/>
        </w:rPr>
        <w:t>EMAIL VERIFICATION</w:t>
      </w:r>
    </w:p>
    <w:p w14:paraId="07A1D2AC"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Three times voter would have to go through email verification process.</w:t>
      </w:r>
    </w:p>
    <w:p w14:paraId="661BC3A9"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t>First, at the time of registration. Second, at the time of voting and third when someone has forgotten his or her password.</w:t>
      </w:r>
    </w:p>
    <w:p w14:paraId="522E068E" w14:textId="77777777" w:rsidR="005D53C1" w:rsidRPr="00151FAF" w:rsidRDefault="005D53C1" w:rsidP="007C50E7">
      <w:pPr>
        <w:pStyle w:val="ListParagraph"/>
        <w:numPr>
          <w:ilvl w:val="0"/>
          <w:numId w:val="26"/>
        </w:numPr>
        <w:spacing w:after="200" w:line="360" w:lineRule="auto"/>
        <w:rPr>
          <w:rFonts w:ascii="Bookman Old Style" w:hAnsi="Bookman Old Style" w:cstheme="minorHAnsi"/>
          <w:b/>
          <w:bCs/>
          <w:spacing w:val="-1"/>
          <w:sz w:val="32"/>
          <w:szCs w:val="32"/>
          <w:bdr w:val="none" w:sz="0" w:space="0" w:color="auto" w:frame="1"/>
        </w:rPr>
      </w:pPr>
      <w:r w:rsidRPr="00151FAF">
        <w:rPr>
          <w:rFonts w:ascii="Bookman Old Style" w:hAnsi="Bookman Old Style" w:cstheme="minorHAnsi"/>
          <w:spacing w:val="-1"/>
          <w:sz w:val="32"/>
          <w:szCs w:val="32"/>
          <w:bdr w:val="none" w:sz="0" w:space="0" w:color="auto" w:frame="1"/>
        </w:rPr>
        <w:lastRenderedPageBreak/>
        <w:t>Once verification is completed, he or she would be qualified for voter position.</w:t>
      </w:r>
    </w:p>
    <w:p w14:paraId="4ABE5F76" w14:textId="77777777" w:rsidR="005D53C1" w:rsidRDefault="005D53C1" w:rsidP="005D53C1">
      <w:pPr>
        <w:rPr>
          <w:rFonts w:cstheme="minorHAnsi"/>
          <w:b/>
          <w:bCs/>
          <w:spacing w:val="-1"/>
          <w:sz w:val="32"/>
          <w:szCs w:val="32"/>
          <w:bdr w:val="none" w:sz="0" w:space="0" w:color="auto" w:frame="1"/>
        </w:rPr>
      </w:pPr>
    </w:p>
    <w:p w14:paraId="0460FE99" w14:textId="77777777" w:rsidR="005D53C1" w:rsidRDefault="005D53C1" w:rsidP="005D53C1">
      <w:pPr>
        <w:rPr>
          <w:b/>
          <w:sz w:val="44"/>
        </w:rPr>
      </w:pPr>
    </w:p>
    <w:p w14:paraId="1F95053F" w14:textId="77777777" w:rsidR="00D43646" w:rsidRDefault="00D43646" w:rsidP="003D50B0">
      <w:pPr>
        <w:rPr>
          <w:rFonts w:ascii="Bookman Old Style" w:hAnsi="Bookman Old Style"/>
          <w:b/>
          <w:sz w:val="44"/>
          <w:u w:val="single"/>
        </w:rPr>
      </w:pPr>
    </w:p>
    <w:p w14:paraId="482CB713" w14:textId="77777777" w:rsidR="00D43646" w:rsidRDefault="00D43646" w:rsidP="003D50B0">
      <w:pPr>
        <w:rPr>
          <w:rFonts w:ascii="Bookman Old Style" w:hAnsi="Bookman Old Style"/>
          <w:b/>
          <w:sz w:val="44"/>
          <w:u w:val="single"/>
        </w:rPr>
      </w:pPr>
    </w:p>
    <w:p w14:paraId="7E934042" w14:textId="77777777" w:rsidR="00D43646" w:rsidRDefault="00D43646" w:rsidP="003D50B0">
      <w:pPr>
        <w:rPr>
          <w:rFonts w:ascii="Bookman Old Style" w:hAnsi="Bookman Old Style"/>
          <w:b/>
          <w:sz w:val="44"/>
          <w:u w:val="single"/>
        </w:rPr>
      </w:pPr>
    </w:p>
    <w:p w14:paraId="2D8A67F2" w14:textId="77777777" w:rsidR="00D43646" w:rsidRDefault="00D43646" w:rsidP="003D50B0">
      <w:pPr>
        <w:rPr>
          <w:rFonts w:ascii="Bookman Old Style" w:hAnsi="Bookman Old Style"/>
          <w:b/>
          <w:sz w:val="44"/>
          <w:u w:val="single"/>
        </w:rPr>
      </w:pPr>
    </w:p>
    <w:p w14:paraId="0D16BC08" w14:textId="77777777" w:rsidR="00D43646" w:rsidRDefault="00D43646" w:rsidP="003D50B0">
      <w:pPr>
        <w:rPr>
          <w:rFonts w:ascii="Bookman Old Style" w:hAnsi="Bookman Old Style"/>
          <w:b/>
          <w:sz w:val="44"/>
          <w:u w:val="single"/>
        </w:rPr>
      </w:pPr>
    </w:p>
    <w:p w14:paraId="559DCC7E" w14:textId="77777777" w:rsidR="00D43646" w:rsidRDefault="00D43646" w:rsidP="003D50B0">
      <w:pPr>
        <w:rPr>
          <w:rFonts w:ascii="Bookman Old Style" w:hAnsi="Bookman Old Style"/>
          <w:b/>
          <w:sz w:val="44"/>
          <w:u w:val="single"/>
        </w:rPr>
      </w:pPr>
    </w:p>
    <w:p w14:paraId="1A5B57C6" w14:textId="77777777" w:rsidR="00D43646" w:rsidRDefault="00D43646" w:rsidP="003D50B0">
      <w:pPr>
        <w:rPr>
          <w:rFonts w:ascii="Bookman Old Style" w:hAnsi="Bookman Old Style"/>
          <w:b/>
          <w:sz w:val="44"/>
          <w:u w:val="single"/>
        </w:rPr>
      </w:pPr>
    </w:p>
    <w:p w14:paraId="5210C577" w14:textId="77777777" w:rsidR="00D43646" w:rsidRDefault="00D43646" w:rsidP="003D50B0">
      <w:pPr>
        <w:rPr>
          <w:rFonts w:ascii="Bookman Old Style" w:hAnsi="Bookman Old Style"/>
          <w:b/>
          <w:sz w:val="44"/>
          <w:u w:val="single"/>
        </w:rPr>
      </w:pPr>
    </w:p>
    <w:p w14:paraId="4DAB5125" w14:textId="77777777" w:rsidR="00D43646" w:rsidRDefault="00D43646" w:rsidP="003D50B0">
      <w:pPr>
        <w:rPr>
          <w:rFonts w:ascii="Bookman Old Style" w:hAnsi="Bookman Old Style"/>
          <w:b/>
          <w:sz w:val="44"/>
          <w:u w:val="single"/>
        </w:rPr>
      </w:pPr>
    </w:p>
    <w:p w14:paraId="0F8737AE" w14:textId="77777777" w:rsidR="00D43646" w:rsidRDefault="00D43646" w:rsidP="003D50B0">
      <w:pPr>
        <w:rPr>
          <w:rFonts w:ascii="Bookman Old Style" w:hAnsi="Bookman Old Style"/>
          <w:b/>
          <w:sz w:val="44"/>
          <w:u w:val="single"/>
        </w:rPr>
      </w:pPr>
    </w:p>
    <w:p w14:paraId="46525B06" w14:textId="77777777" w:rsidR="00D43646" w:rsidRDefault="00D43646" w:rsidP="003D50B0">
      <w:pPr>
        <w:rPr>
          <w:rFonts w:ascii="Bookman Old Style" w:hAnsi="Bookman Old Style"/>
          <w:b/>
          <w:sz w:val="44"/>
          <w:u w:val="single"/>
        </w:rPr>
      </w:pPr>
    </w:p>
    <w:p w14:paraId="641F7092" w14:textId="77777777" w:rsidR="00D43646" w:rsidRDefault="00D43646" w:rsidP="003D50B0">
      <w:pPr>
        <w:rPr>
          <w:rFonts w:ascii="Bookman Old Style" w:hAnsi="Bookman Old Style"/>
          <w:b/>
          <w:sz w:val="44"/>
          <w:u w:val="single"/>
        </w:rPr>
      </w:pPr>
    </w:p>
    <w:p w14:paraId="3E848EF2" w14:textId="77777777" w:rsidR="009C3C3F" w:rsidRDefault="009C3C3F" w:rsidP="003D50B0">
      <w:pPr>
        <w:rPr>
          <w:rFonts w:ascii="Bookman Old Style" w:hAnsi="Bookman Old Style"/>
          <w:b/>
          <w:sz w:val="44"/>
          <w:u w:val="single"/>
        </w:rPr>
      </w:pPr>
    </w:p>
    <w:p w14:paraId="287E4437" w14:textId="77777777" w:rsidR="009C3C3F" w:rsidRDefault="009C3C3F" w:rsidP="003D50B0">
      <w:pPr>
        <w:rPr>
          <w:rFonts w:ascii="Bookman Old Style" w:hAnsi="Bookman Old Style"/>
          <w:b/>
          <w:sz w:val="44"/>
          <w:u w:val="single"/>
        </w:rPr>
      </w:pPr>
    </w:p>
    <w:p w14:paraId="1813E70F" w14:textId="7E6CA18B" w:rsidR="005D53C1" w:rsidRPr="003D50B0" w:rsidRDefault="003D50B0" w:rsidP="003D50B0">
      <w:pPr>
        <w:rPr>
          <w:rFonts w:ascii="Bookman Old Style" w:hAnsi="Bookman Old Style"/>
          <w:b/>
          <w:sz w:val="44"/>
          <w:u w:val="single"/>
        </w:rPr>
      </w:pPr>
      <w:r w:rsidRPr="003D50B0">
        <w:rPr>
          <w:rFonts w:ascii="Bookman Old Style" w:hAnsi="Bookman Old Style"/>
          <w:b/>
          <w:sz w:val="44"/>
          <w:u w:val="single"/>
        </w:rPr>
        <w:lastRenderedPageBreak/>
        <w:t>8.</w:t>
      </w:r>
      <w:r w:rsidR="005D53C1" w:rsidRPr="003D50B0">
        <w:rPr>
          <w:rFonts w:ascii="Bookman Old Style" w:hAnsi="Bookman Old Style"/>
          <w:b/>
          <w:sz w:val="44"/>
          <w:u w:val="single"/>
        </w:rPr>
        <w:t>TECHNOLOGY DETAILS</w:t>
      </w:r>
    </w:p>
    <w:p w14:paraId="4E93FC1F" w14:textId="72F1EC60" w:rsidR="005D53C1" w:rsidRDefault="003D50B0" w:rsidP="005D53C1">
      <w:pPr>
        <w:rPr>
          <w:rFonts w:cstheme="minorHAnsi"/>
          <w:sz w:val="28"/>
          <w:szCs w:val="28"/>
        </w:rPr>
      </w:pPr>
      <w:r>
        <w:rPr>
          <w:rFonts w:cstheme="minorHAnsi"/>
          <w:noProof/>
          <w:sz w:val="28"/>
          <w:szCs w:val="28"/>
        </w:rPr>
        <mc:AlternateContent>
          <mc:Choice Requires="wps">
            <w:drawing>
              <wp:anchor distT="0" distB="0" distL="114300" distR="114300" simplePos="0" relativeHeight="251753472" behindDoc="0" locked="0" layoutInCell="1" allowOverlap="1" wp14:anchorId="460623A6" wp14:editId="5555AC56">
                <wp:simplePos x="0" y="0"/>
                <wp:positionH relativeFrom="column">
                  <wp:posOffset>-15240</wp:posOffset>
                </wp:positionH>
                <wp:positionV relativeFrom="paragraph">
                  <wp:posOffset>116840</wp:posOffset>
                </wp:positionV>
                <wp:extent cx="1303020" cy="388620"/>
                <wp:effectExtent l="0" t="0" r="11430" b="11430"/>
                <wp:wrapNone/>
                <wp:docPr id="44" name="Rectangle 44"/>
                <wp:cNvGraphicFramePr/>
                <a:graphic xmlns:a="http://schemas.openxmlformats.org/drawingml/2006/main">
                  <a:graphicData uri="http://schemas.microsoft.com/office/word/2010/wordprocessingShape">
                    <wps:wsp>
                      <wps:cNvSpPr/>
                      <wps:spPr>
                        <a:xfrm>
                          <a:off x="0" y="0"/>
                          <a:ext cx="130302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05C919" w14:textId="15D1FA4B" w:rsidR="003D50B0" w:rsidRPr="003D50B0" w:rsidRDefault="003D50B0" w:rsidP="003D50B0">
                            <w:pPr>
                              <w:jc w:val="center"/>
                              <w:rPr>
                                <w:rFonts w:ascii="Bookman Old Style" w:hAnsi="Bookman Old Style"/>
                                <w:b/>
                                <w:bCs/>
                                <w:sz w:val="40"/>
                                <w:szCs w:val="40"/>
                                <w:lang w:val="en-GB"/>
                              </w:rPr>
                            </w:pPr>
                            <w:r w:rsidRPr="003D50B0">
                              <w:rPr>
                                <w:rFonts w:ascii="Bookman Old Style" w:hAnsi="Bookman Old Style"/>
                                <w:b/>
                                <w:bCs/>
                                <w:sz w:val="40"/>
                                <w:szCs w:val="40"/>
                                <w:lang w:val="en-GB"/>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623A6" id="Rectangle 44" o:spid="_x0000_s1089" style="position:absolute;margin-left:-1.2pt;margin-top:9.2pt;width:102.6pt;height:30.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" fillcolor="white [3201]" strokecolor="black [3213]" strokeweight="1pt">
                <v:textbox>
                  <w:txbxContent>
                    <w:p w14:paraId="2A05C919" w14:textId="15D1FA4B" w:rsidR="003D50B0" w:rsidRPr="003D50B0" w:rsidRDefault="003D50B0" w:rsidP="003D50B0">
                      <w:pPr>
                        <w:jc w:val="center"/>
                        <w:rPr>
                          <w:rFonts w:ascii="Bookman Old Style" w:hAnsi="Bookman Old Style"/>
                          <w:b/>
                          <w:bCs/>
                          <w:sz w:val="40"/>
                          <w:szCs w:val="40"/>
                          <w:lang w:val="en-GB"/>
                        </w:rPr>
                      </w:pPr>
                      <w:r w:rsidRPr="003D50B0">
                        <w:rPr>
                          <w:rFonts w:ascii="Bookman Old Style" w:hAnsi="Bookman Old Style"/>
                          <w:b/>
                          <w:bCs/>
                          <w:sz w:val="40"/>
                          <w:szCs w:val="40"/>
                          <w:lang w:val="en-GB"/>
                        </w:rPr>
                        <w:t>HTML</w:t>
                      </w:r>
                    </w:p>
                  </w:txbxContent>
                </v:textbox>
              </v:rect>
            </w:pict>
          </mc:Fallback>
        </mc:AlternateContent>
      </w:r>
    </w:p>
    <w:p w14:paraId="1E3C0AA7" w14:textId="65066BBB" w:rsidR="005D53C1" w:rsidRPr="003D50B0" w:rsidRDefault="005D53C1" w:rsidP="005D53C1">
      <w:pPr>
        <w:rPr>
          <w:rFonts w:ascii="Bookman Old Style" w:hAnsi="Bookman Old Style"/>
          <w:b/>
          <w:sz w:val="32"/>
          <w:szCs w:val="32"/>
          <w:u w:val="single"/>
        </w:rPr>
      </w:pPr>
    </w:p>
    <w:p w14:paraId="007176E6" w14:textId="173B155E" w:rsidR="005D53C1" w:rsidRPr="003D50B0" w:rsidRDefault="005D53C1" w:rsidP="00477B1D">
      <w:pPr>
        <w:shd w:val="clear" w:color="auto" w:fill="FFFFFF"/>
        <w:spacing w:after="0" w:line="360" w:lineRule="auto"/>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b/>
          <w:bCs/>
          <w:color w:val="273239"/>
          <w:spacing w:val="2"/>
          <w:sz w:val="32"/>
          <w:szCs w:val="32"/>
          <w:bdr w:val="none" w:sz="0" w:space="0" w:color="auto" w:frame="1"/>
          <w:lang w:bidi="hi-IN"/>
        </w:rPr>
        <w:t>HTML</w:t>
      </w:r>
      <w:r w:rsidRPr="003D50B0">
        <w:rPr>
          <w:rFonts w:ascii="Bookman Old Style" w:eastAsia="Times New Roman" w:hAnsi="Bookman Old Style" w:cstheme="minorHAnsi"/>
          <w:color w:val="273239"/>
          <w:spacing w:val="2"/>
          <w:sz w:val="32"/>
          <w:szCs w:val="32"/>
          <w:lang w:bidi="hi-IN"/>
        </w:rPr>
        <w:t xml:space="preserve"> stands for </w:t>
      </w:r>
      <w:r w:rsidR="007105B4" w:rsidRPr="003D50B0">
        <w:rPr>
          <w:rFonts w:ascii="Bookman Old Style" w:eastAsia="Times New Roman" w:hAnsi="Bookman Old Style" w:cstheme="minorHAnsi"/>
          <w:color w:val="273239"/>
          <w:spacing w:val="2"/>
          <w:sz w:val="32"/>
          <w:szCs w:val="32"/>
          <w:lang w:bidi="hi-IN"/>
        </w:rPr>
        <w:t>Hypertext</w:t>
      </w:r>
      <w:r w:rsidRPr="003D50B0">
        <w:rPr>
          <w:rFonts w:ascii="Bookman Old Style" w:eastAsia="Times New Roman" w:hAnsi="Bookman Old Style" w:cstheme="minorHAnsi"/>
          <w:color w:val="273239"/>
          <w:spacing w:val="2"/>
          <w:sz w:val="32"/>
          <w:szCs w:val="32"/>
          <w:lang w:bidi="hi-IN"/>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w:t>
      </w:r>
    </w:p>
    <w:p w14:paraId="1BEAFAF2" w14:textId="77777777" w:rsidR="005D53C1" w:rsidRPr="003D50B0" w:rsidRDefault="005D53C1" w:rsidP="00477B1D">
      <w:pPr>
        <w:shd w:val="clear" w:color="auto" w:fill="FFFFFF"/>
        <w:spacing w:after="0" w:line="360" w:lineRule="auto"/>
        <w:textAlignment w:val="baseline"/>
        <w:rPr>
          <w:rFonts w:ascii="Bookman Old Style" w:eastAsia="Times New Roman" w:hAnsi="Bookman Old Style" w:cstheme="minorHAnsi"/>
          <w:color w:val="273239"/>
          <w:spacing w:val="2"/>
          <w:sz w:val="32"/>
          <w:szCs w:val="32"/>
          <w:lang w:bidi="hi-IN"/>
        </w:rPr>
      </w:pPr>
    </w:p>
    <w:p w14:paraId="20A9E1E5" w14:textId="7A21A923" w:rsidR="005D53C1" w:rsidRPr="003D50B0" w:rsidRDefault="005D53C1" w:rsidP="00477B1D">
      <w:pPr>
        <w:shd w:val="clear" w:color="auto" w:fill="FFFFFF"/>
        <w:spacing w:after="0" w:line="360" w:lineRule="auto"/>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Most markup languages (</w:t>
      </w:r>
      <w:r w:rsidR="007105B4" w:rsidRPr="003D50B0">
        <w:rPr>
          <w:rFonts w:ascii="Bookman Old Style" w:eastAsia="Times New Roman" w:hAnsi="Bookman Old Style" w:cstheme="minorHAnsi"/>
          <w:color w:val="273239"/>
          <w:spacing w:val="2"/>
          <w:sz w:val="32"/>
          <w:szCs w:val="32"/>
          <w:lang w:bidi="hi-IN"/>
        </w:rPr>
        <w:t>e.g.,</w:t>
      </w:r>
      <w:r w:rsidRPr="003D50B0">
        <w:rPr>
          <w:rFonts w:ascii="Bookman Old Style" w:eastAsia="Times New Roman" w:hAnsi="Bookman Old Style" w:cstheme="minorHAnsi"/>
          <w:color w:val="273239"/>
          <w:spacing w:val="2"/>
          <w:sz w:val="32"/>
          <w:szCs w:val="32"/>
          <w:lang w:bidi="hi-IN"/>
        </w:rPr>
        <w:t xml:space="preserve"> HTML) are human-readable. The language uses tags to define what manipulation has to be done on the text. 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14:paraId="304BD437" w14:textId="77777777" w:rsidR="005D53C1" w:rsidRPr="003D50B0" w:rsidRDefault="005D53C1" w:rsidP="00477B1D">
      <w:pPr>
        <w:shd w:val="clear" w:color="auto" w:fill="FFFFFF"/>
        <w:spacing w:after="150" w:line="360" w:lineRule="auto"/>
        <w:jc w:val="both"/>
        <w:textAlignment w:val="baseline"/>
        <w:rPr>
          <w:rFonts w:ascii="Bookman Old Style" w:eastAsia="Times New Roman" w:hAnsi="Bookman Old Style" w:cstheme="minorHAnsi"/>
          <w:color w:val="273239"/>
          <w:spacing w:val="2"/>
          <w:sz w:val="32"/>
          <w:szCs w:val="32"/>
          <w:lang w:bidi="hi-IN"/>
        </w:rPr>
      </w:pPr>
    </w:p>
    <w:p w14:paraId="21F33B14" w14:textId="3F817D34" w:rsidR="005D53C1" w:rsidRDefault="005D53C1" w:rsidP="00477B1D">
      <w:pPr>
        <w:shd w:val="clear" w:color="auto" w:fill="FFFFFF"/>
        <w:spacing w:after="150" w:line="360" w:lineRule="auto"/>
        <w:jc w:val="both"/>
        <w:textAlignment w:val="baseline"/>
        <w:rPr>
          <w:rFonts w:ascii="Bookman Old Style" w:hAnsi="Bookman Old Style" w:cstheme="minorHAnsi"/>
          <w:color w:val="273239"/>
          <w:spacing w:val="2"/>
          <w:sz w:val="32"/>
          <w:szCs w:val="32"/>
          <w:shd w:val="clear" w:color="auto" w:fill="FFFFFF"/>
        </w:rPr>
      </w:pPr>
      <w:r w:rsidRPr="003D50B0">
        <w:rPr>
          <w:rStyle w:val="Strong"/>
          <w:rFonts w:ascii="Bookman Old Style" w:hAnsi="Bookman Old Style" w:cstheme="minorHAnsi"/>
          <w:color w:val="273239"/>
          <w:spacing w:val="2"/>
          <w:sz w:val="32"/>
          <w:szCs w:val="32"/>
          <w:bdr w:val="none" w:sz="0" w:space="0" w:color="auto" w:frame="1"/>
          <w:shd w:val="clear" w:color="auto" w:fill="FFFFFF"/>
        </w:rPr>
        <w:lastRenderedPageBreak/>
        <w:t>Elements and Tags:</w:t>
      </w:r>
      <w:r w:rsidRPr="003D50B0">
        <w:rPr>
          <w:rFonts w:ascii="Bookman Old Style" w:hAnsi="Bookman Old Style" w:cstheme="minorHAnsi"/>
          <w:color w:val="273239"/>
          <w:spacing w:val="2"/>
          <w:sz w:val="32"/>
          <w:szCs w:val="32"/>
          <w:shd w:val="clear" w:color="auto" w:fill="FFFFFF"/>
        </w:rPr>
        <w:t> </w:t>
      </w:r>
      <w:r w:rsidRPr="00DA65CA">
        <w:rPr>
          <w:rFonts w:ascii="Bookman Old Style" w:hAnsi="Bookman Old Style" w:cstheme="minorHAnsi"/>
          <w:color w:val="273239"/>
          <w:spacing w:val="2"/>
          <w:sz w:val="28"/>
          <w:szCs w:val="28"/>
          <w:shd w:val="clear" w:color="auto" w:fill="FFFFFF"/>
        </w:rPr>
        <w:t>HTML uses predefined </w:t>
      </w:r>
      <w:r w:rsidRPr="00DA65CA">
        <w:rPr>
          <w:rFonts w:ascii="Bookman Old Style" w:hAnsi="Bookman Old Style" w:cstheme="minorHAnsi"/>
          <w:spacing w:val="2"/>
          <w:sz w:val="28"/>
          <w:szCs w:val="28"/>
          <w:bdr w:val="none" w:sz="0" w:space="0" w:color="auto" w:frame="1"/>
          <w:shd w:val="clear" w:color="auto" w:fill="FFFFFF"/>
        </w:rPr>
        <w:t>tags</w:t>
      </w:r>
      <w:r w:rsidRPr="00DA65CA">
        <w:rPr>
          <w:rFonts w:ascii="Bookman Old Style" w:hAnsi="Bookman Old Style" w:cstheme="minorHAnsi"/>
          <w:color w:val="273239"/>
          <w:spacing w:val="2"/>
          <w:sz w:val="28"/>
          <w:szCs w:val="28"/>
          <w:shd w:val="clear" w:color="auto" w:fill="FFFFFF"/>
        </w:rPr>
        <w:t> and </w:t>
      </w:r>
      <w:r w:rsidRPr="00DA65CA">
        <w:rPr>
          <w:rFonts w:ascii="Bookman Old Style" w:hAnsi="Bookman Old Style" w:cstheme="minorHAnsi"/>
          <w:spacing w:val="2"/>
          <w:sz w:val="28"/>
          <w:szCs w:val="28"/>
          <w:bdr w:val="none" w:sz="0" w:space="0" w:color="auto" w:frame="1"/>
          <w:shd w:val="clear" w:color="auto" w:fill="FFFFFF"/>
        </w:rPr>
        <w:t>elements</w:t>
      </w:r>
      <w:r w:rsidRPr="00DA65CA">
        <w:rPr>
          <w:rFonts w:ascii="Bookman Old Style" w:hAnsi="Bookman Old Style" w:cstheme="minorHAnsi"/>
          <w:color w:val="273239"/>
          <w:spacing w:val="2"/>
          <w:sz w:val="28"/>
          <w:szCs w:val="28"/>
          <w:shd w:val="clear" w:color="auto" w:fill="FFFFFF"/>
        </w:rPr>
        <w:t> which tell the browser how to properly display the content. Remember to include closing tags. If omitted, the browser applies the effect of the opening tag until the end of the page</w:t>
      </w:r>
      <w:r w:rsidR="00DA65CA" w:rsidRPr="00DA65CA">
        <w:rPr>
          <w:rFonts w:ascii="Bookman Old Style" w:hAnsi="Bookman Old Style" w:cstheme="minorHAnsi"/>
          <w:color w:val="273239"/>
          <w:spacing w:val="2"/>
          <w:sz w:val="28"/>
          <w:szCs w:val="28"/>
          <w:shd w:val="clear" w:color="auto" w:fill="FFFFFF"/>
        </w:rPr>
        <w:t>.</w:t>
      </w:r>
    </w:p>
    <w:p w14:paraId="65ACF873" w14:textId="77777777" w:rsidR="00DA65CA" w:rsidRPr="003D50B0" w:rsidRDefault="00DA65CA" w:rsidP="00477B1D">
      <w:pPr>
        <w:shd w:val="clear" w:color="auto" w:fill="FFFFFF"/>
        <w:spacing w:after="150" w:line="360" w:lineRule="auto"/>
        <w:jc w:val="both"/>
        <w:textAlignment w:val="baseline"/>
        <w:rPr>
          <w:rFonts w:ascii="Bookman Old Style" w:hAnsi="Bookman Old Style" w:cstheme="minorHAnsi"/>
          <w:color w:val="273239"/>
          <w:spacing w:val="2"/>
          <w:sz w:val="32"/>
          <w:szCs w:val="32"/>
          <w:shd w:val="clear" w:color="auto" w:fill="FFFFFF"/>
        </w:rPr>
      </w:pPr>
    </w:p>
    <w:p w14:paraId="047AE012" w14:textId="00BBE08B" w:rsidR="005D53C1" w:rsidRDefault="005D53C1" w:rsidP="00477B1D">
      <w:pPr>
        <w:shd w:val="clear" w:color="auto" w:fill="FFFFFF"/>
        <w:spacing w:after="150" w:line="360" w:lineRule="auto"/>
        <w:jc w:val="both"/>
        <w:textAlignment w:val="baseline"/>
        <w:rPr>
          <w:rFonts w:ascii="Bookman Old Style" w:hAnsi="Bookman Old Style" w:cstheme="minorHAnsi"/>
          <w:color w:val="273239"/>
          <w:spacing w:val="2"/>
          <w:sz w:val="32"/>
          <w:szCs w:val="32"/>
          <w:shd w:val="clear" w:color="auto" w:fill="FFFFFF"/>
        </w:rPr>
      </w:pPr>
      <w:r w:rsidRPr="003D50B0">
        <w:rPr>
          <w:rStyle w:val="Strong"/>
          <w:rFonts w:ascii="Bookman Old Style" w:hAnsi="Bookman Old Style" w:cstheme="minorHAnsi"/>
          <w:color w:val="273239"/>
          <w:spacing w:val="2"/>
          <w:sz w:val="32"/>
          <w:szCs w:val="32"/>
          <w:bdr w:val="none" w:sz="0" w:space="0" w:color="auto" w:frame="1"/>
          <w:shd w:val="clear" w:color="auto" w:fill="FFFFFF"/>
        </w:rPr>
        <w:t>HTML page structure: </w:t>
      </w:r>
      <w:r w:rsidRPr="003D50B0">
        <w:rPr>
          <w:rFonts w:ascii="Bookman Old Style" w:hAnsi="Bookman Old Style" w:cstheme="minorHAnsi"/>
          <w:color w:val="273239"/>
          <w:spacing w:val="2"/>
          <w:sz w:val="32"/>
          <w:szCs w:val="32"/>
          <w:shd w:val="clear" w:color="auto" w:fill="FFFFFF"/>
        </w:rPr>
        <w:t>The basic structure of an HTML page is laid out below. It contains the essential building-block elements (</w:t>
      </w:r>
      <w:r w:rsidR="007105B4" w:rsidRPr="003D50B0">
        <w:rPr>
          <w:rFonts w:ascii="Bookman Old Style" w:hAnsi="Bookman Old Style" w:cstheme="minorHAnsi"/>
          <w:color w:val="273239"/>
          <w:spacing w:val="2"/>
          <w:sz w:val="32"/>
          <w:szCs w:val="32"/>
          <w:shd w:val="clear" w:color="auto" w:fill="FFFFFF"/>
        </w:rPr>
        <w:t>i.e.,</w:t>
      </w:r>
      <w:r w:rsidRPr="003D50B0">
        <w:rPr>
          <w:rFonts w:ascii="Bookman Old Style" w:hAnsi="Bookman Old Style" w:cstheme="minorHAnsi"/>
          <w:color w:val="273239"/>
          <w:spacing w:val="2"/>
          <w:sz w:val="32"/>
          <w:szCs w:val="32"/>
          <w:shd w:val="clear" w:color="auto" w:fill="FFFFFF"/>
        </w:rPr>
        <w:t xml:space="preserve"> doctype declaration, HTML, head, title, and body elements) upon which all web pages are created.</w:t>
      </w:r>
    </w:p>
    <w:p w14:paraId="42A1DBD5" w14:textId="77777777" w:rsidR="00DA65CA" w:rsidRPr="003D50B0" w:rsidRDefault="00DA65CA" w:rsidP="00477B1D">
      <w:pPr>
        <w:shd w:val="clear" w:color="auto" w:fill="FFFFFF"/>
        <w:spacing w:after="150" w:line="360" w:lineRule="auto"/>
        <w:jc w:val="both"/>
        <w:textAlignment w:val="baseline"/>
        <w:rPr>
          <w:rFonts w:ascii="Bookman Old Style" w:hAnsi="Bookman Old Style" w:cstheme="minorHAnsi"/>
          <w:color w:val="273239"/>
          <w:spacing w:val="2"/>
          <w:sz w:val="32"/>
          <w:szCs w:val="32"/>
          <w:shd w:val="clear" w:color="auto" w:fill="FFFFFF"/>
        </w:rPr>
      </w:pPr>
    </w:p>
    <w:p w14:paraId="78F2B899" w14:textId="3AF77D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r w:rsidRPr="003D50B0">
        <w:rPr>
          <w:rStyle w:val="Strong"/>
          <w:rFonts w:ascii="Bookman Old Style" w:hAnsi="Bookman Old Style" w:cstheme="minorHAnsi"/>
          <w:color w:val="0000FF"/>
          <w:spacing w:val="2"/>
          <w:sz w:val="32"/>
          <w:szCs w:val="32"/>
          <w:bdr w:val="none" w:sz="0" w:space="0" w:color="auto" w:frame="1"/>
        </w:rPr>
        <w:t>&lt;DOCTYPE! html&gt;</w:t>
      </w:r>
      <w:r w:rsidRPr="003D50B0">
        <w:rPr>
          <w:rStyle w:val="Strong"/>
          <w:rFonts w:ascii="Bookman Old Style" w:hAnsi="Bookman Old Style" w:cstheme="minorHAnsi"/>
          <w:color w:val="273239"/>
          <w:spacing w:val="2"/>
          <w:sz w:val="32"/>
          <w:szCs w:val="32"/>
          <w:bdr w:val="none" w:sz="0" w:space="0" w:color="auto" w:frame="1"/>
        </w:rPr>
        <w:t>:</w:t>
      </w:r>
      <w:r w:rsidRPr="003D50B0">
        <w:rPr>
          <w:rFonts w:ascii="Bookman Old Style" w:hAnsi="Bookman Old Style" w:cstheme="minorHAnsi"/>
          <w:color w:val="273239"/>
          <w:spacing w:val="2"/>
          <w:sz w:val="32"/>
          <w:szCs w:val="32"/>
        </w:rPr>
        <w:t> This is the document type declaration (not technically a tag). It declares a document as being an HTML document. The doctype declaration is not case-sensitive.</w:t>
      </w:r>
    </w:p>
    <w:p w14:paraId="12A0D047" w14:textId="777777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p>
    <w:p w14:paraId="3E62EFA9" w14:textId="77777777" w:rsidR="005D53C1" w:rsidRPr="003D50B0" w:rsidRDefault="00D73ED2"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hyperlink r:id="rId15" w:history="1">
        <w:r w:rsidR="005D53C1" w:rsidRPr="003D50B0">
          <w:rPr>
            <w:rStyle w:val="Strong"/>
            <w:rFonts w:ascii="Bookman Old Style" w:hAnsi="Bookman Old Style" w:cstheme="minorHAnsi"/>
            <w:color w:val="0000FF"/>
            <w:spacing w:val="2"/>
            <w:sz w:val="32"/>
            <w:szCs w:val="32"/>
            <w:bdr w:val="none" w:sz="0" w:space="0" w:color="auto" w:frame="1"/>
          </w:rPr>
          <w:t>&lt;html&gt;</w:t>
        </w:r>
      </w:hyperlink>
      <w:r w:rsidR="005D53C1" w:rsidRPr="003D50B0">
        <w:rPr>
          <w:rStyle w:val="Strong"/>
          <w:rFonts w:ascii="Bookman Old Style" w:hAnsi="Bookman Old Style" w:cstheme="minorHAnsi"/>
          <w:color w:val="273239"/>
          <w:spacing w:val="2"/>
          <w:sz w:val="32"/>
          <w:szCs w:val="32"/>
          <w:bdr w:val="none" w:sz="0" w:space="0" w:color="auto" w:frame="1"/>
        </w:rPr>
        <w:t>:</w:t>
      </w:r>
      <w:r w:rsidR="005D53C1" w:rsidRPr="003D50B0">
        <w:rPr>
          <w:rFonts w:ascii="Bookman Old Style" w:hAnsi="Bookman Old Style" w:cstheme="minorHAnsi"/>
          <w:color w:val="273239"/>
          <w:spacing w:val="2"/>
          <w:sz w:val="32"/>
          <w:szCs w:val="32"/>
        </w:rPr>
        <w:t> This is called the HTML root element. All other elements are contained within it.</w:t>
      </w:r>
    </w:p>
    <w:p w14:paraId="74910540" w14:textId="777777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p>
    <w:p w14:paraId="7A8366CD" w14:textId="77777777" w:rsidR="005D53C1" w:rsidRPr="003D50B0" w:rsidRDefault="00D73ED2"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hyperlink r:id="rId16" w:anchor=":~:text=The%20tag%20in%20HTML,head%3E%20element%20can%20be%20omitted." w:history="1">
        <w:r w:rsidR="005D53C1" w:rsidRPr="003D50B0">
          <w:rPr>
            <w:rStyle w:val="Strong"/>
            <w:rFonts w:ascii="Bookman Old Style" w:hAnsi="Bookman Old Style" w:cstheme="minorHAnsi"/>
            <w:color w:val="0000FF"/>
            <w:spacing w:val="2"/>
            <w:sz w:val="32"/>
            <w:szCs w:val="32"/>
            <w:bdr w:val="none" w:sz="0" w:space="0" w:color="auto" w:frame="1"/>
          </w:rPr>
          <w:t>&lt;head&gt;</w:t>
        </w:r>
      </w:hyperlink>
      <w:r w:rsidR="005D53C1" w:rsidRPr="003D50B0">
        <w:rPr>
          <w:rStyle w:val="Strong"/>
          <w:rFonts w:ascii="Bookman Old Style" w:hAnsi="Bookman Old Style" w:cstheme="minorHAnsi"/>
          <w:color w:val="273239"/>
          <w:spacing w:val="2"/>
          <w:sz w:val="32"/>
          <w:szCs w:val="32"/>
          <w:bdr w:val="none" w:sz="0" w:space="0" w:color="auto" w:frame="1"/>
        </w:rPr>
        <w:t>:</w:t>
      </w:r>
      <w:r w:rsidR="005D53C1" w:rsidRPr="003D50B0">
        <w:rPr>
          <w:rFonts w:ascii="Bookman Old Style" w:hAnsi="Bookman Old Style" w:cstheme="minorHAnsi"/>
          <w:color w:val="273239"/>
          <w:spacing w:val="2"/>
          <w:sz w:val="32"/>
          <w:szCs w:val="32"/>
        </w:rPr>
        <w:t> The head tag contains the “behind the scenes” elements for a webpage. Elements within the head aren’t visible on the front-end of a webpage. HTML elements used inside the &lt;head&gt; element include: </w:t>
      </w:r>
    </w:p>
    <w:p w14:paraId="1E0BBEBC" w14:textId="777777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p>
    <w:p w14:paraId="43A0FA4E"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17" w:history="1">
        <w:r w:rsidR="005D53C1" w:rsidRPr="003D50B0">
          <w:rPr>
            <w:rStyle w:val="Hyperlink"/>
            <w:rFonts w:ascii="Bookman Old Style" w:hAnsi="Bookman Old Style" w:cstheme="minorHAnsi"/>
            <w:spacing w:val="2"/>
            <w:sz w:val="32"/>
            <w:szCs w:val="32"/>
            <w:bdr w:val="none" w:sz="0" w:space="0" w:color="auto" w:frame="1"/>
          </w:rPr>
          <w:t>&lt;style&gt;</w:t>
        </w:r>
      </w:hyperlink>
    </w:p>
    <w:p w14:paraId="11AF4B2B"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18" w:history="1">
        <w:r w:rsidR="005D53C1" w:rsidRPr="003D50B0">
          <w:rPr>
            <w:rStyle w:val="Hyperlink"/>
            <w:rFonts w:ascii="Bookman Old Style" w:hAnsi="Bookman Old Style" w:cstheme="minorHAnsi"/>
            <w:spacing w:val="2"/>
            <w:sz w:val="32"/>
            <w:szCs w:val="32"/>
            <w:bdr w:val="none" w:sz="0" w:space="0" w:color="auto" w:frame="1"/>
          </w:rPr>
          <w:t>&lt;title&gt;</w:t>
        </w:r>
      </w:hyperlink>
    </w:p>
    <w:p w14:paraId="0CE37961"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19" w:history="1">
        <w:r w:rsidR="005D53C1" w:rsidRPr="003D50B0">
          <w:rPr>
            <w:rStyle w:val="Hyperlink"/>
            <w:rFonts w:ascii="Bookman Old Style" w:hAnsi="Bookman Old Style" w:cstheme="minorHAnsi"/>
            <w:spacing w:val="2"/>
            <w:sz w:val="32"/>
            <w:szCs w:val="32"/>
            <w:bdr w:val="none" w:sz="0" w:space="0" w:color="auto" w:frame="1"/>
          </w:rPr>
          <w:t>&lt;base&gt;</w:t>
        </w:r>
      </w:hyperlink>
    </w:p>
    <w:p w14:paraId="0DB44007"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20" w:history="1">
        <w:r w:rsidR="005D53C1" w:rsidRPr="003D50B0">
          <w:rPr>
            <w:rStyle w:val="Hyperlink"/>
            <w:rFonts w:ascii="Bookman Old Style" w:hAnsi="Bookman Old Style" w:cstheme="minorHAnsi"/>
            <w:spacing w:val="2"/>
            <w:sz w:val="32"/>
            <w:szCs w:val="32"/>
            <w:bdr w:val="none" w:sz="0" w:space="0" w:color="auto" w:frame="1"/>
          </w:rPr>
          <w:t>&lt;noscript&gt;</w:t>
        </w:r>
      </w:hyperlink>
    </w:p>
    <w:p w14:paraId="57091273"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21" w:history="1">
        <w:r w:rsidR="005D53C1" w:rsidRPr="003D50B0">
          <w:rPr>
            <w:rStyle w:val="Hyperlink"/>
            <w:rFonts w:ascii="Bookman Old Style" w:hAnsi="Bookman Old Style" w:cstheme="minorHAnsi"/>
            <w:spacing w:val="2"/>
            <w:sz w:val="32"/>
            <w:szCs w:val="32"/>
            <w:bdr w:val="none" w:sz="0" w:space="0" w:color="auto" w:frame="1"/>
          </w:rPr>
          <w:t>&lt;script&gt;</w:t>
        </w:r>
      </w:hyperlink>
    </w:p>
    <w:p w14:paraId="1215B1AD"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22" w:anchor=":~:text=The%20tag%20in%20HTML,keywords%2C%20document%20author%2C%20etc." w:history="1">
        <w:r w:rsidR="005D53C1" w:rsidRPr="003D50B0">
          <w:rPr>
            <w:rStyle w:val="Hyperlink"/>
            <w:rFonts w:ascii="Bookman Old Style" w:hAnsi="Bookman Old Style" w:cstheme="minorHAnsi"/>
            <w:spacing w:val="2"/>
            <w:sz w:val="32"/>
            <w:szCs w:val="32"/>
            <w:bdr w:val="none" w:sz="0" w:space="0" w:color="auto" w:frame="1"/>
          </w:rPr>
          <w:t>&lt;meta&gt;</w:t>
        </w:r>
      </w:hyperlink>
    </w:p>
    <w:p w14:paraId="654E02E7" w14:textId="77777777" w:rsidR="005D53C1" w:rsidRPr="003D50B0" w:rsidRDefault="00D73ED2" w:rsidP="007C50E7">
      <w:pPr>
        <w:numPr>
          <w:ilvl w:val="0"/>
          <w:numId w:val="18"/>
        </w:numPr>
        <w:shd w:val="clear" w:color="auto" w:fill="FFFFFF"/>
        <w:spacing w:after="0" w:line="360" w:lineRule="auto"/>
        <w:ind w:left="360"/>
        <w:textAlignment w:val="baseline"/>
        <w:rPr>
          <w:rFonts w:ascii="Bookman Old Style" w:hAnsi="Bookman Old Style" w:cstheme="minorHAnsi"/>
          <w:color w:val="273239"/>
          <w:spacing w:val="2"/>
          <w:sz w:val="32"/>
          <w:szCs w:val="32"/>
        </w:rPr>
      </w:pPr>
      <w:hyperlink r:id="rId23" w:history="1">
        <w:r w:rsidR="005D53C1" w:rsidRPr="003D50B0">
          <w:rPr>
            <w:rStyle w:val="Hyperlink"/>
            <w:rFonts w:ascii="Bookman Old Style" w:hAnsi="Bookman Old Style" w:cstheme="minorHAnsi"/>
            <w:spacing w:val="2"/>
            <w:sz w:val="32"/>
            <w:szCs w:val="32"/>
            <w:bdr w:val="none" w:sz="0" w:space="0" w:color="auto" w:frame="1"/>
          </w:rPr>
          <w:t>&lt;link&gt;</w:t>
        </w:r>
      </w:hyperlink>
    </w:p>
    <w:p w14:paraId="275E4A8E" w14:textId="77777777" w:rsidR="005D53C1" w:rsidRPr="003D50B0" w:rsidRDefault="005D53C1" w:rsidP="00477B1D">
      <w:pPr>
        <w:shd w:val="clear" w:color="auto" w:fill="FFFFFF"/>
        <w:spacing w:after="0" w:line="360" w:lineRule="auto"/>
        <w:textAlignment w:val="baseline"/>
        <w:rPr>
          <w:rFonts w:ascii="Bookman Old Style" w:hAnsi="Bookman Old Style" w:cstheme="minorHAnsi"/>
          <w:color w:val="273239"/>
          <w:spacing w:val="2"/>
          <w:sz w:val="32"/>
          <w:szCs w:val="32"/>
        </w:rPr>
      </w:pPr>
    </w:p>
    <w:p w14:paraId="675EF0B1" w14:textId="77777777" w:rsidR="005D53C1" w:rsidRPr="003D50B0" w:rsidRDefault="00D73ED2"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hyperlink r:id="rId24" w:anchor=":~:text=The%20tag%20in%20HTML,well%20as%20an%20ending%20tag." w:history="1">
        <w:r w:rsidR="005D53C1" w:rsidRPr="003D50B0">
          <w:rPr>
            <w:rStyle w:val="Strong"/>
            <w:rFonts w:ascii="Bookman Old Style" w:hAnsi="Bookman Old Style" w:cstheme="minorHAnsi"/>
            <w:color w:val="0000FF"/>
            <w:spacing w:val="2"/>
            <w:sz w:val="32"/>
            <w:szCs w:val="32"/>
            <w:bdr w:val="none" w:sz="0" w:space="0" w:color="auto" w:frame="1"/>
          </w:rPr>
          <w:t>&lt;body&gt;</w:t>
        </w:r>
      </w:hyperlink>
      <w:r w:rsidR="005D53C1" w:rsidRPr="003D50B0">
        <w:rPr>
          <w:rStyle w:val="Strong"/>
          <w:rFonts w:ascii="Bookman Old Style" w:hAnsi="Bookman Old Style" w:cstheme="minorHAnsi"/>
          <w:color w:val="273239"/>
          <w:spacing w:val="2"/>
          <w:sz w:val="32"/>
          <w:szCs w:val="32"/>
          <w:bdr w:val="none" w:sz="0" w:space="0" w:color="auto" w:frame="1"/>
        </w:rPr>
        <w:t>:</w:t>
      </w:r>
      <w:r w:rsidR="005D53C1" w:rsidRPr="003D50B0">
        <w:rPr>
          <w:rFonts w:ascii="Bookman Old Style" w:hAnsi="Bookman Old Style" w:cstheme="minorHAnsi"/>
          <w:color w:val="273239"/>
          <w:spacing w:val="2"/>
          <w:sz w:val="32"/>
          <w:szCs w:val="32"/>
        </w:rPr>
        <w:t> The body tag is used to enclose all the visible content of a webpage. In other words, the body content is what the browser will show on the front-end.</w:t>
      </w:r>
    </w:p>
    <w:p w14:paraId="40449E9A" w14:textId="777777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r w:rsidRPr="003D50B0">
        <w:rPr>
          <w:rFonts w:ascii="Bookman Old Style" w:hAnsi="Bookman Old Style" w:cstheme="minorHAnsi"/>
          <w:color w:val="273239"/>
          <w:spacing w:val="2"/>
          <w:sz w:val="32"/>
          <w:szCs w:val="32"/>
        </w:rPr>
        <w:t>An HTML document can be created using any text editor. Save the text file using </w:t>
      </w:r>
      <w:r w:rsidRPr="003D50B0">
        <w:rPr>
          <w:rStyle w:val="Strong"/>
          <w:rFonts w:ascii="Bookman Old Style" w:hAnsi="Bookman Old Style" w:cstheme="minorHAnsi"/>
          <w:color w:val="273239"/>
          <w:spacing w:val="2"/>
          <w:sz w:val="32"/>
          <w:szCs w:val="32"/>
          <w:bdr w:val="none" w:sz="0" w:space="0" w:color="auto" w:frame="1"/>
        </w:rPr>
        <w:t>.html</w:t>
      </w:r>
      <w:r w:rsidRPr="003D50B0">
        <w:rPr>
          <w:rFonts w:ascii="Bookman Old Style" w:hAnsi="Bookman Old Style" w:cstheme="minorHAnsi"/>
          <w:color w:val="273239"/>
          <w:spacing w:val="2"/>
          <w:sz w:val="32"/>
          <w:szCs w:val="32"/>
        </w:rPr>
        <w:t> or </w:t>
      </w:r>
      <w:r w:rsidRPr="003D50B0">
        <w:rPr>
          <w:rStyle w:val="Strong"/>
          <w:rFonts w:ascii="Bookman Old Style" w:hAnsi="Bookman Old Style" w:cstheme="minorHAnsi"/>
          <w:color w:val="273239"/>
          <w:spacing w:val="2"/>
          <w:sz w:val="32"/>
          <w:szCs w:val="32"/>
          <w:bdr w:val="none" w:sz="0" w:space="0" w:color="auto" w:frame="1"/>
        </w:rPr>
        <w:t>.htm</w:t>
      </w:r>
      <w:r w:rsidRPr="003D50B0">
        <w:rPr>
          <w:rFonts w:ascii="Bookman Old Style" w:hAnsi="Bookman Old Style" w:cstheme="minorHAnsi"/>
          <w:color w:val="273239"/>
          <w:spacing w:val="2"/>
          <w:sz w:val="32"/>
          <w:szCs w:val="32"/>
        </w:rPr>
        <w:t>. Once saved as an HTML document, the file can be opened as a webpage in the browser.</w:t>
      </w:r>
    </w:p>
    <w:p w14:paraId="23854DCB" w14:textId="77777777" w:rsidR="005D53C1" w:rsidRPr="003D50B0" w:rsidRDefault="005D53C1" w:rsidP="00477B1D">
      <w:pPr>
        <w:pStyle w:val="NormalWeb"/>
        <w:shd w:val="clear" w:color="auto" w:fill="FFFFFF"/>
        <w:spacing w:before="0" w:beforeAutospacing="0" w:after="0" w:afterAutospacing="0" w:line="360" w:lineRule="auto"/>
        <w:jc w:val="both"/>
        <w:textAlignment w:val="baseline"/>
        <w:rPr>
          <w:rFonts w:ascii="Bookman Old Style" w:hAnsi="Bookman Old Style" w:cstheme="minorHAnsi"/>
          <w:color w:val="273239"/>
          <w:spacing w:val="2"/>
          <w:sz w:val="32"/>
          <w:szCs w:val="32"/>
        </w:rPr>
      </w:pPr>
      <w:r w:rsidRPr="003D50B0">
        <w:rPr>
          <w:rStyle w:val="Strong"/>
          <w:rFonts w:ascii="Bookman Old Style" w:hAnsi="Bookman Old Style" w:cstheme="minorHAnsi"/>
          <w:color w:val="273239"/>
          <w:spacing w:val="2"/>
          <w:sz w:val="32"/>
          <w:szCs w:val="32"/>
          <w:bdr w:val="none" w:sz="0" w:space="0" w:color="auto" w:frame="1"/>
        </w:rPr>
        <w:t>Note</w:t>
      </w:r>
      <w:r w:rsidRPr="003D50B0">
        <w:rPr>
          <w:rFonts w:ascii="Bookman Old Style" w:hAnsi="Bookman Old Style" w:cstheme="minorHAnsi"/>
          <w:color w:val="273239"/>
          <w:spacing w:val="2"/>
          <w:sz w:val="32"/>
          <w:szCs w:val="32"/>
        </w:rPr>
        <w:t>: Basic/built-in text editors are Notepad (Windows) and TextEdit (Macs). Basic text editors are entirely sufficient for when you’re just getting started. As you progress, there are many feature-rich text editors available which allow for greater function and flexibility.</w:t>
      </w:r>
    </w:p>
    <w:p w14:paraId="4C062209" w14:textId="77777777" w:rsidR="005D53C1" w:rsidRPr="003D50B0" w:rsidRDefault="005D53C1" w:rsidP="00477B1D">
      <w:pPr>
        <w:pStyle w:val="NormalWeb"/>
        <w:shd w:val="clear" w:color="auto" w:fill="FFFFFF"/>
        <w:spacing w:before="0" w:beforeAutospacing="0" w:after="0" w:afterAutospacing="0" w:line="360" w:lineRule="auto"/>
        <w:textAlignment w:val="baseline"/>
        <w:rPr>
          <w:rFonts w:ascii="Bookman Old Style" w:hAnsi="Bookman Old Style" w:cstheme="minorHAnsi"/>
          <w:color w:val="273239"/>
          <w:spacing w:val="2"/>
          <w:sz w:val="32"/>
          <w:szCs w:val="32"/>
        </w:rPr>
      </w:pPr>
    </w:p>
    <w:p w14:paraId="2254A370"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b/>
          <w:bCs/>
          <w:color w:val="273239"/>
          <w:spacing w:val="2"/>
          <w:sz w:val="32"/>
          <w:szCs w:val="32"/>
          <w:bdr w:val="none" w:sz="0" w:space="0" w:color="auto" w:frame="1"/>
          <w:lang w:bidi="hi-IN"/>
        </w:rPr>
      </w:pPr>
    </w:p>
    <w:p w14:paraId="240ED64E"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b/>
          <w:bCs/>
          <w:color w:val="273239"/>
          <w:spacing w:val="2"/>
          <w:sz w:val="32"/>
          <w:szCs w:val="32"/>
          <w:bdr w:val="none" w:sz="0" w:space="0" w:color="auto" w:frame="1"/>
          <w:lang w:bidi="hi-IN"/>
        </w:rPr>
      </w:pPr>
    </w:p>
    <w:p w14:paraId="68404746"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b/>
          <w:bCs/>
          <w:color w:val="273239"/>
          <w:spacing w:val="2"/>
          <w:sz w:val="32"/>
          <w:szCs w:val="32"/>
          <w:bdr w:val="none" w:sz="0" w:space="0" w:color="auto" w:frame="1"/>
          <w:lang w:bidi="hi-IN"/>
        </w:rPr>
        <w:t>Features of HTML:</w:t>
      </w:r>
      <w:r w:rsidRPr="003D50B0">
        <w:rPr>
          <w:rFonts w:ascii="Bookman Old Style" w:eastAsia="Times New Roman" w:hAnsi="Bookman Old Style" w:cstheme="minorHAnsi"/>
          <w:color w:val="273239"/>
          <w:spacing w:val="2"/>
          <w:sz w:val="32"/>
          <w:szCs w:val="32"/>
          <w:lang w:bidi="hi-IN"/>
        </w:rPr>
        <w:t> </w:t>
      </w:r>
    </w:p>
    <w:p w14:paraId="04FB3993" w14:textId="77777777" w:rsidR="005D53C1" w:rsidRPr="003D50B0" w:rsidRDefault="005D53C1" w:rsidP="007C50E7">
      <w:pPr>
        <w:numPr>
          <w:ilvl w:val="0"/>
          <w:numId w:val="19"/>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easy to learn and easy to use.</w:t>
      </w:r>
    </w:p>
    <w:p w14:paraId="34DC7A85" w14:textId="77777777" w:rsidR="005D53C1" w:rsidRPr="003D50B0" w:rsidRDefault="005D53C1" w:rsidP="007C50E7">
      <w:pPr>
        <w:numPr>
          <w:ilvl w:val="0"/>
          <w:numId w:val="19"/>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platform-independent.</w:t>
      </w:r>
    </w:p>
    <w:p w14:paraId="09550A0D" w14:textId="77777777" w:rsidR="005D53C1" w:rsidRPr="003D50B0" w:rsidRDefault="005D53C1" w:rsidP="007C50E7">
      <w:pPr>
        <w:numPr>
          <w:ilvl w:val="0"/>
          <w:numId w:val="19"/>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Images, videos, and audio can be added to a web page.</w:t>
      </w:r>
    </w:p>
    <w:p w14:paraId="1E6F3E03" w14:textId="77777777" w:rsidR="005D53C1" w:rsidRPr="003D50B0" w:rsidRDefault="005D53C1" w:rsidP="007C50E7">
      <w:pPr>
        <w:numPr>
          <w:ilvl w:val="0"/>
          <w:numId w:val="19"/>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Hypertext can be added to the text.</w:t>
      </w:r>
    </w:p>
    <w:p w14:paraId="2CAAAFCA" w14:textId="77777777" w:rsidR="005D53C1" w:rsidRPr="003D50B0" w:rsidRDefault="005D53C1" w:rsidP="007C50E7">
      <w:pPr>
        <w:numPr>
          <w:ilvl w:val="0"/>
          <w:numId w:val="19"/>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a markup language.</w:t>
      </w:r>
    </w:p>
    <w:p w14:paraId="2B26A2CA"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p>
    <w:p w14:paraId="043FE106"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b/>
          <w:bCs/>
          <w:color w:val="273239"/>
          <w:spacing w:val="2"/>
          <w:sz w:val="32"/>
          <w:szCs w:val="32"/>
          <w:bdr w:val="none" w:sz="0" w:space="0" w:color="auto" w:frame="1"/>
          <w:lang w:bidi="hi-IN"/>
        </w:rPr>
        <w:t xml:space="preserve">Why </w:t>
      </w:r>
      <w:proofErr w:type="gramStart"/>
      <w:r w:rsidRPr="003D50B0">
        <w:rPr>
          <w:rFonts w:ascii="Bookman Old Style" w:eastAsia="Times New Roman" w:hAnsi="Bookman Old Style" w:cstheme="minorHAnsi"/>
          <w:b/>
          <w:bCs/>
          <w:color w:val="273239"/>
          <w:spacing w:val="2"/>
          <w:sz w:val="32"/>
          <w:szCs w:val="32"/>
          <w:bdr w:val="none" w:sz="0" w:space="0" w:color="auto" w:frame="1"/>
          <w:lang w:bidi="hi-IN"/>
        </w:rPr>
        <w:t>learn</w:t>
      </w:r>
      <w:proofErr w:type="gramEnd"/>
      <w:r w:rsidRPr="003D50B0">
        <w:rPr>
          <w:rFonts w:ascii="Bookman Old Style" w:eastAsia="Times New Roman" w:hAnsi="Bookman Old Style" w:cstheme="minorHAnsi"/>
          <w:b/>
          <w:bCs/>
          <w:color w:val="273239"/>
          <w:spacing w:val="2"/>
          <w:sz w:val="32"/>
          <w:szCs w:val="32"/>
          <w:bdr w:val="none" w:sz="0" w:space="0" w:color="auto" w:frame="1"/>
          <w:lang w:bidi="hi-IN"/>
        </w:rPr>
        <w:t xml:space="preserve"> HTML?</w:t>
      </w:r>
      <w:r w:rsidRPr="003D50B0">
        <w:rPr>
          <w:rFonts w:ascii="Bookman Old Style" w:eastAsia="Times New Roman" w:hAnsi="Bookman Old Style" w:cstheme="minorHAnsi"/>
          <w:color w:val="273239"/>
          <w:spacing w:val="2"/>
          <w:sz w:val="32"/>
          <w:szCs w:val="32"/>
          <w:lang w:bidi="hi-IN"/>
        </w:rPr>
        <w:t> </w:t>
      </w:r>
    </w:p>
    <w:p w14:paraId="21A85B27" w14:textId="77777777" w:rsidR="005D53C1" w:rsidRPr="003D50B0" w:rsidRDefault="005D53C1" w:rsidP="007C50E7">
      <w:pPr>
        <w:numPr>
          <w:ilvl w:val="0"/>
          <w:numId w:val="20"/>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a simple markup language. Its implementation is easy.</w:t>
      </w:r>
    </w:p>
    <w:p w14:paraId="52BDB4F1" w14:textId="77777777" w:rsidR="005D53C1" w:rsidRPr="003D50B0" w:rsidRDefault="005D53C1" w:rsidP="007C50E7">
      <w:pPr>
        <w:numPr>
          <w:ilvl w:val="0"/>
          <w:numId w:val="20"/>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used to create a website.</w:t>
      </w:r>
    </w:p>
    <w:p w14:paraId="52D37038" w14:textId="77777777" w:rsidR="005D53C1" w:rsidRPr="003D50B0" w:rsidRDefault="005D53C1" w:rsidP="007C50E7">
      <w:pPr>
        <w:numPr>
          <w:ilvl w:val="0"/>
          <w:numId w:val="20"/>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Helps in developing fundamentals about web programming.</w:t>
      </w:r>
    </w:p>
    <w:p w14:paraId="1484F90D" w14:textId="77777777" w:rsidR="005D53C1" w:rsidRPr="003D50B0" w:rsidRDefault="005D53C1" w:rsidP="007C50E7">
      <w:pPr>
        <w:numPr>
          <w:ilvl w:val="0"/>
          <w:numId w:val="20"/>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Boost professional career.</w:t>
      </w:r>
    </w:p>
    <w:p w14:paraId="4C531FFE"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p>
    <w:p w14:paraId="2BFF3CED"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b/>
          <w:bCs/>
          <w:color w:val="273239"/>
          <w:spacing w:val="2"/>
          <w:sz w:val="32"/>
          <w:szCs w:val="32"/>
          <w:bdr w:val="none" w:sz="0" w:space="0" w:color="auto" w:frame="1"/>
          <w:lang w:bidi="hi-IN"/>
        </w:rPr>
        <w:t>Advantages:</w:t>
      </w:r>
      <w:r w:rsidRPr="003D50B0">
        <w:rPr>
          <w:rFonts w:ascii="Bookman Old Style" w:eastAsia="Times New Roman" w:hAnsi="Bookman Old Style" w:cstheme="minorHAnsi"/>
          <w:color w:val="273239"/>
          <w:spacing w:val="2"/>
          <w:sz w:val="32"/>
          <w:szCs w:val="32"/>
          <w:lang w:bidi="hi-IN"/>
        </w:rPr>
        <w:t> </w:t>
      </w:r>
    </w:p>
    <w:p w14:paraId="79D107EB" w14:textId="77777777" w:rsidR="005D53C1" w:rsidRPr="003D50B0" w:rsidRDefault="005D53C1" w:rsidP="007C50E7">
      <w:pPr>
        <w:numPr>
          <w:ilvl w:val="0"/>
          <w:numId w:val="21"/>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HTML is used to build websites.</w:t>
      </w:r>
    </w:p>
    <w:p w14:paraId="6329A892" w14:textId="77777777" w:rsidR="005D53C1" w:rsidRPr="003D50B0" w:rsidRDefault="005D53C1" w:rsidP="007C50E7">
      <w:pPr>
        <w:numPr>
          <w:ilvl w:val="0"/>
          <w:numId w:val="21"/>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is supported by all browsers.</w:t>
      </w:r>
    </w:p>
    <w:p w14:paraId="5034DFF3" w14:textId="77777777" w:rsidR="005D53C1" w:rsidRPr="003D50B0" w:rsidRDefault="005D53C1" w:rsidP="007C50E7">
      <w:pPr>
        <w:numPr>
          <w:ilvl w:val="0"/>
          <w:numId w:val="21"/>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It can be integrated with other languages like CSS, JavaScript, etc.</w:t>
      </w:r>
    </w:p>
    <w:p w14:paraId="1780513C"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p>
    <w:p w14:paraId="30B92A1D" w14:textId="77777777" w:rsidR="005D53C1" w:rsidRPr="003D50B0" w:rsidRDefault="005D53C1" w:rsidP="00477B1D">
      <w:pPr>
        <w:shd w:val="clear" w:color="auto" w:fill="FFFFFF"/>
        <w:spacing w:after="0" w:line="360" w:lineRule="auto"/>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b/>
          <w:bCs/>
          <w:color w:val="273239"/>
          <w:spacing w:val="2"/>
          <w:sz w:val="32"/>
          <w:szCs w:val="32"/>
          <w:bdr w:val="none" w:sz="0" w:space="0" w:color="auto" w:frame="1"/>
          <w:lang w:bidi="hi-IN"/>
        </w:rPr>
        <w:t>Disadvantages:</w:t>
      </w:r>
      <w:r w:rsidRPr="003D50B0">
        <w:rPr>
          <w:rFonts w:ascii="Bookman Old Style" w:eastAsia="Times New Roman" w:hAnsi="Bookman Old Style" w:cstheme="minorHAnsi"/>
          <w:color w:val="273239"/>
          <w:spacing w:val="2"/>
          <w:sz w:val="32"/>
          <w:szCs w:val="32"/>
          <w:lang w:bidi="hi-IN"/>
        </w:rPr>
        <w:t> </w:t>
      </w:r>
    </w:p>
    <w:p w14:paraId="4A9160AB" w14:textId="77777777" w:rsidR="005D53C1" w:rsidRPr="003D50B0" w:rsidRDefault="005D53C1" w:rsidP="007C50E7">
      <w:pPr>
        <w:numPr>
          <w:ilvl w:val="0"/>
          <w:numId w:val="22"/>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lastRenderedPageBreak/>
        <w:t>HTML can only create static web pages. For dynamic web pages, other languages have to be used.</w:t>
      </w:r>
    </w:p>
    <w:p w14:paraId="46365A8F" w14:textId="77777777" w:rsidR="005D53C1" w:rsidRPr="003D50B0" w:rsidRDefault="005D53C1" w:rsidP="007C50E7">
      <w:pPr>
        <w:numPr>
          <w:ilvl w:val="0"/>
          <w:numId w:val="22"/>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A large amount of code has to be written to create a simple web page.</w:t>
      </w:r>
    </w:p>
    <w:p w14:paraId="2E3D0301" w14:textId="77777777" w:rsidR="005D53C1" w:rsidRPr="003D50B0" w:rsidRDefault="005D53C1" w:rsidP="007C50E7">
      <w:pPr>
        <w:numPr>
          <w:ilvl w:val="0"/>
          <w:numId w:val="22"/>
        </w:numPr>
        <w:shd w:val="clear" w:color="auto" w:fill="FFFFFF"/>
        <w:spacing w:after="0" w:line="360" w:lineRule="auto"/>
        <w:ind w:left="360"/>
        <w:jc w:val="both"/>
        <w:textAlignment w:val="baseline"/>
        <w:rPr>
          <w:rFonts w:ascii="Bookman Old Style" w:eastAsia="Times New Roman" w:hAnsi="Bookman Old Style" w:cstheme="minorHAnsi"/>
          <w:color w:val="273239"/>
          <w:spacing w:val="2"/>
          <w:sz w:val="32"/>
          <w:szCs w:val="32"/>
          <w:lang w:bidi="hi-IN"/>
        </w:rPr>
      </w:pPr>
      <w:r w:rsidRPr="003D50B0">
        <w:rPr>
          <w:rFonts w:ascii="Bookman Old Style" w:eastAsia="Times New Roman" w:hAnsi="Bookman Old Style" w:cstheme="minorHAnsi"/>
          <w:color w:val="273239"/>
          <w:spacing w:val="2"/>
          <w:sz w:val="32"/>
          <w:szCs w:val="32"/>
          <w:lang w:bidi="hi-IN"/>
        </w:rPr>
        <w:t>The security feature is not good.</w:t>
      </w:r>
    </w:p>
    <w:p w14:paraId="73A9AF06" w14:textId="77777777" w:rsidR="005D53C1" w:rsidRDefault="005D53C1" w:rsidP="00477B1D">
      <w:pPr>
        <w:pStyle w:val="NormalWeb"/>
        <w:shd w:val="clear" w:color="auto" w:fill="FFFFFF"/>
        <w:spacing w:before="0" w:beforeAutospacing="0" w:after="0" w:afterAutospacing="0" w:line="360" w:lineRule="auto"/>
        <w:rPr>
          <w:rFonts w:ascii="Arial" w:hAnsi="Arial" w:cs="Arial"/>
          <w:color w:val="333333"/>
          <w:spacing w:val="-1"/>
        </w:rPr>
      </w:pPr>
    </w:p>
    <w:p w14:paraId="15CF72AC" w14:textId="39816734" w:rsidR="005D53C1" w:rsidRPr="00FB6403" w:rsidRDefault="00477B1D" w:rsidP="00477B1D">
      <w:pPr>
        <w:pStyle w:val="NormalWeb"/>
        <w:shd w:val="clear" w:color="auto" w:fill="FFFFFF"/>
        <w:spacing w:before="0" w:beforeAutospacing="0" w:after="0" w:afterAutospacing="0" w:line="360" w:lineRule="auto"/>
        <w:rPr>
          <w:rFonts w:asciiTheme="minorHAnsi" w:hAnsiTheme="minorHAnsi" w:cstheme="minorHAnsi"/>
          <w:b/>
          <w:color w:val="333333"/>
          <w:spacing w:val="-1"/>
          <w:sz w:val="32"/>
          <w:szCs w:val="32"/>
          <w:u w:val="single"/>
        </w:rPr>
      </w:pPr>
      <w:r>
        <w:rPr>
          <w:rFonts w:cstheme="minorHAnsi"/>
          <w:noProof/>
          <w:sz w:val="28"/>
          <w:szCs w:val="28"/>
        </w:rPr>
        <mc:AlternateContent>
          <mc:Choice Requires="wps">
            <w:drawing>
              <wp:anchor distT="0" distB="0" distL="114300" distR="114300" simplePos="0" relativeHeight="251755520" behindDoc="0" locked="0" layoutInCell="1" allowOverlap="1" wp14:anchorId="346114D3" wp14:editId="0B68C1D1">
                <wp:simplePos x="0" y="0"/>
                <wp:positionH relativeFrom="column">
                  <wp:posOffset>0</wp:posOffset>
                </wp:positionH>
                <wp:positionV relativeFrom="paragraph">
                  <wp:posOffset>-635</wp:posOffset>
                </wp:positionV>
                <wp:extent cx="1303020" cy="388620"/>
                <wp:effectExtent l="0" t="0" r="11430" b="11430"/>
                <wp:wrapNone/>
                <wp:docPr id="45" name="Rectangle 45"/>
                <wp:cNvGraphicFramePr/>
                <a:graphic xmlns:a="http://schemas.openxmlformats.org/drawingml/2006/main">
                  <a:graphicData uri="http://schemas.microsoft.com/office/word/2010/wordprocessingShape">
                    <wps:wsp>
                      <wps:cNvSpPr/>
                      <wps:spPr>
                        <a:xfrm>
                          <a:off x="0" y="0"/>
                          <a:ext cx="130302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38DBB3" w14:textId="1349AB47" w:rsidR="00477B1D" w:rsidRPr="003D50B0" w:rsidRDefault="00477B1D" w:rsidP="00477B1D">
                            <w:pPr>
                              <w:jc w:val="center"/>
                              <w:rPr>
                                <w:rFonts w:ascii="Bookman Old Style" w:hAnsi="Bookman Old Style"/>
                                <w:b/>
                                <w:bCs/>
                                <w:sz w:val="40"/>
                                <w:szCs w:val="40"/>
                                <w:lang w:val="en-GB"/>
                              </w:rPr>
                            </w:pPr>
                            <w:r>
                              <w:rPr>
                                <w:rFonts w:ascii="Bookman Old Style" w:hAnsi="Bookman Old Style"/>
                                <w:b/>
                                <w:bCs/>
                                <w:sz w:val="40"/>
                                <w:szCs w:val="40"/>
                                <w:lang w:val="en-GB"/>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114D3" id="Rectangle 45" o:spid="_x0000_s1090" style="position:absolute;margin-left:0;margin-top:-.05pt;width:102.6pt;height:30.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" fillcolor="white [3201]" strokecolor="black [3213]" strokeweight="1pt">
                <v:textbox>
                  <w:txbxContent>
                    <w:p w14:paraId="2D38DBB3" w14:textId="1349AB47" w:rsidR="00477B1D" w:rsidRPr="003D50B0" w:rsidRDefault="00477B1D" w:rsidP="00477B1D">
                      <w:pPr>
                        <w:jc w:val="center"/>
                        <w:rPr>
                          <w:rFonts w:ascii="Bookman Old Style" w:hAnsi="Bookman Old Style"/>
                          <w:b/>
                          <w:bCs/>
                          <w:sz w:val="40"/>
                          <w:szCs w:val="40"/>
                          <w:lang w:val="en-GB"/>
                        </w:rPr>
                      </w:pPr>
                      <w:r>
                        <w:rPr>
                          <w:rFonts w:ascii="Bookman Old Style" w:hAnsi="Bookman Old Style"/>
                          <w:b/>
                          <w:bCs/>
                          <w:sz w:val="40"/>
                          <w:szCs w:val="40"/>
                          <w:lang w:val="en-GB"/>
                        </w:rPr>
                        <w:t>CSS</w:t>
                      </w:r>
                    </w:p>
                  </w:txbxContent>
                </v:textbox>
              </v:rect>
            </w:pict>
          </mc:Fallback>
        </mc:AlternateContent>
      </w:r>
    </w:p>
    <w:p w14:paraId="09638648" w14:textId="77777777" w:rsidR="00477B1D" w:rsidRPr="00477B1D" w:rsidRDefault="00477B1D" w:rsidP="00477B1D">
      <w:pPr>
        <w:pStyle w:val="NormalWeb"/>
        <w:shd w:val="clear" w:color="auto" w:fill="FFFFFF"/>
        <w:spacing w:before="120" w:beforeAutospacing="0" w:after="120" w:afterAutospacing="0" w:line="360" w:lineRule="auto"/>
        <w:ind w:left="720"/>
        <w:rPr>
          <w:rFonts w:asciiTheme="minorHAnsi" w:hAnsiTheme="minorHAnsi" w:cstheme="minorHAnsi"/>
          <w:sz w:val="32"/>
          <w:szCs w:val="32"/>
        </w:rPr>
      </w:pPr>
    </w:p>
    <w:p w14:paraId="526EE7A1" w14:textId="0C3C8914"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bCs/>
          <w:sz w:val="32"/>
          <w:szCs w:val="32"/>
        </w:rPr>
        <w:t>Cascading Style Sheets</w:t>
      </w:r>
      <w:r w:rsidRPr="00477B1D">
        <w:rPr>
          <w:rFonts w:ascii="Bookman Old Style" w:hAnsi="Bookman Old Style" w:cstheme="minorHAnsi"/>
          <w:sz w:val="32"/>
          <w:szCs w:val="32"/>
        </w:rPr>
        <w:t> (</w:t>
      </w:r>
      <w:r w:rsidRPr="00477B1D">
        <w:rPr>
          <w:rFonts w:ascii="Bookman Old Style" w:hAnsi="Bookman Old Style" w:cstheme="minorHAnsi"/>
          <w:bCs/>
          <w:sz w:val="32"/>
          <w:szCs w:val="32"/>
        </w:rPr>
        <w:t>CSS</w:t>
      </w:r>
      <w:r w:rsidRPr="00477B1D">
        <w:rPr>
          <w:rFonts w:ascii="Bookman Old Style" w:hAnsi="Bookman Old Style" w:cstheme="minorHAnsi"/>
          <w:sz w:val="32"/>
          <w:szCs w:val="32"/>
        </w:rPr>
        <w:t>) is a </w:t>
      </w:r>
      <w:hyperlink r:id="rId25" w:tooltip="Style sheet language" w:history="1">
        <w:r w:rsidRPr="00477B1D">
          <w:rPr>
            <w:rStyle w:val="Hyperlink"/>
            <w:rFonts w:ascii="Bookman Old Style" w:hAnsi="Bookman Old Style" w:cstheme="minorHAnsi"/>
            <w:sz w:val="32"/>
            <w:szCs w:val="32"/>
          </w:rPr>
          <w:t>style sheet language</w:t>
        </w:r>
      </w:hyperlink>
      <w:r w:rsidRPr="00477B1D">
        <w:rPr>
          <w:rFonts w:ascii="Bookman Old Style" w:hAnsi="Bookman Old Style" w:cstheme="minorHAnsi"/>
          <w:sz w:val="32"/>
          <w:szCs w:val="32"/>
        </w:rPr>
        <w:t> used for describing the </w:t>
      </w:r>
      <w:hyperlink r:id="rId26" w:tooltip="Presentation semantics" w:history="1">
        <w:r w:rsidRPr="00477B1D">
          <w:rPr>
            <w:rStyle w:val="Hyperlink"/>
            <w:rFonts w:ascii="Bookman Old Style" w:hAnsi="Bookman Old Style" w:cstheme="minorHAnsi"/>
            <w:sz w:val="32"/>
            <w:szCs w:val="32"/>
          </w:rPr>
          <w:t>presentation</w:t>
        </w:r>
      </w:hyperlink>
      <w:r w:rsidRPr="00477B1D">
        <w:rPr>
          <w:rFonts w:ascii="Bookman Old Style" w:hAnsi="Bookman Old Style" w:cstheme="minorHAnsi"/>
          <w:sz w:val="32"/>
          <w:szCs w:val="32"/>
        </w:rPr>
        <w:t> of a document written in a </w:t>
      </w:r>
      <w:hyperlink r:id="rId27" w:tooltip="Markup language" w:history="1">
        <w:r w:rsidRPr="00477B1D">
          <w:rPr>
            <w:rStyle w:val="Hyperlink"/>
            <w:rFonts w:ascii="Bookman Old Style" w:hAnsi="Bookman Old Style" w:cstheme="minorHAnsi"/>
            <w:sz w:val="32"/>
            <w:szCs w:val="32"/>
          </w:rPr>
          <w:t>markup language</w:t>
        </w:r>
      </w:hyperlink>
      <w:r w:rsidRPr="00477B1D">
        <w:rPr>
          <w:rFonts w:ascii="Bookman Old Style" w:hAnsi="Bookman Old Style" w:cstheme="minorHAnsi"/>
          <w:sz w:val="32"/>
          <w:szCs w:val="32"/>
        </w:rPr>
        <w:t> such as </w:t>
      </w:r>
      <w:hyperlink r:id="rId28" w:tooltip="HTML" w:history="1">
        <w:r w:rsidRPr="00477B1D">
          <w:rPr>
            <w:rStyle w:val="Hyperlink"/>
            <w:rFonts w:ascii="Bookman Old Style" w:hAnsi="Bookman Old Style" w:cstheme="minorHAnsi"/>
            <w:sz w:val="32"/>
            <w:szCs w:val="32"/>
          </w:rPr>
          <w:t>HTML</w:t>
        </w:r>
      </w:hyperlink>
      <w:r w:rsidRPr="00477B1D">
        <w:rPr>
          <w:rFonts w:ascii="Bookman Old Style" w:hAnsi="Bookman Old Style" w:cstheme="minorHAnsi"/>
          <w:sz w:val="32"/>
          <w:szCs w:val="32"/>
        </w:rPr>
        <w:t>.</w:t>
      </w:r>
      <w:hyperlink r:id="rId29" w:anchor="cite_note-1" w:history="1">
        <w:r w:rsidRPr="00477B1D">
          <w:rPr>
            <w:rStyle w:val="Hyperlink"/>
            <w:rFonts w:ascii="Bookman Old Style" w:hAnsi="Bookman Old Style" w:cstheme="minorHAnsi"/>
            <w:sz w:val="32"/>
            <w:szCs w:val="32"/>
            <w:vertAlign w:val="superscript"/>
          </w:rPr>
          <w:t>[1]</w:t>
        </w:r>
      </w:hyperlink>
      <w:r w:rsidRPr="00477B1D">
        <w:rPr>
          <w:rFonts w:ascii="Bookman Old Style" w:hAnsi="Bookman Old Style" w:cstheme="minorHAnsi"/>
          <w:sz w:val="32"/>
          <w:szCs w:val="32"/>
        </w:rPr>
        <w:t> CSS is a cornerstone technology of the </w:t>
      </w:r>
      <w:hyperlink r:id="rId30" w:tooltip="World Wide Web" w:history="1">
        <w:r w:rsidRPr="00477B1D">
          <w:rPr>
            <w:rStyle w:val="Hyperlink"/>
            <w:rFonts w:ascii="Bookman Old Style" w:hAnsi="Bookman Old Style" w:cstheme="minorHAnsi"/>
            <w:sz w:val="32"/>
            <w:szCs w:val="32"/>
          </w:rPr>
          <w:t>World Wide Web</w:t>
        </w:r>
      </w:hyperlink>
      <w:r w:rsidRPr="00477B1D">
        <w:rPr>
          <w:rFonts w:ascii="Bookman Old Style" w:hAnsi="Bookman Old Style" w:cstheme="minorHAnsi"/>
          <w:sz w:val="32"/>
          <w:szCs w:val="32"/>
        </w:rPr>
        <w:t>, alongside HTML and </w:t>
      </w:r>
      <w:hyperlink r:id="rId31" w:tooltip="JavaScript" w:history="1">
        <w:r w:rsidRPr="00477B1D">
          <w:rPr>
            <w:rStyle w:val="Hyperlink"/>
            <w:rFonts w:ascii="Bookman Old Style" w:hAnsi="Bookman Old Style" w:cstheme="minorHAnsi"/>
            <w:sz w:val="32"/>
            <w:szCs w:val="32"/>
          </w:rPr>
          <w:t>JavaScript</w:t>
        </w:r>
      </w:hyperlink>
      <w:r w:rsidRPr="00477B1D">
        <w:rPr>
          <w:rFonts w:ascii="Bookman Old Style" w:hAnsi="Bookman Old Style" w:cstheme="minorHAnsi"/>
          <w:sz w:val="32"/>
          <w:szCs w:val="32"/>
        </w:rPr>
        <w:t>.</w:t>
      </w:r>
      <w:hyperlink r:id="rId32" w:anchor="cite_note-2" w:history="1">
        <w:r w:rsidRPr="00477B1D">
          <w:rPr>
            <w:rStyle w:val="Hyperlink"/>
            <w:rFonts w:ascii="Bookman Old Style" w:hAnsi="Bookman Old Style" w:cstheme="minorHAnsi"/>
            <w:sz w:val="32"/>
            <w:szCs w:val="32"/>
            <w:vertAlign w:val="superscript"/>
          </w:rPr>
          <w:t>[2]</w:t>
        </w:r>
      </w:hyperlink>
    </w:p>
    <w:p w14:paraId="03B8FFB5" w14:textId="77777777"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sz w:val="32"/>
          <w:szCs w:val="32"/>
        </w:rPr>
        <w:t>CSS is designed to enable the separation of presentation and content, including </w:t>
      </w:r>
      <w:hyperlink r:id="rId33" w:tooltip="Page layout" w:history="1">
        <w:r w:rsidRPr="00477B1D">
          <w:rPr>
            <w:rStyle w:val="Hyperlink"/>
            <w:rFonts w:ascii="Bookman Old Style" w:hAnsi="Bookman Old Style" w:cstheme="minorHAnsi"/>
            <w:sz w:val="32"/>
            <w:szCs w:val="32"/>
          </w:rPr>
          <w:t>layout</w:t>
        </w:r>
      </w:hyperlink>
      <w:r w:rsidRPr="00477B1D">
        <w:rPr>
          <w:rFonts w:ascii="Bookman Old Style" w:hAnsi="Bookman Old Style" w:cstheme="minorHAnsi"/>
          <w:sz w:val="32"/>
          <w:szCs w:val="32"/>
        </w:rPr>
        <w:t>, </w:t>
      </w:r>
      <w:hyperlink r:id="rId34" w:tooltip="Color" w:history="1">
        <w:r w:rsidRPr="00477B1D">
          <w:rPr>
            <w:rStyle w:val="Hyperlink"/>
            <w:rFonts w:ascii="Bookman Old Style" w:hAnsi="Bookman Old Style" w:cstheme="minorHAnsi"/>
            <w:sz w:val="32"/>
            <w:szCs w:val="32"/>
          </w:rPr>
          <w:t>colors</w:t>
        </w:r>
      </w:hyperlink>
      <w:r w:rsidRPr="00477B1D">
        <w:rPr>
          <w:rFonts w:ascii="Bookman Old Style" w:hAnsi="Bookman Old Style" w:cstheme="minorHAnsi"/>
          <w:sz w:val="32"/>
          <w:szCs w:val="32"/>
        </w:rPr>
        <w:t>, and </w:t>
      </w:r>
      <w:hyperlink r:id="rId35" w:tooltip="Typeface" w:history="1">
        <w:r w:rsidRPr="00477B1D">
          <w:rPr>
            <w:rStyle w:val="Hyperlink"/>
            <w:rFonts w:ascii="Bookman Old Style" w:hAnsi="Bookman Old Style" w:cstheme="minorHAnsi"/>
            <w:sz w:val="32"/>
            <w:szCs w:val="32"/>
          </w:rPr>
          <w:t>fonts</w:t>
        </w:r>
      </w:hyperlink>
      <w:r w:rsidRPr="00477B1D">
        <w:rPr>
          <w:rFonts w:ascii="Bookman Old Style" w:hAnsi="Bookman Old Style" w:cstheme="minorHAnsi"/>
          <w:sz w:val="32"/>
          <w:szCs w:val="32"/>
        </w:rPr>
        <w:t>.</w:t>
      </w:r>
      <w:hyperlink r:id="rId36" w:anchor="cite_note-3" w:history="1">
        <w:r w:rsidRPr="00477B1D">
          <w:rPr>
            <w:rStyle w:val="Hyperlink"/>
            <w:rFonts w:ascii="Bookman Old Style" w:hAnsi="Bookman Old Style" w:cstheme="minorHAnsi"/>
            <w:sz w:val="32"/>
            <w:szCs w:val="32"/>
            <w:vertAlign w:val="superscript"/>
          </w:rPr>
          <w:t>[3]</w:t>
        </w:r>
      </w:hyperlink>
      <w:r w:rsidRPr="00477B1D">
        <w:rPr>
          <w:rFonts w:ascii="Bookman Old Style" w:hAnsi="Bookman Old Style" w:cstheme="minorHAnsi"/>
          <w:sz w:val="32"/>
          <w:szCs w:val="32"/>
        </w:rPr>
        <w:t> This separation can improve content </w:t>
      </w:r>
      <w:hyperlink r:id="rId37" w:tooltip="Accessibility" w:history="1">
        <w:r w:rsidRPr="00477B1D">
          <w:rPr>
            <w:rStyle w:val="Hyperlink"/>
            <w:rFonts w:ascii="Bookman Old Style" w:hAnsi="Bookman Old Style" w:cstheme="minorHAnsi"/>
            <w:sz w:val="32"/>
            <w:szCs w:val="32"/>
          </w:rPr>
          <w:t>accessibility</w:t>
        </w:r>
      </w:hyperlink>
      <w:r w:rsidRPr="00477B1D">
        <w:rPr>
          <w:rFonts w:ascii="Bookman Old Style" w:hAnsi="Bookman Old Style" w:cstheme="minorHAnsi"/>
          <w:sz w:val="32"/>
          <w:szCs w:val="32"/>
        </w:rPr>
        <w:t>, provide more flexibility and control in the specification of presentation characteristics, enable multiple </w:t>
      </w:r>
      <w:hyperlink r:id="rId38" w:tooltip="Web page" w:history="1">
        <w:r w:rsidRPr="00477B1D">
          <w:rPr>
            <w:rStyle w:val="Hyperlink"/>
            <w:rFonts w:ascii="Bookman Old Style" w:hAnsi="Bookman Old Style" w:cstheme="minorHAnsi"/>
            <w:sz w:val="32"/>
            <w:szCs w:val="32"/>
          </w:rPr>
          <w:t>web pages</w:t>
        </w:r>
      </w:hyperlink>
      <w:r w:rsidRPr="00477B1D">
        <w:rPr>
          <w:rFonts w:ascii="Bookman Old Style" w:hAnsi="Bookman Old Style" w:cstheme="minorHAnsi"/>
          <w:sz w:val="32"/>
          <w:szCs w:val="32"/>
        </w:rPr>
        <w:t xml:space="preserve"> to share formatting by specifying the relevant CSS in a separate .css file which reduces complexity and repetition in the structural content as </w:t>
      </w:r>
      <w:r w:rsidRPr="00477B1D">
        <w:rPr>
          <w:rFonts w:ascii="Bookman Old Style" w:hAnsi="Bookman Old Style" w:cstheme="minorHAnsi"/>
          <w:sz w:val="32"/>
          <w:szCs w:val="32"/>
        </w:rPr>
        <w:lastRenderedPageBreak/>
        <w:t>well as enabling the .css file to be </w:t>
      </w:r>
      <w:hyperlink r:id="rId39" w:tooltip="Cache (computing)" w:history="1">
        <w:r w:rsidRPr="00477B1D">
          <w:rPr>
            <w:rStyle w:val="Hyperlink"/>
            <w:rFonts w:ascii="Bookman Old Style" w:hAnsi="Bookman Old Style" w:cstheme="minorHAnsi"/>
            <w:sz w:val="32"/>
            <w:szCs w:val="32"/>
          </w:rPr>
          <w:t>cached</w:t>
        </w:r>
      </w:hyperlink>
      <w:r w:rsidRPr="00477B1D">
        <w:rPr>
          <w:rFonts w:ascii="Bookman Old Style" w:hAnsi="Bookman Old Style" w:cstheme="minorHAnsi"/>
          <w:sz w:val="32"/>
          <w:szCs w:val="32"/>
        </w:rPr>
        <w:t> to improve the page load speed between the pages that share the file and its formatting.</w:t>
      </w:r>
    </w:p>
    <w:p w14:paraId="6B366BAA" w14:textId="77777777"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sz w:val="32"/>
          <w:szCs w:val="32"/>
        </w:rPr>
        <w:t>Separation of formatting and content also makes it feasible to present the same markup page in different styles for different rendering methods, such as on-screen, in print, by voice (via speech-based browser or </w:t>
      </w:r>
      <w:hyperlink r:id="rId40" w:tooltip="Screen reader" w:history="1">
        <w:r w:rsidRPr="00477B1D">
          <w:rPr>
            <w:rStyle w:val="Hyperlink"/>
            <w:rFonts w:ascii="Bookman Old Style" w:hAnsi="Bookman Old Style" w:cstheme="minorHAnsi"/>
            <w:sz w:val="32"/>
            <w:szCs w:val="32"/>
          </w:rPr>
          <w:t>screen reader</w:t>
        </w:r>
      </w:hyperlink>
      <w:r w:rsidRPr="00477B1D">
        <w:rPr>
          <w:rFonts w:ascii="Bookman Old Style" w:hAnsi="Bookman Old Style" w:cstheme="minorHAnsi"/>
          <w:sz w:val="32"/>
          <w:szCs w:val="32"/>
        </w:rPr>
        <w:t>), and on </w:t>
      </w:r>
      <w:hyperlink r:id="rId41" w:tooltip="Braille display" w:history="1">
        <w:r w:rsidRPr="00477B1D">
          <w:rPr>
            <w:rStyle w:val="Hyperlink"/>
            <w:rFonts w:ascii="Bookman Old Style" w:hAnsi="Bookman Old Style" w:cstheme="minorHAnsi"/>
            <w:sz w:val="32"/>
            <w:szCs w:val="32"/>
          </w:rPr>
          <w:t>Braille-based</w:t>
        </w:r>
      </w:hyperlink>
      <w:r w:rsidRPr="00477B1D">
        <w:rPr>
          <w:rFonts w:ascii="Bookman Old Style" w:hAnsi="Bookman Old Style" w:cstheme="minorHAnsi"/>
          <w:sz w:val="32"/>
          <w:szCs w:val="32"/>
        </w:rPr>
        <w:t> tactile devices. CSS also has rules for alternate formatting if the content is accessed on a </w:t>
      </w:r>
      <w:hyperlink r:id="rId42" w:tooltip="Mobile device" w:history="1">
        <w:r w:rsidRPr="00477B1D">
          <w:rPr>
            <w:rStyle w:val="Hyperlink"/>
            <w:rFonts w:ascii="Bookman Old Style" w:hAnsi="Bookman Old Style" w:cstheme="minorHAnsi"/>
            <w:sz w:val="32"/>
            <w:szCs w:val="32"/>
          </w:rPr>
          <w:t>mobile device</w:t>
        </w:r>
      </w:hyperlink>
      <w:r w:rsidRPr="00477B1D">
        <w:rPr>
          <w:rFonts w:ascii="Bookman Old Style" w:hAnsi="Bookman Old Style" w:cstheme="minorHAnsi"/>
          <w:sz w:val="32"/>
          <w:szCs w:val="32"/>
        </w:rPr>
        <w:t>.</w:t>
      </w:r>
      <w:hyperlink r:id="rId43" w:anchor="cite_note-4" w:history="1">
        <w:r w:rsidRPr="00477B1D">
          <w:rPr>
            <w:rStyle w:val="Hyperlink"/>
            <w:rFonts w:ascii="Bookman Old Style" w:hAnsi="Bookman Old Style" w:cstheme="minorHAnsi"/>
            <w:sz w:val="32"/>
            <w:szCs w:val="32"/>
            <w:vertAlign w:val="superscript"/>
          </w:rPr>
          <w:t>[4]</w:t>
        </w:r>
      </w:hyperlink>
    </w:p>
    <w:p w14:paraId="21CD3958" w14:textId="77777777"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sz w:val="32"/>
          <w:szCs w:val="32"/>
        </w:rPr>
        <w:t>The name </w:t>
      </w:r>
      <w:r w:rsidRPr="00477B1D">
        <w:rPr>
          <w:rFonts w:ascii="Bookman Old Style" w:hAnsi="Bookman Old Style" w:cstheme="minorHAnsi"/>
          <w:iCs/>
          <w:sz w:val="32"/>
          <w:szCs w:val="32"/>
        </w:rPr>
        <w:t>cascading</w:t>
      </w:r>
      <w:r w:rsidRPr="00477B1D">
        <w:rPr>
          <w:rFonts w:ascii="Bookman Old Style" w:hAnsi="Bookman Old Style" w:cstheme="minorHAnsi"/>
          <w:sz w:val="32"/>
          <w:szCs w:val="32"/>
        </w:rPr>
        <w:t> comes from the specified priority scheme to determine which style rule applies if more than one rule matches a particular element. This cascading priority scheme is predictable.</w:t>
      </w:r>
    </w:p>
    <w:p w14:paraId="591D9DB0" w14:textId="77777777"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sz w:val="32"/>
          <w:szCs w:val="32"/>
        </w:rPr>
        <w:t>The CSS specifications are maintained by the </w:t>
      </w:r>
      <w:hyperlink r:id="rId44" w:tooltip="World Wide Web Consortium" w:history="1">
        <w:r w:rsidRPr="00477B1D">
          <w:rPr>
            <w:rStyle w:val="Hyperlink"/>
            <w:rFonts w:ascii="Bookman Old Style" w:hAnsi="Bookman Old Style" w:cstheme="minorHAnsi"/>
            <w:sz w:val="32"/>
            <w:szCs w:val="32"/>
          </w:rPr>
          <w:t>World Wide Web Consortium</w:t>
        </w:r>
      </w:hyperlink>
      <w:r w:rsidRPr="00477B1D">
        <w:rPr>
          <w:rFonts w:ascii="Bookman Old Style" w:hAnsi="Bookman Old Style" w:cstheme="minorHAnsi"/>
          <w:sz w:val="32"/>
          <w:szCs w:val="32"/>
        </w:rPr>
        <w:t> (W3C). Internet media type (</w:t>
      </w:r>
      <w:hyperlink r:id="rId45" w:tooltip="MIME media type" w:history="1">
        <w:r w:rsidRPr="00477B1D">
          <w:rPr>
            <w:rStyle w:val="Hyperlink"/>
            <w:rFonts w:ascii="Bookman Old Style" w:hAnsi="Bookman Old Style" w:cstheme="minorHAnsi"/>
            <w:sz w:val="32"/>
            <w:szCs w:val="32"/>
          </w:rPr>
          <w:t>MIME type</w:t>
        </w:r>
      </w:hyperlink>
      <w:r w:rsidRPr="00477B1D">
        <w:rPr>
          <w:rFonts w:ascii="Bookman Old Style" w:hAnsi="Bookman Old Style" w:cstheme="minorHAnsi"/>
          <w:sz w:val="32"/>
          <w:szCs w:val="32"/>
        </w:rPr>
        <w:t>) </w:t>
      </w:r>
      <w:r w:rsidRPr="00477B1D">
        <w:rPr>
          <w:rStyle w:val="HTMLCode"/>
          <w:rFonts w:ascii="Bookman Old Style" w:hAnsi="Bookman Old Style" w:cstheme="minorHAnsi"/>
          <w:sz w:val="32"/>
          <w:szCs w:val="32"/>
          <w:bdr w:val="single" w:sz="6" w:space="1" w:color="EAECF0" w:frame="1"/>
          <w:shd w:val="clear" w:color="auto" w:fill="F8F9FA"/>
        </w:rPr>
        <w:t>text/css</w:t>
      </w:r>
      <w:r w:rsidRPr="00477B1D">
        <w:rPr>
          <w:rFonts w:ascii="Bookman Old Style" w:hAnsi="Bookman Old Style" w:cstheme="minorHAnsi"/>
          <w:sz w:val="32"/>
          <w:szCs w:val="32"/>
        </w:rPr>
        <w:t> is registered for use with CSS by </w:t>
      </w:r>
      <w:hyperlink r:id="rId46" w:history="1">
        <w:r w:rsidRPr="00477B1D">
          <w:rPr>
            <w:rStyle w:val="Hyperlink"/>
            <w:rFonts w:ascii="Bookman Old Style" w:hAnsi="Bookman Old Style" w:cstheme="minorHAnsi"/>
            <w:sz w:val="32"/>
            <w:szCs w:val="32"/>
          </w:rPr>
          <w:t>RFC 2318</w:t>
        </w:r>
      </w:hyperlink>
      <w:r w:rsidRPr="00477B1D">
        <w:rPr>
          <w:rFonts w:ascii="Bookman Old Style" w:hAnsi="Bookman Old Style" w:cstheme="minorHAnsi"/>
          <w:sz w:val="32"/>
          <w:szCs w:val="32"/>
        </w:rPr>
        <w:t> (March 1998). The W3C operates a free </w:t>
      </w:r>
      <w:hyperlink r:id="rId47" w:anchor="CSS_validation" w:tooltip="W3C Markup Validation Service" w:history="1">
        <w:r w:rsidRPr="00477B1D">
          <w:rPr>
            <w:rStyle w:val="Hyperlink"/>
            <w:rFonts w:ascii="Bookman Old Style" w:hAnsi="Bookman Old Style" w:cstheme="minorHAnsi"/>
            <w:sz w:val="32"/>
            <w:szCs w:val="32"/>
          </w:rPr>
          <w:t>CSS validation service</w:t>
        </w:r>
      </w:hyperlink>
      <w:r w:rsidRPr="00477B1D">
        <w:rPr>
          <w:rFonts w:ascii="Bookman Old Style" w:hAnsi="Bookman Old Style" w:cstheme="minorHAnsi"/>
          <w:sz w:val="32"/>
          <w:szCs w:val="32"/>
        </w:rPr>
        <w:t> for CSS documents.</w:t>
      </w:r>
      <w:hyperlink r:id="rId48" w:anchor="cite_note-5" w:history="1">
        <w:r w:rsidRPr="00477B1D">
          <w:rPr>
            <w:rStyle w:val="Hyperlink"/>
            <w:rFonts w:ascii="Bookman Old Style" w:hAnsi="Bookman Old Style" w:cstheme="minorHAnsi"/>
            <w:sz w:val="32"/>
            <w:szCs w:val="32"/>
            <w:vertAlign w:val="superscript"/>
          </w:rPr>
          <w:t>[5]</w:t>
        </w:r>
      </w:hyperlink>
    </w:p>
    <w:p w14:paraId="60375608" w14:textId="77777777" w:rsidR="005D53C1" w:rsidRPr="00477B1D" w:rsidRDefault="005D53C1" w:rsidP="007C50E7">
      <w:pPr>
        <w:pStyle w:val="NormalWeb"/>
        <w:numPr>
          <w:ilvl w:val="0"/>
          <w:numId w:val="24"/>
        </w:numPr>
        <w:shd w:val="clear" w:color="auto" w:fill="FFFFFF"/>
        <w:spacing w:before="120" w:beforeAutospacing="0" w:after="120" w:afterAutospacing="0" w:line="360" w:lineRule="auto"/>
        <w:rPr>
          <w:rFonts w:ascii="Bookman Old Style" w:hAnsi="Bookman Old Style" w:cstheme="minorHAnsi"/>
          <w:sz w:val="32"/>
          <w:szCs w:val="32"/>
        </w:rPr>
      </w:pPr>
      <w:r w:rsidRPr="00477B1D">
        <w:rPr>
          <w:rFonts w:ascii="Bookman Old Style" w:hAnsi="Bookman Old Style" w:cstheme="minorHAnsi"/>
          <w:sz w:val="32"/>
          <w:szCs w:val="32"/>
        </w:rPr>
        <w:t>In addition to HTML, other markup languages support the use of CSS including </w:t>
      </w:r>
      <w:hyperlink r:id="rId49" w:tooltip="XHTML" w:history="1">
        <w:r w:rsidRPr="00477B1D">
          <w:rPr>
            <w:rStyle w:val="Hyperlink"/>
            <w:rFonts w:ascii="Bookman Old Style" w:hAnsi="Bookman Old Style" w:cstheme="minorHAnsi"/>
            <w:sz w:val="32"/>
            <w:szCs w:val="32"/>
          </w:rPr>
          <w:t>XHTML</w:t>
        </w:r>
      </w:hyperlink>
      <w:r w:rsidRPr="00477B1D">
        <w:rPr>
          <w:rFonts w:ascii="Bookman Old Style" w:hAnsi="Bookman Old Style" w:cstheme="minorHAnsi"/>
          <w:sz w:val="32"/>
          <w:szCs w:val="32"/>
        </w:rPr>
        <w:t>, </w:t>
      </w:r>
      <w:hyperlink r:id="rId50" w:tooltip="Plain Old XML" w:history="1">
        <w:r w:rsidRPr="00477B1D">
          <w:rPr>
            <w:rStyle w:val="Hyperlink"/>
            <w:rFonts w:ascii="Bookman Old Style" w:hAnsi="Bookman Old Style" w:cstheme="minorHAnsi"/>
            <w:sz w:val="32"/>
            <w:szCs w:val="32"/>
          </w:rPr>
          <w:t>plain XML</w:t>
        </w:r>
      </w:hyperlink>
      <w:r w:rsidRPr="00477B1D">
        <w:rPr>
          <w:rFonts w:ascii="Bookman Old Style" w:hAnsi="Bookman Old Style" w:cstheme="minorHAnsi"/>
          <w:sz w:val="32"/>
          <w:szCs w:val="32"/>
        </w:rPr>
        <w:t>, </w:t>
      </w:r>
      <w:hyperlink r:id="rId51" w:tooltip="Scalable Vector Graphics" w:history="1">
        <w:r w:rsidRPr="00477B1D">
          <w:rPr>
            <w:rStyle w:val="Hyperlink"/>
            <w:rFonts w:ascii="Bookman Old Style" w:hAnsi="Bookman Old Style" w:cstheme="minorHAnsi"/>
            <w:sz w:val="32"/>
            <w:szCs w:val="32"/>
          </w:rPr>
          <w:t>SVG</w:t>
        </w:r>
      </w:hyperlink>
      <w:r w:rsidRPr="00477B1D">
        <w:rPr>
          <w:rFonts w:ascii="Bookman Old Style" w:hAnsi="Bookman Old Style" w:cstheme="minorHAnsi"/>
          <w:sz w:val="32"/>
          <w:szCs w:val="32"/>
        </w:rPr>
        <w:t>, and </w:t>
      </w:r>
      <w:hyperlink r:id="rId52" w:tooltip="XUL" w:history="1">
        <w:r w:rsidRPr="00477B1D">
          <w:rPr>
            <w:rStyle w:val="Hyperlink"/>
            <w:rFonts w:ascii="Bookman Old Style" w:hAnsi="Bookman Old Style" w:cstheme="minorHAnsi"/>
            <w:sz w:val="32"/>
            <w:szCs w:val="32"/>
          </w:rPr>
          <w:t>XUL</w:t>
        </w:r>
      </w:hyperlink>
      <w:r w:rsidRPr="00477B1D">
        <w:rPr>
          <w:rFonts w:ascii="Bookman Old Style" w:hAnsi="Bookman Old Style" w:cstheme="minorHAnsi"/>
          <w:sz w:val="32"/>
          <w:szCs w:val="32"/>
        </w:rPr>
        <w:t>.</w:t>
      </w:r>
    </w:p>
    <w:p w14:paraId="17AE3406" w14:textId="77777777" w:rsidR="005D53C1" w:rsidRPr="00477B1D" w:rsidRDefault="005D53C1" w:rsidP="00477B1D">
      <w:pPr>
        <w:spacing w:before="100" w:beforeAutospacing="1" w:after="100" w:afterAutospacing="1" w:line="360" w:lineRule="auto"/>
        <w:outlineLvl w:val="1"/>
        <w:rPr>
          <w:rFonts w:ascii="Bookman Old Style" w:eastAsia="Times New Roman" w:hAnsi="Bookman Old Style" w:cstheme="minorHAnsi"/>
          <w:b/>
          <w:bCs/>
          <w:sz w:val="32"/>
          <w:szCs w:val="32"/>
          <w:lang w:bidi="hi-IN"/>
        </w:rPr>
      </w:pPr>
      <w:r w:rsidRPr="00477B1D">
        <w:rPr>
          <w:rFonts w:ascii="Bookman Old Style" w:eastAsia="Times New Roman" w:hAnsi="Bookman Old Style" w:cstheme="minorHAnsi"/>
          <w:b/>
          <w:bCs/>
          <w:sz w:val="32"/>
          <w:szCs w:val="32"/>
          <w:lang w:bidi="hi-IN"/>
        </w:rPr>
        <w:lastRenderedPageBreak/>
        <w:t>Advantages of CSS</w:t>
      </w:r>
    </w:p>
    <w:p w14:paraId="110E859A" w14:textId="77777777"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t>CSS saves time</w:t>
      </w:r>
      <w:r w:rsidRPr="00477B1D">
        <w:rPr>
          <w:rFonts w:ascii="Bookman Old Style" w:eastAsia="Times New Roman" w:hAnsi="Bookman Old Style" w:cstheme="minorHAnsi"/>
          <w:color w:val="000000"/>
          <w:sz w:val="32"/>
          <w:szCs w:val="32"/>
          <w:lang w:bidi="hi-IN"/>
        </w:rPr>
        <w:t> − You can write CSS once and then reuse same sheet in multiple HTML pages. You can define a style for each HTML element and apply it to as many Web pages as you want.</w:t>
      </w:r>
    </w:p>
    <w:p w14:paraId="752819FE" w14:textId="52BBE691"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t>Pages load faster</w:t>
      </w:r>
      <w:r w:rsidRPr="00477B1D">
        <w:rPr>
          <w:rFonts w:ascii="Bookman Old Style" w:eastAsia="Times New Roman" w:hAnsi="Bookman Old Style" w:cstheme="minorHAnsi"/>
          <w:color w:val="000000"/>
          <w:sz w:val="32"/>
          <w:szCs w:val="32"/>
          <w:lang w:bidi="hi-IN"/>
        </w:rPr>
        <w:t xml:space="preserve"> − If you are using CSS, you do not need to write HTML tag attributes every time. Just write one CSS rule of a tag and apply it to all the occurrences of that tag. </w:t>
      </w:r>
      <w:r w:rsidR="007105B4" w:rsidRPr="00477B1D">
        <w:rPr>
          <w:rFonts w:ascii="Bookman Old Style" w:eastAsia="Times New Roman" w:hAnsi="Bookman Old Style" w:cstheme="minorHAnsi"/>
          <w:color w:val="000000"/>
          <w:sz w:val="32"/>
          <w:szCs w:val="32"/>
          <w:lang w:bidi="hi-IN"/>
        </w:rPr>
        <w:t>So,</w:t>
      </w:r>
      <w:r w:rsidRPr="00477B1D">
        <w:rPr>
          <w:rFonts w:ascii="Bookman Old Style" w:eastAsia="Times New Roman" w:hAnsi="Bookman Old Style" w:cstheme="minorHAnsi"/>
          <w:color w:val="000000"/>
          <w:sz w:val="32"/>
          <w:szCs w:val="32"/>
          <w:lang w:bidi="hi-IN"/>
        </w:rPr>
        <w:t xml:space="preserve"> less code means faster download times.</w:t>
      </w:r>
    </w:p>
    <w:p w14:paraId="1E7A1631" w14:textId="77777777"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t>Easy maintenance</w:t>
      </w:r>
      <w:r w:rsidRPr="00477B1D">
        <w:rPr>
          <w:rFonts w:ascii="Bookman Old Style" w:eastAsia="Times New Roman" w:hAnsi="Bookman Old Style" w:cstheme="minorHAnsi"/>
          <w:color w:val="000000"/>
          <w:sz w:val="32"/>
          <w:szCs w:val="32"/>
          <w:lang w:bidi="hi-IN"/>
        </w:rPr>
        <w:t> − To make a global change, simply change the style, and all elements in all the web pages will be updated automatically.</w:t>
      </w:r>
    </w:p>
    <w:p w14:paraId="4CB22573" w14:textId="269B0902"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t>Superior styles to HTML</w:t>
      </w:r>
      <w:r w:rsidRPr="00477B1D">
        <w:rPr>
          <w:rFonts w:ascii="Bookman Old Style" w:eastAsia="Times New Roman" w:hAnsi="Bookman Old Style" w:cstheme="minorHAnsi"/>
          <w:color w:val="000000"/>
          <w:sz w:val="32"/>
          <w:szCs w:val="32"/>
          <w:lang w:bidi="hi-IN"/>
        </w:rPr>
        <w:t xml:space="preserve"> − CSS </w:t>
      </w:r>
      <w:r w:rsidR="007105B4" w:rsidRPr="00477B1D">
        <w:rPr>
          <w:rFonts w:ascii="Bookman Old Style" w:eastAsia="Times New Roman" w:hAnsi="Bookman Old Style" w:cstheme="minorHAnsi"/>
          <w:color w:val="000000"/>
          <w:sz w:val="32"/>
          <w:szCs w:val="32"/>
          <w:lang w:bidi="hi-IN"/>
        </w:rPr>
        <w:t>have</w:t>
      </w:r>
      <w:r w:rsidRPr="00477B1D">
        <w:rPr>
          <w:rFonts w:ascii="Bookman Old Style" w:eastAsia="Times New Roman" w:hAnsi="Bookman Old Style" w:cstheme="minorHAnsi"/>
          <w:color w:val="000000"/>
          <w:sz w:val="32"/>
          <w:szCs w:val="32"/>
          <w:lang w:bidi="hi-IN"/>
        </w:rPr>
        <w:t xml:space="preserve"> a much wider array of attributes than HTML, so you can give a far better look to your HTML page in comparison to HTML attributes.</w:t>
      </w:r>
    </w:p>
    <w:p w14:paraId="695389D6" w14:textId="77777777"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t>Multiple Device Compatibility</w:t>
      </w:r>
      <w:r w:rsidRPr="00477B1D">
        <w:rPr>
          <w:rFonts w:ascii="Bookman Old Style" w:eastAsia="Times New Roman" w:hAnsi="Bookman Old Style" w:cstheme="minorHAnsi"/>
          <w:color w:val="000000"/>
          <w:sz w:val="32"/>
          <w:szCs w:val="32"/>
          <w:lang w:bidi="hi-IN"/>
        </w:rPr>
        <w:t> − Style sheets allow content to be optimized for more than one type of device. By using the same HTML document, different versions of a website can be presented for handheld devices such as PDAs and cell phones or for printing.</w:t>
      </w:r>
    </w:p>
    <w:p w14:paraId="44DBC782" w14:textId="1851D7FA" w:rsidR="005D53C1" w:rsidRPr="00477B1D" w:rsidRDefault="005D53C1" w:rsidP="007C50E7">
      <w:pPr>
        <w:numPr>
          <w:ilvl w:val="0"/>
          <w:numId w:val="23"/>
        </w:numPr>
        <w:spacing w:before="120" w:after="144" w:line="360" w:lineRule="auto"/>
        <w:ind w:left="768" w:right="48"/>
        <w:jc w:val="both"/>
        <w:rPr>
          <w:rFonts w:ascii="Bookman Old Style" w:eastAsia="Times New Roman" w:hAnsi="Bookman Old Style" w:cstheme="minorHAnsi"/>
          <w:color w:val="000000"/>
          <w:sz w:val="32"/>
          <w:szCs w:val="32"/>
          <w:lang w:bidi="hi-IN"/>
        </w:rPr>
      </w:pPr>
      <w:r w:rsidRPr="00477B1D">
        <w:rPr>
          <w:rFonts w:ascii="Bookman Old Style" w:eastAsia="Times New Roman" w:hAnsi="Bookman Old Style" w:cstheme="minorHAnsi"/>
          <w:b/>
          <w:bCs/>
          <w:color w:val="000000"/>
          <w:sz w:val="32"/>
          <w:szCs w:val="32"/>
          <w:lang w:bidi="hi-IN"/>
        </w:rPr>
        <w:lastRenderedPageBreak/>
        <w:t>Global web standards</w:t>
      </w:r>
      <w:r w:rsidRPr="00477B1D">
        <w:rPr>
          <w:rFonts w:ascii="Bookman Old Style" w:eastAsia="Times New Roman" w:hAnsi="Bookman Old Style" w:cstheme="minorHAnsi"/>
          <w:color w:val="000000"/>
          <w:sz w:val="32"/>
          <w:szCs w:val="32"/>
          <w:lang w:bidi="hi-IN"/>
        </w:rPr>
        <w:t xml:space="preserve"> − Now HTML attributes are being deprecated and it is being recommended to use CSS. </w:t>
      </w:r>
      <w:r w:rsidR="007105B4" w:rsidRPr="00477B1D">
        <w:rPr>
          <w:rFonts w:ascii="Bookman Old Style" w:eastAsia="Times New Roman" w:hAnsi="Bookman Old Style" w:cstheme="minorHAnsi"/>
          <w:color w:val="000000"/>
          <w:sz w:val="32"/>
          <w:szCs w:val="32"/>
          <w:lang w:bidi="hi-IN"/>
        </w:rPr>
        <w:t>So,</w:t>
      </w:r>
      <w:r w:rsidRPr="00477B1D">
        <w:rPr>
          <w:rFonts w:ascii="Bookman Old Style" w:eastAsia="Times New Roman" w:hAnsi="Bookman Old Style" w:cstheme="minorHAnsi"/>
          <w:color w:val="000000"/>
          <w:sz w:val="32"/>
          <w:szCs w:val="32"/>
          <w:lang w:bidi="hi-IN"/>
        </w:rPr>
        <w:t xml:space="preserve"> </w:t>
      </w:r>
      <w:r w:rsidR="007105B4" w:rsidRPr="00477B1D">
        <w:rPr>
          <w:rFonts w:ascii="Bookman Old Style" w:eastAsia="Times New Roman" w:hAnsi="Bookman Old Style" w:cstheme="minorHAnsi"/>
          <w:color w:val="000000"/>
          <w:sz w:val="32"/>
          <w:szCs w:val="32"/>
          <w:lang w:bidi="hi-IN"/>
        </w:rPr>
        <w:t>it’s</w:t>
      </w:r>
      <w:r w:rsidRPr="00477B1D">
        <w:rPr>
          <w:rFonts w:ascii="Bookman Old Style" w:eastAsia="Times New Roman" w:hAnsi="Bookman Old Style" w:cstheme="minorHAnsi"/>
          <w:color w:val="000000"/>
          <w:sz w:val="32"/>
          <w:szCs w:val="32"/>
          <w:lang w:bidi="hi-IN"/>
        </w:rPr>
        <w:t xml:space="preserve"> a good idea to start using CSS in all the HTML pages to make them compatible to future browsers.</w:t>
      </w:r>
    </w:p>
    <w:p w14:paraId="7CF7060F" w14:textId="77777777" w:rsidR="005D53C1" w:rsidRPr="006C3B85" w:rsidRDefault="005D53C1" w:rsidP="00477B1D">
      <w:pPr>
        <w:pStyle w:val="Heading2"/>
        <w:spacing w:line="360" w:lineRule="auto"/>
        <w:rPr>
          <w:rFonts w:ascii="Bookman Old Style" w:hAnsi="Bookman Old Style" w:cstheme="minorHAnsi"/>
          <w:b/>
          <w:bCs/>
          <w:color w:val="000000" w:themeColor="text1"/>
          <w:sz w:val="32"/>
          <w:szCs w:val="32"/>
        </w:rPr>
      </w:pPr>
      <w:r w:rsidRPr="006C3B85">
        <w:rPr>
          <w:rFonts w:ascii="Bookman Old Style" w:hAnsi="Bookman Old Style" w:cstheme="minorHAnsi"/>
          <w:b/>
          <w:bCs/>
          <w:color w:val="000000" w:themeColor="text1"/>
          <w:sz w:val="32"/>
          <w:szCs w:val="32"/>
        </w:rPr>
        <w:t>Who Creates and Maintains CSS?</w:t>
      </w:r>
    </w:p>
    <w:p w14:paraId="2BB0571A" w14:textId="77777777" w:rsidR="005D53C1" w:rsidRPr="00477B1D" w:rsidRDefault="005D53C1" w:rsidP="00477B1D">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477B1D">
        <w:rPr>
          <w:rFonts w:ascii="Bookman Old Style" w:hAnsi="Bookman Old Style" w:cstheme="minorHAnsi"/>
          <w:color w:val="000000"/>
          <w:sz w:val="32"/>
          <w:szCs w:val="32"/>
        </w:rPr>
        <w:t>CSS is created and maintained through a group of people within the W3C called the CSS Working Group. The CSS Working Group creates documents called specifications. When a specification has been discussed and officially ratified by the W3C members, it becomes a recommendation.</w:t>
      </w:r>
    </w:p>
    <w:p w14:paraId="270A386B" w14:textId="77777777" w:rsidR="005D53C1" w:rsidRPr="00477B1D" w:rsidRDefault="005D53C1" w:rsidP="00477B1D">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477B1D">
        <w:rPr>
          <w:rFonts w:ascii="Bookman Old Style" w:hAnsi="Bookman Old Style" w:cstheme="minorHAnsi"/>
          <w:color w:val="000000"/>
          <w:sz w:val="32"/>
          <w:szCs w:val="32"/>
        </w:rPr>
        <w:t>These ratified specifications are called recommendations because the W3C has no control over the actual implementation of the language. Independent companies and organizations create that software.</w:t>
      </w:r>
    </w:p>
    <w:p w14:paraId="4E232EA5" w14:textId="3DDB86A9" w:rsidR="005D53C1" w:rsidRDefault="005D53C1" w:rsidP="00477B1D">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477B1D">
        <w:rPr>
          <w:rFonts w:ascii="Bookman Old Style" w:hAnsi="Bookman Old Style" w:cstheme="minorHAnsi"/>
          <w:b/>
          <w:bCs/>
          <w:color w:val="000000"/>
          <w:sz w:val="32"/>
          <w:szCs w:val="32"/>
        </w:rPr>
        <w:t>NOTE</w:t>
      </w:r>
      <w:r w:rsidRPr="00477B1D">
        <w:rPr>
          <w:rFonts w:ascii="Bookman Old Style" w:hAnsi="Bookman Old Style" w:cstheme="minorHAnsi"/>
          <w:color w:val="000000"/>
          <w:sz w:val="32"/>
          <w:szCs w:val="32"/>
        </w:rPr>
        <w:t> − The World Wide Web Consortium, or W3C is a group that makes recommendations about how the Internet works and how it should evolve.</w:t>
      </w:r>
    </w:p>
    <w:p w14:paraId="52C93A80" w14:textId="3023B88C" w:rsidR="00374372" w:rsidRDefault="00374372" w:rsidP="00374372">
      <w:pPr>
        <w:pStyle w:val="NormalWeb"/>
        <w:spacing w:before="120" w:beforeAutospacing="0" w:after="144" w:afterAutospacing="0" w:line="360" w:lineRule="auto"/>
        <w:ind w:left="48" w:right="48"/>
        <w:jc w:val="both"/>
        <w:rPr>
          <w:rFonts w:ascii="Bookman Old Style" w:hAnsi="Bookman Old Style" w:cstheme="minorHAnsi"/>
          <w:b/>
          <w:bCs/>
          <w:color w:val="000000"/>
          <w:sz w:val="32"/>
          <w:szCs w:val="32"/>
        </w:rPr>
      </w:pPr>
    </w:p>
    <w:p w14:paraId="656B8FC6" w14:textId="6A77929E" w:rsidR="00374372" w:rsidRDefault="00374372" w:rsidP="00374372">
      <w:pPr>
        <w:pStyle w:val="NormalWeb"/>
        <w:spacing w:before="120" w:beforeAutospacing="0" w:after="144" w:afterAutospacing="0" w:line="360" w:lineRule="auto"/>
        <w:ind w:left="48" w:right="48"/>
        <w:jc w:val="both"/>
        <w:rPr>
          <w:rFonts w:ascii="Bookman Old Style" w:hAnsi="Bookman Old Style" w:cstheme="minorHAnsi"/>
          <w:b/>
          <w:bCs/>
          <w:color w:val="000000"/>
          <w:sz w:val="32"/>
          <w:szCs w:val="32"/>
        </w:rPr>
      </w:pPr>
    </w:p>
    <w:p w14:paraId="11E32517" w14:textId="77777777" w:rsidR="00374372" w:rsidRDefault="00374372" w:rsidP="00477B1D">
      <w:pPr>
        <w:pStyle w:val="NormalWeb"/>
        <w:shd w:val="clear" w:color="auto" w:fill="FFFFFF"/>
        <w:spacing w:before="0" w:beforeAutospacing="0" w:after="0" w:afterAutospacing="0" w:line="360" w:lineRule="auto"/>
        <w:rPr>
          <w:rFonts w:ascii="Bookman Old Style" w:hAnsi="Bookman Old Style" w:cstheme="minorHAnsi"/>
          <w:b/>
          <w:bCs/>
          <w:color w:val="000000"/>
          <w:sz w:val="32"/>
          <w:szCs w:val="32"/>
        </w:rPr>
      </w:pPr>
    </w:p>
    <w:p w14:paraId="20C2C9B1" w14:textId="4C090A76" w:rsidR="00102C67" w:rsidRDefault="007E2112" w:rsidP="00477B1D">
      <w:pPr>
        <w:pStyle w:val="NormalWeb"/>
        <w:shd w:val="clear" w:color="auto" w:fill="FFFFFF"/>
        <w:spacing w:before="0" w:beforeAutospacing="0" w:after="0" w:afterAutospacing="0" w:line="360" w:lineRule="auto"/>
        <w:rPr>
          <w:rFonts w:asciiTheme="minorHAnsi" w:hAnsiTheme="minorHAnsi" w:cstheme="minorHAnsi"/>
          <w:sz w:val="32"/>
          <w:szCs w:val="32"/>
        </w:rPr>
      </w:pPr>
      <w:r>
        <w:rPr>
          <w:rFonts w:cstheme="minorHAnsi"/>
          <w:noProof/>
          <w:sz w:val="28"/>
          <w:szCs w:val="28"/>
        </w:rPr>
        <w:lastRenderedPageBreak/>
        <mc:AlternateContent>
          <mc:Choice Requires="wps">
            <w:drawing>
              <wp:anchor distT="0" distB="0" distL="114300" distR="114300" simplePos="0" relativeHeight="251757568" behindDoc="0" locked="0" layoutInCell="1" allowOverlap="1" wp14:anchorId="6B1D5E0C" wp14:editId="3B1C9684">
                <wp:simplePos x="0" y="0"/>
                <wp:positionH relativeFrom="margin">
                  <wp:align>left</wp:align>
                </wp:positionH>
                <wp:positionV relativeFrom="paragraph">
                  <wp:posOffset>193675</wp:posOffset>
                </wp:positionV>
                <wp:extent cx="2049780" cy="388620"/>
                <wp:effectExtent l="0" t="0" r="26670" b="11430"/>
                <wp:wrapNone/>
                <wp:docPr id="52" name="Rectangle 52"/>
                <wp:cNvGraphicFramePr/>
                <a:graphic xmlns:a="http://schemas.openxmlformats.org/drawingml/2006/main">
                  <a:graphicData uri="http://schemas.microsoft.com/office/word/2010/wordprocessingShape">
                    <wps:wsp>
                      <wps:cNvSpPr/>
                      <wps:spPr>
                        <a:xfrm>
                          <a:off x="0" y="0"/>
                          <a:ext cx="204978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448A60" w14:textId="73E005EC" w:rsidR="007E2112" w:rsidRPr="003D50B0" w:rsidRDefault="007E2112" w:rsidP="007E2112">
                            <w:pPr>
                              <w:jc w:val="center"/>
                              <w:rPr>
                                <w:rFonts w:ascii="Bookman Old Style" w:hAnsi="Bookman Old Style"/>
                                <w:b/>
                                <w:bCs/>
                                <w:sz w:val="40"/>
                                <w:szCs w:val="40"/>
                                <w:lang w:val="en-GB"/>
                              </w:rPr>
                            </w:pPr>
                            <w:r>
                              <w:rPr>
                                <w:rFonts w:ascii="Bookman Old Style" w:hAnsi="Bookman Old Style"/>
                                <w:b/>
                                <w:bCs/>
                                <w:sz w:val="40"/>
                                <w:szCs w:val="40"/>
                                <w:lang w:val="en-GB"/>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D5E0C" id="Rectangle 52" o:spid="_x0000_s1091" style="position:absolute;margin-left:0;margin-top:15.25pt;width:161.4pt;height:30.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" fillcolor="white [3201]" strokecolor="black [3213]" strokeweight="1pt">
                <v:textbox>
                  <w:txbxContent>
                    <w:p w14:paraId="34448A60" w14:textId="73E005EC" w:rsidR="007E2112" w:rsidRPr="003D50B0" w:rsidRDefault="007E2112" w:rsidP="007E2112">
                      <w:pPr>
                        <w:jc w:val="center"/>
                        <w:rPr>
                          <w:rFonts w:ascii="Bookman Old Style" w:hAnsi="Bookman Old Style"/>
                          <w:b/>
                          <w:bCs/>
                          <w:sz w:val="40"/>
                          <w:szCs w:val="40"/>
                          <w:lang w:val="en-GB"/>
                        </w:rPr>
                      </w:pPr>
                      <w:r>
                        <w:rPr>
                          <w:rFonts w:ascii="Bookman Old Style" w:hAnsi="Bookman Old Style"/>
                          <w:b/>
                          <w:bCs/>
                          <w:sz w:val="40"/>
                          <w:szCs w:val="40"/>
                          <w:lang w:val="en-GB"/>
                        </w:rPr>
                        <w:t>JAVASCRIPT</w:t>
                      </w:r>
                    </w:p>
                  </w:txbxContent>
                </v:textbox>
                <w10:wrap anchorx="margin"/>
              </v:rect>
            </w:pict>
          </mc:Fallback>
        </mc:AlternateContent>
      </w:r>
    </w:p>
    <w:p w14:paraId="5DEB4939" w14:textId="32746032" w:rsidR="005D53C1" w:rsidRPr="00FB6403" w:rsidRDefault="005D53C1" w:rsidP="00477B1D">
      <w:pPr>
        <w:pStyle w:val="NormalWeb"/>
        <w:shd w:val="clear" w:color="auto" w:fill="FFFFFF"/>
        <w:spacing w:before="0" w:beforeAutospacing="0" w:after="0" w:afterAutospacing="0" w:line="360" w:lineRule="auto"/>
        <w:rPr>
          <w:rFonts w:asciiTheme="minorHAnsi" w:hAnsiTheme="minorHAnsi" w:cstheme="minorHAnsi"/>
          <w:b/>
          <w:color w:val="333333"/>
          <w:spacing w:val="-1"/>
          <w:sz w:val="32"/>
          <w:szCs w:val="32"/>
          <w:u w:val="single"/>
        </w:rPr>
      </w:pPr>
    </w:p>
    <w:p w14:paraId="2664F3F7" w14:textId="7D935AB0" w:rsidR="005D53C1" w:rsidRPr="007E2112" w:rsidRDefault="005D53C1" w:rsidP="007C50E7">
      <w:pPr>
        <w:pStyle w:val="NormalWeb"/>
        <w:numPr>
          <w:ilvl w:val="0"/>
          <w:numId w:val="25"/>
        </w:numPr>
        <w:shd w:val="clear" w:color="auto" w:fill="FFFFFF"/>
        <w:spacing w:before="120" w:beforeAutospacing="0" w:after="120" w:afterAutospacing="0" w:line="360" w:lineRule="auto"/>
        <w:jc w:val="both"/>
        <w:rPr>
          <w:rFonts w:ascii="Bookman Old Style" w:hAnsi="Bookman Old Style" w:cstheme="minorHAnsi"/>
          <w:sz w:val="32"/>
          <w:szCs w:val="32"/>
        </w:rPr>
      </w:pPr>
      <w:r w:rsidRPr="007E2112">
        <w:rPr>
          <w:rFonts w:ascii="Bookman Old Style" w:hAnsi="Bookman Old Style" w:cstheme="minorHAnsi"/>
          <w:bCs/>
          <w:sz w:val="32"/>
          <w:szCs w:val="32"/>
        </w:rPr>
        <w:t>JavaScript</w:t>
      </w:r>
      <w:r w:rsidRPr="007E2112">
        <w:rPr>
          <w:rFonts w:ascii="Bookman Old Style" w:hAnsi="Bookman Old Style" w:cstheme="minorHAnsi"/>
          <w:sz w:val="32"/>
          <w:szCs w:val="32"/>
        </w:rPr>
        <w:t> often abbreviated as </w:t>
      </w:r>
      <w:r w:rsidRPr="007E2112">
        <w:rPr>
          <w:rFonts w:ascii="Bookman Old Style" w:hAnsi="Bookman Old Style" w:cstheme="minorHAnsi"/>
          <w:bCs/>
          <w:sz w:val="32"/>
          <w:szCs w:val="32"/>
        </w:rPr>
        <w:t>JS</w:t>
      </w:r>
      <w:r w:rsidRPr="007E2112">
        <w:rPr>
          <w:rFonts w:ascii="Bookman Old Style" w:hAnsi="Bookman Old Style" w:cstheme="minorHAnsi"/>
          <w:sz w:val="32"/>
          <w:szCs w:val="32"/>
        </w:rPr>
        <w:t>, is a </w:t>
      </w:r>
      <w:hyperlink r:id="rId53" w:tooltip="Programming language" w:history="1">
        <w:r w:rsidRPr="007E2112">
          <w:rPr>
            <w:rStyle w:val="Hyperlink"/>
            <w:rFonts w:ascii="Bookman Old Style" w:hAnsi="Bookman Old Style" w:cstheme="minorHAnsi"/>
            <w:sz w:val="32"/>
            <w:szCs w:val="32"/>
          </w:rPr>
          <w:t>programming language</w:t>
        </w:r>
      </w:hyperlink>
      <w:r w:rsidRPr="007E2112">
        <w:rPr>
          <w:rFonts w:ascii="Bookman Old Style" w:hAnsi="Bookman Old Style" w:cstheme="minorHAnsi"/>
          <w:sz w:val="32"/>
          <w:szCs w:val="32"/>
        </w:rPr>
        <w:t> that conforms to the </w:t>
      </w:r>
      <w:hyperlink r:id="rId54" w:tooltip="ECMAScript" w:history="1">
        <w:r w:rsidRPr="007E2112">
          <w:rPr>
            <w:rStyle w:val="Hyperlink"/>
            <w:rFonts w:ascii="Bookman Old Style" w:hAnsi="Bookman Old Style" w:cstheme="minorHAnsi"/>
            <w:sz w:val="32"/>
            <w:szCs w:val="32"/>
          </w:rPr>
          <w:t>ECMAScript</w:t>
        </w:r>
      </w:hyperlink>
      <w:r w:rsidRPr="007E2112">
        <w:rPr>
          <w:rFonts w:ascii="Bookman Old Style" w:hAnsi="Bookman Old Style" w:cstheme="minorHAnsi"/>
          <w:sz w:val="32"/>
          <w:szCs w:val="32"/>
        </w:rPr>
        <w:t> specification.</w:t>
      </w:r>
      <w:hyperlink r:id="rId55" w:anchor="cite_note-tc39-7" w:history="1">
        <w:r w:rsidRPr="007E2112">
          <w:rPr>
            <w:rStyle w:val="Hyperlink"/>
            <w:rFonts w:ascii="Bookman Old Style" w:hAnsi="Bookman Old Style" w:cstheme="minorHAnsi"/>
            <w:sz w:val="32"/>
            <w:szCs w:val="32"/>
            <w:vertAlign w:val="superscript"/>
          </w:rPr>
          <w:t>[7]</w:t>
        </w:r>
      </w:hyperlink>
      <w:r w:rsidRPr="007E2112">
        <w:rPr>
          <w:rFonts w:ascii="Bookman Old Style" w:hAnsi="Bookman Old Style" w:cstheme="minorHAnsi"/>
          <w:sz w:val="32"/>
          <w:szCs w:val="32"/>
        </w:rPr>
        <w:t> JavaScript is </w:t>
      </w:r>
      <w:hyperlink r:id="rId56" w:tooltip="High-level programming language" w:history="1">
        <w:r w:rsidRPr="007E2112">
          <w:rPr>
            <w:rStyle w:val="Hyperlink"/>
            <w:rFonts w:ascii="Bookman Old Style" w:hAnsi="Bookman Old Style" w:cstheme="minorHAnsi"/>
            <w:sz w:val="32"/>
            <w:szCs w:val="32"/>
          </w:rPr>
          <w:t>high-level</w:t>
        </w:r>
      </w:hyperlink>
      <w:r w:rsidRPr="007E2112">
        <w:rPr>
          <w:rFonts w:ascii="Bookman Old Style" w:hAnsi="Bookman Old Style" w:cstheme="minorHAnsi"/>
          <w:sz w:val="32"/>
          <w:szCs w:val="32"/>
        </w:rPr>
        <w:t>, often </w:t>
      </w:r>
      <w:hyperlink r:id="rId57" w:tooltip="Just-in-time compilation" w:history="1">
        <w:r w:rsidRPr="007E2112">
          <w:rPr>
            <w:rStyle w:val="Hyperlink"/>
            <w:rFonts w:ascii="Bookman Old Style" w:hAnsi="Bookman Old Style" w:cstheme="minorHAnsi"/>
            <w:sz w:val="32"/>
            <w:szCs w:val="32"/>
          </w:rPr>
          <w:t>just-in-time compiled</w:t>
        </w:r>
      </w:hyperlink>
      <w:r w:rsidRPr="007E2112">
        <w:rPr>
          <w:rFonts w:ascii="Bookman Old Style" w:hAnsi="Bookman Old Style" w:cstheme="minorHAnsi"/>
          <w:sz w:val="32"/>
          <w:szCs w:val="32"/>
        </w:rPr>
        <w:t>, and </w:t>
      </w:r>
      <w:hyperlink r:id="rId58" w:tooltip="Programming paradigm" w:history="1">
        <w:r w:rsidRPr="007E2112">
          <w:rPr>
            <w:rStyle w:val="Hyperlink"/>
            <w:rFonts w:ascii="Bookman Old Style" w:hAnsi="Bookman Old Style" w:cstheme="minorHAnsi"/>
            <w:sz w:val="32"/>
            <w:szCs w:val="32"/>
          </w:rPr>
          <w:t>multi-paradigm</w:t>
        </w:r>
      </w:hyperlink>
      <w:r w:rsidRPr="007E2112">
        <w:rPr>
          <w:rFonts w:ascii="Bookman Old Style" w:hAnsi="Bookman Old Style" w:cstheme="minorHAnsi"/>
          <w:sz w:val="32"/>
          <w:szCs w:val="32"/>
        </w:rPr>
        <w:t>. It has </w:t>
      </w:r>
      <w:hyperlink r:id="rId59" w:anchor="Curly-bracket_languages" w:tooltip="List of programming languages by type" w:history="1">
        <w:r w:rsidRPr="007E2112">
          <w:rPr>
            <w:rStyle w:val="Hyperlink"/>
            <w:rFonts w:ascii="Bookman Old Style" w:hAnsi="Bookman Old Style" w:cstheme="minorHAnsi"/>
            <w:sz w:val="32"/>
            <w:szCs w:val="32"/>
          </w:rPr>
          <w:t>curly-bracket syntax</w:t>
        </w:r>
      </w:hyperlink>
      <w:r w:rsidRPr="007E2112">
        <w:rPr>
          <w:rFonts w:ascii="Bookman Old Style" w:hAnsi="Bookman Old Style" w:cstheme="minorHAnsi"/>
          <w:sz w:val="32"/>
          <w:szCs w:val="32"/>
        </w:rPr>
        <w:t>, </w:t>
      </w:r>
      <w:hyperlink r:id="rId60" w:tooltip="Dynamic typing" w:history="1">
        <w:r w:rsidRPr="007E2112">
          <w:rPr>
            <w:rStyle w:val="Hyperlink"/>
            <w:rFonts w:ascii="Bookman Old Style" w:hAnsi="Bookman Old Style" w:cstheme="minorHAnsi"/>
            <w:sz w:val="32"/>
            <w:szCs w:val="32"/>
          </w:rPr>
          <w:t>dynamic typing</w:t>
        </w:r>
      </w:hyperlink>
      <w:r w:rsidRPr="007E2112">
        <w:rPr>
          <w:rFonts w:ascii="Bookman Old Style" w:hAnsi="Bookman Old Style" w:cstheme="minorHAnsi"/>
          <w:sz w:val="32"/>
          <w:szCs w:val="32"/>
        </w:rPr>
        <w:t>, </w:t>
      </w:r>
      <w:hyperlink r:id="rId61" w:tooltip="Prototype-based programming" w:history="1">
        <w:r w:rsidRPr="007E2112">
          <w:rPr>
            <w:rStyle w:val="Hyperlink"/>
            <w:rFonts w:ascii="Bookman Old Style" w:hAnsi="Bookman Old Style" w:cstheme="minorHAnsi"/>
            <w:sz w:val="32"/>
            <w:szCs w:val="32"/>
          </w:rPr>
          <w:t>prototype-based</w:t>
        </w:r>
      </w:hyperlink>
      <w:r w:rsidRPr="007E2112">
        <w:rPr>
          <w:rFonts w:ascii="Bookman Old Style" w:hAnsi="Bookman Old Style" w:cstheme="minorHAnsi"/>
          <w:sz w:val="32"/>
          <w:szCs w:val="32"/>
        </w:rPr>
        <w:t> </w:t>
      </w:r>
      <w:hyperlink r:id="rId62" w:tooltip="Object-oriented programming" w:history="1">
        <w:r w:rsidRPr="007E2112">
          <w:rPr>
            <w:rStyle w:val="Hyperlink"/>
            <w:rFonts w:ascii="Bookman Old Style" w:hAnsi="Bookman Old Style" w:cstheme="minorHAnsi"/>
            <w:sz w:val="32"/>
            <w:szCs w:val="32"/>
          </w:rPr>
          <w:t>object-orientation</w:t>
        </w:r>
      </w:hyperlink>
      <w:r w:rsidRPr="007E2112">
        <w:rPr>
          <w:rFonts w:ascii="Bookman Old Style" w:hAnsi="Bookman Old Style" w:cstheme="minorHAnsi"/>
          <w:sz w:val="32"/>
          <w:szCs w:val="32"/>
        </w:rPr>
        <w:t>, and </w:t>
      </w:r>
      <w:hyperlink r:id="rId63" w:tooltip="First-class function" w:history="1">
        <w:r w:rsidRPr="007E2112">
          <w:rPr>
            <w:rStyle w:val="Hyperlink"/>
            <w:rFonts w:ascii="Bookman Old Style" w:hAnsi="Bookman Old Style" w:cstheme="minorHAnsi"/>
            <w:sz w:val="32"/>
            <w:szCs w:val="32"/>
          </w:rPr>
          <w:t>first-class functions</w:t>
        </w:r>
      </w:hyperlink>
      <w:r w:rsidRPr="007E2112">
        <w:rPr>
          <w:rFonts w:ascii="Bookman Old Style" w:hAnsi="Bookman Old Style" w:cstheme="minorHAnsi"/>
          <w:sz w:val="32"/>
          <w:szCs w:val="32"/>
        </w:rPr>
        <w:t>.</w:t>
      </w:r>
    </w:p>
    <w:p w14:paraId="456EB785" w14:textId="1B3F65F4" w:rsidR="005D53C1" w:rsidRPr="00374372" w:rsidRDefault="005D53C1" w:rsidP="00477B1D">
      <w:pPr>
        <w:pStyle w:val="NormalWeb"/>
        <w:numPr>
          <w:ilvl w:val="0"/>
          <w:numId w:val="28"/>
        </w:numPr>
        <w:shd w:val="clear" w:color="auto" w:fill="FFFFFF"/>
        <w:spacing w:before="120" w:beforeAutospacing="0" w:after="120" w:afterAutospacing="0" w:line="360" w:lineRule="auto"/>
        <w:jc w:val="both"/>
        <w:rPr>
          <w:rFonts w:ascii="Bookman Old Style" w:hAnsi="Bookman Old Style" w:cstheme="minorHAnsi"/>
          <w:sz w:val="32"/>
          <w:szCs w:val="32"/>
        </w:rPr>
      </w:pPr>
      <w:r w:rsidRPr="007E2112">
        <w:rPr>
          <w:rFonts w:ascii="Bookman Old Style" w:hAnsi="Bookman Old Style" w:cstheme="minorHAnsi"/>
          <w:sz w:val="32"/>
          <w:szCs w:val="32"/>
        </w:rPr>
        <w:t>Alongside </w:t>
      </w:r>
      <w:hyperlink r:id="rId64" w:tooltip="HTML" w:history="1">
        <w:r w:rsidRPr="007E2112">
          <w:rPr>
            <w:rStyle w:val="Hyperlink"/>
            <w:rFonts w:ascii="Bookman Old Style" w:hAnsi="Bookman Old Style" w:cstheme="minorHAnsi"/>
            <w:sz w:val="32"/>
            <w:szCs w:val="32"/>
          </w:rPr>
          <w:t>HTML</w:t>
        </w:r>
      </w:hyperlink>
      <w:r w:rsidRPr="007E2112">
        <w:rPr>
          <w:rFonts w:ascii="Bookman Old Style" w:hAnsi="Bookman Old Style" w:cstheme="minorHAnsi"/>
          <w:sz w:val="32"/>
          <w:szCs w:val="32"/>
        </w:rPr>
        <w:t> and </w:t>
      </w:r>
      <w:hyperlink r:id="rId65" w:tooltip="CSS" w:history="1">
        <w:r w:rsidRPr="007E2112">
          <w:rPr>
            <w:rStyle w:val="Hyperlink"/>
            <w:rFonts w:ascii="Bookman Old Style" w:hAnsi="Bookman Old Style" w:cstheme="minorHAnsi"/>
            <w:sz w:val="32"/>
            <w:szCs w:val="32"/>
          </w:rPr>
          <w:t>CSS</w:t>
        </w:r>
      </w:hyperlink>
      <w:r w:rsidRPr="007E2112">
        <w:rPr>
          <w:rFonts w:ascii="Bookman Old Style" w:hAnsi="Bookman Old Style" w:cstheme="minorHAnsi"/>
          <w:sz w:val="32"/>
          <w:szCs w:val="32"/>
        </w:rPr>
        <w:t>, JavaScript is one of the core technologies of the </w:t>
      </w:r>
      <w:hyperlink r:id="rId66" w:tooltip="World Wide Web" w:history="1">
        <w:r w:rsidRPr="007E2112">
          <w:rPr>
            <w:rStyle w:val="Hyperlink"/>
            <w:rFonts w:ascii="Bookman Old Style" w:hAnsi="Bookman Old Style" w:cstheme="minorHAnsi"/>
            <w:sz w:val="32"/>
            <w:szCs w:val="32"/>
          </w:rPr>
          <w:t>World Wide Web</w:t>
        </w:r>
      </w:hyperlink>
      <w:r w:rsidRPr="007E2112">
        <w:rPr>
          <w:rFonts w:ascii="Bookman Old Style" w:hAnsi="Bookman Old Style" w:cstheme="minorHAnsi"/>
          <w:sz w:val="32"/>
          <w:szCs w:val="32"/>
        </w:rPr>
        <w:t>.</w:t>
      </w:r>
      <w:hyperlink r:id="rId67" w:anchor="cite_note-8" w:history="1">
        <w:r w:rsidRPr="007E2112">
          <w:rPr>
            <w:rStyle w:val="Hyperlink"/>
            <w:rFonts w:ascii="Bookman Old Style" w:hAnsi="Bookman Old Style" w:cstheme="minorHAnsi"/>
            <w:sz w:val="32"/>
            <w:szCs w:val="32"/>
            <w:vertAlign w:val="superscript"/>
          </w:rPr>
          <w:t>[8]</w:t>
        </w:r>
      </w:hyperlink>
      <w:r w:rsidRPr="007E2112">
        <w:rPr>
          <w:rFonts w:ascii="Bookman Old Style" w:hAnsi="Bookman Old Style" w:cstheme="minorHAnsi"/>
          <w:sz w:val="32"/>
          <w:szCs w:val="32"/>
        </w:rPr>
        <w:t> JavaScript enables interactive </w:t>
      </w:r>
      <w:hyperlink r:id="rId68" w:tooltip="Web page" w:history="1">
        <w:r w:rsidRPr="007E2112">
          <w:rPr>
            <w:rStyle w:val="Hyperlink"/>
            <w:rFonts w:ascii="Bookman Old Style" w:hAnsi="Bookman Old Style" w:cstheme="minorHAnsi"/>
            <w:sz w:val="32"/>
            <w:szCs w:val="32"/>
          </w:rPr>
          <w:t>web pages</w:t>
        </w:r>
      </w:hyperlink>
      <w:r w:rsidRPr="007E2112">
        <w:rPr>
          <w:rFonts w:ascii="Bookman Old Style" w:hAnsi="Bookman Old Style" w:cstheme="minorHAnsi"/>
          <w:sz w:val="32"/>
          <w:szCs w:val="32"/>
        </w:rPr>
        <w:t> and is an essential part of </w:t>
      </w:r>
      <w:hyperlink r:id="rId69" w:tooltip="Web application" w:history="1">
        <w:r w:rsidRPr="007E2112">
          <w:rPr>
            <w:rStyle w:val="Hyperlink"/>
            <w:rFonts w:ascii="Bookman Old Style" w:hAnsi="Bookman Old Style" w:cstheme="minorHAnsi"/>
            <w:sz w:val="32"/>
            <w:szCs w:val="32"/>
          </w:rPr>
          <w:t>web applications</w:t>
        </w:r>
      </w:hyperlink>
      <w:r w:rsidRPr="007E2112">
        <w:rPr>
          <w:rFonts w:ascii="Bookman Old Style" w:hAnsi="Bookman Old Style" w:cstheme="minorHAnsi"/>
          <w:sz w:val="32"/>
          <w:szCs w:val="32"/>
        </w:rPr>
        <w:t>. The vast majority of </w:t>
      </w:r>
      <w:hyperlink r:id="rId70" w:tooltip="Website" w:history="1">
        <w:r w:rsidRPr="007E2112">
          <w:rPr>
            <w:rStyle w:val="Hyperlink"/>
            <w:rFonts w:ascii="Bookman Old Style" w:hAnsi="Bookman Old Style" w:cstheme="minorHAnsi"/>
            <w:sz w:val="32"/>
            <w:szCs w:val="32"/>
          </w:rPr>
          <w:t>websites</w:t>
        </w:r>
      </w:hyperlink>
      <w:r w:rsidRPr="007E2112">
        <w:rPr>
          <w:rFonts w:ascii="Bookman Old Style" w:hAnsi="Bookman Old Style" w:cstheme="minorHAnsi"/>
          <w:sz w:val="32"/>
          <w:szCs w:val="32"/>
        </w:rPr>
        <w:t> use it for </w:t>
      </w:r>
      <w:hyperlink r:id="rId71" w:tooltip="Client-side" w:history="1">
        <w:r w:rsidRPr="007E2112">
          <w:rPr>
            <w:rStyle w:val="Hyperlink"/>
            <w:rFonts w:ascii="Bookman Old Style" w:hAnsi="Bookman Old Style" w:cstheme="minorHAnsi"/>
            <w:sz w:val="32"/>
            <w:szCs w:val="32"/>
          </w:rPr>
          <w:t>client-side</w:t>
        </w:r>
      </w:hyperlink>
      <w:r w:rsidRPr="007E2112">
        <w:rPr>
          <w:rFonts w:ascii="Bookman Old Style" w:hAnsi="Bookman Old Style" w:cstheme="minorHAnsi"/>
          <w:sz w:val="32"/>
          <w:szCs w:val="32"/>
        </w:rPr>
        <w:t> page behavior,</w:t>
      </w:r>
      <w:hyperlink r:id="rId72" w:anchor="cite_note-deployedstats-9" w:history="1">
        <w:r w:rsidRPr="007E2112">
          <w:rPr>
            <w:rStyle w:val="Hyperlink"/>
            <w:rFonts w:ascii="Bookman Old Style" w:hAnsi="Bookman Old Style" w:cstheme="minorHAnsi"/>
            <w:sz w:val="32"/>
            <w:szCs w:val="32"/>
            <w:vertAlign w:val="superscript"/>
          </w:rPr>
          <w:t>[9]</w:t>
        </w:r>
      </w:hyperlink>
      <w:r w:rsidRPr="007E2112">
        <w:rPr>
          <w:rFonts w:ascii="Bookman Old Style" w:hAnsi="Bookman Old Style" w:cstheme="minorHAnsi"/>
          <w:sz w:val="32"/>
          <w:szCs w:val="32"/>
        </w:rPr>
        <w:t> and all major </w:t>
      </w:r>
      <w:hyperlink r:id="rId73" w:tooltip="Web browser" w:history="1">
        <w:r w:rsidRPr="007E2112">
          <w:rPr>
            <w:rStyle w:val="Hyperlink"/>
            <w:rFonts w:ascii="Bookman Old Style" w:hAnsi="Bookman Old Style" w:cstheme="minorHAnsi"/>
            <w:sz w:val="32"/>
            <w:szCs w:val="32"/>
          </w:rPr>
          <w:t>web browsers</w:t>
        </w:r>
      </w:hyperlink>
      <w:r w:rsidRPr="007E2112">
        <w:rPr>
          <w:rFonts w:ascii="Bookman Old Style" w:hAnsi="Bookman Old Style" w:cstheme="minorHAnsi"/>
          <w:sz w:val="32"/>
          <w:szCs w:val="32"/>
        </w:rPr>
        <w:t> have a dedicated </w:t>
      </w:r>
      <w:hyperlink r:id="rId74" w:tooltip="JavaScript engine" w:history="1">
        <w:r w:rsidRPr="007E2112">
          <w:rPr>
            <w:rStyle w:val="Hyperlink"/>
            <w:rFonts w:ascii="Bookman Old Style" w:hAnsi="Bookman Old Style" w:cstheme="minorHAnsi"/>
            <w:sz w:val="32"/>
            <w:szCs w:val="32"/>
          </w:rPr>
          <w:t>JavaScript engine</w:t>
        </w:r>
      </w:hyperlink>
      <w:r w:rsidRPr="007E2112">
        <w:rPr>
          <w:rFonts w:ascii="Bookman Old Style" w:hAnsi="Bookman Old Style" w:cstheme="minorHAnsi"/>
          <w:sz w:val="32"/>
          <w:szCs w:val="32"/>
        </w:rPr>
        <w:t> to execute it.</w:t>
      </w:r>
    </w:p>
    <w:p w14:paraId="1CF94F9D" w14:textId="4ABD234B" w:rsidR="005D53C1" w:rsidRPr="00374372" w:rsidRDefault="005D53C1" w:rsidP="00477B1D">
      <w:pPr>
        <w:pStyle w:val="NormalWeb"/>
        <w:numPr>
          <w:ilvl w:val="0"/>
          <w:numId w:val="25"/>
        </w:numPr>
        <w:shd w:val="clear" w:color="auto" w:fill="FFFFFF"/>
        <w:spacing w:before="120" w:beforeAutospacing="0" w:after="120" w:afterAutospacing="0" w:line="360" w:lineRule="auto"/>
        <w:jc w:val="both"/>
        <w:rPr>
          <w:rFonts w:ascii="Bookman Old Style" w:hAnsi="Bookman Old Style" w:cstheme="minorHAnsi"/>
          <w:sz w:val="32"/>
          <w:szCs w:val="32"/>
        </w:rPr>
      </w:pPr>
      <w:r w:rsidRPr="007E2112">
        <w:rPr>
          <w:rFonts w:ascii="Bookman Old Style" w:hAnsi="Bookman Old Style" w:cstheme="minorHAnsi"/>
          <w:sz w:val="32"/>
          <w:szCs w:val="32"/>
        </w:rPr>
        <w:t>As a multi-paradigm language, JavaScript supports </w:t>
      </w:r>
      <w:hyperlink r:id="rId75" w:tooltip="Event-driven programming" w:history="1">
        <w:r w:rsidRPr="007E2112">
          <w:rPr>
            <w:rStyle w:val="Hyperlink"/>
            <w:rFonts w:ascii="Bookman Old Style" w:hAnsi="Bookman Old Style" w:cstheme="minorHAnsi"/>
            <w:sz w:val="32"/>
            <w:szCs w:val="32"/>
          </w:rPr>
          <w:t>event-driven</w:t>
        </w:r>
      </w:hyperlink>
      <w:r w:rsidRPr="007E2112">
        <w:rPr>
          <w:rFonts w:ascii="Bookman Old Style" w:hAnsi="Bookman Old Style" w:cstheme="minorHAnsi"/>
          <w:sz w:val="32"/>
          <w:szCs w:val="32"/>
        </w:rPr>
        <w:t>, </w:t>
      </w:r>
      <w:hyperlink r:id="rId76" w:tooltip="Functional programming" w:history="1">
        <w:r w:rsidRPr="007E2112">
          <w:rPr>
            <w:rStyle w:val="Hyperlink"/>
            <w:rFonts w:ascii="Bookman Old Style" w:hAnsi="Bookman Old Style" w:cstheme="minorHAnsi"/>
            <w:sz w:val="32"/>
            <w:szCs w:val="32"/>
          </w:rPr>
          <w:t>functional</w:t>
        </w:r>
      </w:hyperlink>
      <w:r w:rsidRPr="007E2112">
        <w:rPr>
          <w:rFonts w:ascii="Bookman Old Style" w:hAnsi="Bookman Old Style" w:cstheme="minorHAnsi"/>
          <w:sz w:val="32"/>
          <w:szCs w:val="32"/>
        </w:rPr>
        <w:t>, and </w:t>
      </w:r>
      <w:hyperlink r:id="rId77" w:tooltip="Imperative programming" w:history="1">
        <w:r w:rsidRPr="007E2112">
          <w:rPr>
            <w:rStyle w:val="Hyperlink"/>
            <w:rFonts w:ascii="Bookman Old Style" w:hAnsi="Bookman Old Style" w:cstheme="minorHAnsi"/>
            <w:sz w:val="32"/>
            <w:szCs w:val="32"/>
          </w:rPr>
          <w:t>imperative</w:t>
        </w:r>
      </w:hyperlink>
      <w:r w:rsidRPr="007E2112">
        <w:rPr>
          <w:rFonts w:ascii="Bookman Old Style" w:hAnsi="Bookman Old Style" w:cstheme="minorHAnsi"/>
          <w:sz w:val="32"/>
          <w:szCs w:val="32"/>
        </w:rPr>
        <w:t> </w:t>
      </w:r>
      <w:hyperlink r:id="rId78" w:tooltip="Programming paradigm" w:history="1">
        <w:r w:rsidRPr="007E2112">
          <w:rPr>
            <w:rStyle w:val="Hyperlink"/>
            <w:rFonts w:ascii="Bookman Old Style" w:hAnsi="Bookman Old Style" w:cstheme="minorHAnsi"/>
            <w:sz w:val="32"/>
            <w:szCs w:val="32"/>
          </w:rPr>
          <w:t>programming styles</w:t>
        </w:r>
      </w:hyperlink>
      <w:r w:rsidRPr="007E2112">
        <w:rPr>
          <w:rFonts w:ascii="Bookman Old Style" w:hAnsi="Bookman Old Style" w:cstheme="minorHAnsi"/>
          <w:sz w:val="32"/>
          <w:szCs w:val="32"/>
        </w:rPr>
        <w:t>. It has </w:t>
      </w:r>
      <w:hyperlink r:id="rId79" w:tooltip="Application programming interface" w:history="1">
        <w:r w:rsidRPr="007E2112">
          <w:rPr>
            <w:rStyle w:val="Hyperlink"/>
            <w:rFonts w:ascii="Bookman Old Style" w:hAnsi="Bookman Old Style" w:cstheme="minorHAnsi"/>
            <w:sz w:val="32"/>
            <w:szCs w:val="32"/>
          </w:rPr>
          <w:t>application programming interfaces</w:t>
        </w:r>
      </w:hyperlink>
      <w:r w:rsidRPr="007E2112">
        <w:rPr>
          <w:rFonts w:ascii="Bookman Old Style" w:hAnsi="Bookman Old Style" w:cstheme="minorHAnsi"/>
          <w:sz w:val="32"/>
          <w:szCs w:val="32"/>
        </w:rPr>
        <w:t> (APIs) for working with text, dates, </w:t>
      </w:r>
      <w:hyperlink r:id="rId80" w:tooltip="Regular expression" w:history="1">
        <w:r w:rsidRPr="007E2112">
          <w:rPr>
            <w:rStyle w:val="Hyperlink"/>
            <w:rFonts w:ascii="Bookman Old Style" w:hAnsi="Bookman Old Style" w:cstheme="minorHAnsi"/>
            <w:sz w:val="32"/>
            <w:szCs w:val="32"/>
          </w:rPr>
          <w:t>regular expressions</w:t>
        </w:r>
      </w:hyperlink>
      <w:r w:rsidRPr="007E2112">
        <w:rPr>
          <w:rFonts w:ascii="Bookman Old Style" w:hAnsi="Bookman Old Style" w:cstheme="minorHAnsi"/>
          <w:sz w:val="32"/>
          <w:szCs w:val="32"/>
        </w:rPr>
        <w:t>, standard </w:t>
      </w:r>
      <w:hyperlink r:id="rId81" w:tooltip="Data structure" w:history="1">
        <w:r w:rsidRPr="007E2112">
          <w:rPr>
            <w:rStyle w:val="Hyperlink"/>
            <w:rFonts w:ascii="Bookman Old Style" w:hAnsi="Bookman Old Style" w:cstheme="minorHAnsi"/>
            <w:sz w:val="32"/>
            <w:szCs w:val="32"/>
          </w:rPr>
          <w:t>data structures</w:t>
        </w:r>
      </w:hyperlink>
      <w:r w:rsidRPr="007E2112">
        <w:rPr>
          <w:rFonts w:ascii="Bookman Old Style" w:hAnsi="Bookman Old Style" w:cstheme="minorHAnsi"/>
          <w:sz w:val="32"/>
          <w:szCs w:val="32"/>
        </w:rPr>
        <w:t>, and the </w:t>
      </w:r>
      <w:hyperlink r:id="rId82" w:tooltip="Document Object Model" w:history="1">
        <w:r w:rsidRPr="007E2112">
          <w:rPr>
            <w:rStyle w:val="Hyperlink"/>
            <w:rFonts w:ascii="Bookman Old Style" w:hAnsi="Bookman Old Style" w:cstheme="minorHAnsi"/>
            <w:sz w:val="32"/>
            <w:szCs w:val="32"/>
          </w:rPr>
          <w:t>Document Object Model</w:t>
        </w:r>
      </w:hyperlink>
      <w:r w:rsidRPr="007E2112">
        <w:rPr>
          <w:rFonts w:ascii="Bookman Old Style" w:hAnsi="Bookman Old Style" w:cstheme="minorHAnsi"/>
          <w:sz w:val="32"/>
          <w:szCs w:val="32"/>
        </w:rPr>
        <w:t> (DOM). However, the language itself does not include any </w:t>
      </w:r>
      <w:hyperlink r:id="rId83" w:tooltip="Input/output" w:history="1">
        <w:r w:rsidRPr="007E2112">
          <w:rPr>
            <w:rStyle w:val="Hyperlink"/>
            <w:rFonts w:ascii="Bookman Old Style" w:hAnsi="Bookman Old Style" w:cstheme="minorHAnsi"/>
            <w:sz w:val="32"/>
            <w:szCs w:val="32"/>
          </w:rPr>
          <w:t>input/output</w:t>
        </w:r>
      </w:hyperlink>
      <w:r w:rsidRPr="007E2112">
        <w:rPr>
          <w:rFonts w:ascii="Bookman Old Style" w:hAnsi="Bookman Old Style" w:cstheme="minorHAnsi"/>
          <w:sz w:val="32"/>
          <w:szCs w:val="32"/>
        </w:rPr>
        <w:t xml:space="preserve"> (I/O), such </w:t>
      </w:r>
      <w:r w:rsidRPr="007E2112">
        <w:rPr>
          <w:rFonts w:ascii="Bookman Old Style" w:hAnsi="Bookman Old Style" w:cstheme="minorHAnsi"/>
          <w:sz w:val="32"/>
          <w:szCs w:val="32"/>
        </w:rPr>
        <w:lastRenderedPageBreak/>
        <w:t>as </w:t>
      </w:r>
      <w:hyperlink r:id="rId84" w:tooltip="Computer network" w:history="1">
        <w:r w:rsidRPr="007E2112">
          <w:rPr>
            <w:rStyle w:val="Hyperlink"/>
            <w:rFonts w:ascii="Bookman Old Style" w:hAnsi="Bookman Old Style" w:cstheme="minorHAnsi"/>
            <w:sz w:val="32"/>
            <w:szCs w:val="32"/>
          </w:rPr>
          <w:t>networking</w:t>
        </w:r>
      </w:hyperlink>
      <w:r w:rsidRPr="007E2112">
        <w:rPr>
          <w:rFonts w:ascii="Bookman Old Style" w:hAnsi="Bookman Old Style" w:cstheme="minorHAnsi"/>
          <w:sz w:val="32"/>
          <w:szCs w:val="32"/>
        </w:rPr>
        <w:t>, </w:t>
      </w:r>
      <w:hyperlink r:id="rId85" w:tooltip="Data storage" w:history="1">
        <w:r w:rsidRPr="007E2112">
          <w:rPr>
            <w:rStyle w:val="Hyperlink"/>
            <w:rFonts w:ascii="Bookman Old Style" w:hAnsi="Bookman Old Style" w:cstheme="minorHAnsi"/>
            <w:sz w:val="32"/>
            <w:szCs w:val="32"/>
          </w:rPr>
          <w:t>storage</w:t>
        </w:r>
      </w:hyperlink>
      <w:r w:rsidRPr="007E2112">
        <w:rPr>
          <w:rFonts w:ascii="Bookman Old Style" w:hAnsi="Bookman Old Style" w:cstheme="minorHAnsi"/>
          <w:sz w:val="32"/>
          <w:szCs w:val="32"/>
        </w:rPr>
        <w:t>, or </w:t>
      </w:r>
      <w:hyperlink r:id="rId86" w:tooltip="Computer graphics" w:history="1">
        <w:r w:rsidRPr="007E2112">
          <w:rPr>
            <w:rStyle w:val="Hyperlink"/>
            <w:rFonts w:ascii="Bookman Old Style" w:hAnsi="Bookman Old Style" w:cstheme="minorHAnsi"/>
            <w:sz w:val="32"/>
            <w:szCs w:val="32"/>
          </w:rPr>
          <w:t>graphics</w:t>
        </w:r>
      </w:hyperlink>
      <w:r w:rsidRPr="007E2112">
        <w:rPr>
          <w:rFonts w:ascii="Bookman Old Style" w:hAnsi="Bookman Old Style" w:cstheme="minorHAnsi"/>
          <w:sz w:val="32"/>
          <w:szCs w:val="32"/>
        </w:rPr>
        <w:t> facilities, as the host environment (usually a web browser) provides those APIs.</w:t>
      </w:r>
    </w:p>
    <w:p w14:paraId="5FD8637E" w14:textId="421FDD5C" w:rsidR="009030E0" w:rsidRPr="00374372" w:rsidRDefault="005D53C1" w:rsidP="00374372">
      <w:pPr>
        <w:pStyle w:val="NormalWeb"/>
        <w:numPr>
          <w:ilvl w:val="0"/>
          <w:numId w:val="25"/>
        </w:numPr>
        <w:shd w:val="clear" w:color="auto" w:fill="FFFFFF"/>
        <w:spacing w:before="120" w:beforeAutospacing="0" w:after="120" w:afterAutospacing="0" w:line="360" w:lineRule="auto"/>
        <w:jc w:val="both"/>
        <w:rPr>
          <w:rFonts w:ascii="Bookman Old Style" w:hAnsi="Bookman Old Style" w:cstheme="minorHAnsi"/>
          <w:sz w:val="32"/>
          <w:szCs w:val="32"/>
        </w:rPr>
      </w:pPr>
      <w:r w:rsidRPr="007E2112">
        <w:rPr>
          <w:rFonts w:ascii="Bookman Old Style" w:hAnsi="Bookman Old Style" w:cstheme="minorHAnsi"/>
          <w:sz w:val="32"/>
          <w:szCs w:val="32"/>
        </w:rPr>
        <w:t>JavaScript engines were originally used only in web browsers, but they are now embedded in some </w:t>
      </w:r>
      <w:hyperlink r:id="rId87" w:tooltip="Server (computing)" w:history="1">
        <w:r w:rsidRPr="007E2112">
          <w:rPr>
            <w:rStyle w:val="Hyperlink"/>
            <w:rFonts w:ascii="Bookman Old Style" w:hAnsi="Bookman Old Style" w:cstheme="minorHAnsi"/>
            <w:sz w:val="32"/>
            <w:szCs w:val="32"/>
          </w:rPr>
          <w:t>servers</w:t>
        </w:r>
      </w:hyperlink>
      <w:r w:rsidRPr="007E2112">
        <w:rPr>
          <w:rFonts w:ascii="Bookman Old Style" w:hAnsi="Bookman Old Style" w:cstheme="minorHAnsi"/>
          <w:sz w:val="32"/>
          <w:szCs w:val="32"/>
        </w:rPr>
        <w:t>, usually via </w:t>
      </w:r>
      <w:hyperlink r:id="rId88" w:tooltip="Node.js" w:history="1">
        <w:r w:rsidRPr="007E2112">
          <w:rPr>
            <w:rStyle w:val="Hyperlink"/>
            <w:rFonts w:ascii="Bookman Old Style" w:hAnsi="Bookman Old Style" w:cstheme="minorHAnsi"/>
            <w:sz w:val="32"/>
            <w:szCs w:val="32"/>
          </w:rPr>
          <w:t>Node.js</w:t>
        </w:r>
      </w:hyperlink>
      <w:r w:rsidRPr="007E2112">
        <w:rPr>
          <w:rFonts w:ascii="Bookman Old Style" w:hAnsi="Bookman Old Style" w:cstheme="minorHAnsi"/>
          <w:sz w:val="32"/>
          <w:szCs w:val="32"/>
        </w:rPr>
        <w:t>. They are also embedded in a variety of applications created with </w:t>
      </w:r>
      <w:hyperlink r:id="rId89" w:tooltip="Software framework" w:history="1">
        <w:r w:rsidRPr="007E2112">
          <w:rPr>
            <w:rStyle w:val="Hyperlink"/>
            <w:rFonts w:ascii="Bookman Old Style" w:hAnsi="Bookman Old Style" w:cstheme="minorHAnsi"/>
            <w:sz w:val="32"/>
            <w:szCs w:val="32"/>
          </w:rPr>
          <w:t>frameworks</w:t>
        </w:r>
      </w:hyperlink>
      <w:r w:rsidRPr="007E2112">
        <w:rPr>
          <w:rFonts w:ascii="Bookman Old Style" w:hAnsi="Bookman Old Style" w:cstheme="minorHAnsi"/>
          <w:sz w:val="32"/>
          <w:szCs w:val="32"/>
        </w:rPr>
        <w:t> such as </w:t>
      </w:r>
      <w:hyperlink r:id="rId90" w:tooltip="Electron (software framework)" w:history="1">
        <w:r w:rsidRPr="007E2112">
          <w:rPr>
            <w:rStyle w:val="Hyperlink"/>
            <w:rFonts w:ascii="Bookman Old Style" w:hAnsi="Bookman Old Style" w:cstheme="minorHAnsi"/>
            <w:sz w:val="32"/>
            <w:szCs w:val="32"/>
          </w:rPr>
          <w:t>Electron</w:t>
        </w:r>
      </w:hyperlink>
      <w:r w:rsidRPr="007E2112">
        <w:rPr>
          <w:rFonts w:ascii="Bookman Old Style" w:hAnsi="Bookman Old Style" w:cstheme="minorHAnsi"/>
          <w:sz w:val="32"/>
          <w:szCs w:val="32"/>
        </w:rPr>
        <w:t> and </w:t>
      </w:r>
      <w:hyperlink r:id="rId91" w:tooltip="Apache Cordova" w:history="1">
        <w:r w:rsidRPr="007E2112">
          <w:rPr>
            <w:rStyle w:val="Hyperlink"/>
            <w:rFonts w:ascii="Bookman Old Style" w:hAnsi="Bookman Old Style" w:cstheme="minorHAnsi"/>
            <w:sz w:val="32"/>
            <w:szCs w:val="32"/>
          </w:rPr>
          <w:t>Cordova</w:t>
        </w:r>
      </w:hyperlink>
      <w:r w:rsidRPr="007E2112">
        <w:rPr>
          <w:rFonts w:ascii="Bookman Old Style" w:hAnsi="Bookman Old Style" w:cstheme="minorHAnsi"/>
          <w:sz w:val="32"/>
          <w:szCs w:val="32"/>
        </w:rPr>
        <w:t>.</w:t>
      </w:r>
    </w:p>
    <w:p w14:paraId="1F3C0481" w14:textId="77777777" w:rsidR="009030E0" w:rsidRPr="009030E0" w:rsidRDefault="009030E0" w:rsidP="007C50E7">
      <w:pPr>
        <w:pStyle w:val="NormalWeb"/>
        <w:numPr>
          <w:ilvl w:val="0"/>
          <w:numId w:val="25"/>
        </w:numPr>
        <w:shd w:val="clear" w:color="auto" w:fill="FFFFFF"/>
        <w:spacing w:before="120" w:beforeAutospacing="0" w:after="120" w:afterAutospacing="0" w:line="360" w:lineRule="auto"/>
        <w:jc w:val="both"/>
        <w:rPr>
          <w:rFonts w:ascii="Bookman Old Style" w:hAnsi="Bookman Old Style" w:cstheme="minorHAnsi"/>
          <w:sz w:val="32"/>
          <w:szCs w:val="32"/>
        </w:rPr>
      </w:pPr>
      <w:r w:rsidRPr="009030E0">
        <w:rPr>
          <w:rFonts w:ascii="Bookman Old Style" w:hAnsi="Bookman Old Style" w:cstheme="minorHAnsi"/>
          <w:sz w:val="32"/>
          <w:szCs w:val="32"/>
        </w:rPr>
        <w:t>Although there are similarities between JavaScript and </w:t>
      </w:r>
      <w:hyperlink r:id="rId92" w:tooltip="Java (programming language)" w:history="1">
        <w:r w:rsidRPr="009030E0">
          <w:rPr>
            <w:rStyle w:val="Hyperlink"/>
            <w:rFonts w:ascii="Bookman Old Style" w:hAnsi="Bookman Old Style" w:cstheme="minorHAnsi"/>
            <w:sz w:val="32"/>
            <w:szCs w:val="32"/>
          </w:rPr>
          <w:t>Java</w:t>
        </w:r>
      </w:hyperlink>
      <w:r w:rsidRPr="009030E0">
        <w:rPr>
          <w:rFonts w:ascii="Bookman Old Style" w:hAnsi="Bookman Old Style" w:cstheme="minorHAnsi"/>
          <w:sz w:val="32"/>
          <w:szCs w:val="32"/>
        </w:rPr>
        <w:t>, including language name, </w:t>
      </w:r>
      <w:hyperlink r:id="rId93" w:tooltip="Syntax (programming languages)" w:history="1">
        <w:r w:rsidRPr="009030E0">
          <w:rPr>
            <w:rStyle w:val="Hyperlink"/>
            <w:rFonts w:ascii="Bookman Old Style" w:hAnsi="Bookman Old Style" w:cstheme="minorHAnsi"/>
            <w:sz w:val="32"/>
            <w:szCs w:val="32"/>
          </w:rPr>
          <w:t>syntax</w:t>
        </w:r>
      </w:hyperlink>
      <w:r w:rsidRPr="009030E0">
        <w:rPr>
          <w:rFonts w:ascii="Bookman Old Style" w:hAnsi="Bookman Old Style" w:cstheme="minorHAnsi"/>
          <w:sz w:val="32"/>
          <w:szCs w:val="32"/>
        </w:rPr>
        <w:t>, and respective </w:t>
      </w:r>
      <w:hyperlink r:id="rId94" w:tooltip="Standard library" w:history="1">
        <w:r w:rsidRPr="009030E0">
          <w:rPr>
            <w:rStyle w:val="Hyperlink"/>
            <w:rFonts w:ascii="Bookman Old Style" w:hAnsi="Bookman Old Style" w:cstheme="minorHAnsi"/>
            <w:sz w:val="32"/>
            <w:szCs w:val="32"/>
          </w:rPr>
          <w:t>standard libraries</w:t>
        </w:r>
      </w:hyperlink>
      <w:r w:rsidRPr="009030E0">
        <w:rPr>
          <w:rFonts w:ascii="Bookman Old Style" w:hAnsi="Bookman Old Style" w:cstheme="minorHAnsi"/>
          <w:sz w:val="32"/>
          <w:szCs w:val="32"/>
        </w:rPr>
        <w:t>, the two languages are distinct and differ greatly in design.</w:t>
      </w:r>
    </w:p>
    <w:p w14:paraId="5C858FBE" w14:textId="77777777" w:rsidR="009030E0" w:rsidRDefault="009030E0" w:rsidP="009030E0">
      <w:pPr>
        <w:pStyle w:val="NormalWeb"/>
        <w:shd w:val="clear" w:color="auto" w:fill="FFFFFF"/>
        <w:spacing w:before="120" w:beforeAutospacing="0" w:after="120" w:afterAutospacing="0" w:line="360" w:lineRule="auto"/>
        <w:rPr>
          <w:rFonts w:asciiTheme="minorHAnsi" w:hAnsiTheme="minorHAnsi" w:cstheme="minorHAnsi"/>
          <w:sz w:val="32"/>
          <w:szCs w:val="32"/>
        </w:rPr>
      </w:pPr>
    </w:p>
    <w:p w14:paraId="0AE865C9" w14:textId="77777777" w:rsidR="009030E0" w:rsidRPr="009030E0" w:rsidRDefault="009030E0" w:rsidP="009030E0">
      <w:pPr>
        <w:pStyle w:val="Heading2"/>
        <w:spacing w:line="360" w:lineRule="auto"/>
        <w:rPr>
          <w:rFonts w:ascii="Bookman Old Style" w:hAnsi="Bookman Old Style" w:cstheme="minorHAnsi"/>
          <w:b/>
          <w:bCs/>
          <w:color w:val="000000" w:themeColor="text1"/>
          <w:sz w:val="32"/>
          <w:szCs w:val="32"/>
        </w:rPr>
      </w:pPr>
      <w:r w:rsidRPr="009030E0">
        <w:rPr>
          <w:rFonts w:ascii="Bookman Old Style" w:hAnsi="Bookman Old Style" w:cstheme="minorHAnsi"/>
          <w:b/>
          <w:bCs/>
          <w:color w:val="000000" w:themeColor="text1"/>
          <w:sz w:val="32"/>
          <w:szCs w:val="32"/>
        </w:rPr>
        <w:t>Client-Side JavaScript</w:t>
      </w:r>
    </w:p>
    <w:p w14:paraId="109589DE"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Client-side JavaScript is the most common form of the language. The script should be included in or referenced by an HTML document for the code to be interpreted by the browser.</w:t>
      </w:r>
    </w:p>
    <w:p w14:paraId="53D6C5D1"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It means that a web page need not be a static HTML, but can include programs that interact with the user, control the browser, and dynamically create HTML content.</w:t>
      </w:r>
    </w:p>
    <w:p w14:paraId="716FB74B"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lastRenderedPageBreak/>
        <w:t>The JavaScript client-side mechanism provides many advantages over traditional CGI server-side scripts. For example, you might use JavaScript to check if the user has entered a valid e-mail address in a form field.</w:t>
      </w:r>
    </w:p>
    <w:p w14:paraId="65D7A650"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The JavaScript code is executed when the user submits the form, and only if all the entries are valid, they would be submitted to the Web Server.</w:t>
      </w:r>
    </w:p>
    <w:p w14:paraId="1D1444D3"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JavaScript can be used to trap user-initiated events such as button clicks, link navigation, and other actions that the user initiates explicitly or implicitly.</w:t>
      </w:r>
    </w:p>
    <w:p w14:paraId="2DA10C80" w14:textId="77777777" w:rsidR="009030E0" w:rsidRPr="009030E0" w:rsidRDefault="009030E0" w:rsidP="009030E0">
      <w:pPr>
        <w:pStyle w:val="Heading2"/>
        <w:spacing w:line="360" w:lineRule="auto"/>
        <w:rPr>
          <w:rFonts w:ascii="Bookman Old Style" w:hAnsi="Bookman Old Style" w:cstheme="minorHAnsi"/>
          <w:sz w:val="32"/>
          <w:szCs w:val="32"/>
        </w:rPr>
      </w:pPr>
    </w:p>
    <w:p w14:paraId="166946AC" w14:textId="77777777" w:rsidR="009030E0" w:rsidRPr="009030E0" w:rsidRDefault="009030E0" w:rsidP="009030E0">
      <w:pPr>
        <w:pStyle w:val="Heading2"/>
        <w:spacing w:line="360" w:lineRule="auto"/>
        <w:rPr>
          <w:rFonts w:ascii="Bookman Old Style" w:hAnsi="Bookman Old Style" w:cstheme="minorHAnsi"/>
          <w:b/>
          <w:bCs/>
          <w:color w:val="000000" w:themeColor="text1"/>
          <w:sz w:val="32"/>
          <w:szCs w:val="32"/>
        </w:rPr>
      </w:pPr>
      <w:r w:rsidRPr="009030E0">
        <w:rPr>
          <w:rFonts w:ascii="Bookman Old Style" w:hAnsi="Bookman Old Style" w:cstheme="minorHAnsi"/>
          <w:b/>
          <w:bCs/>
          <w:color w:val="000000" w:themeColor="text1"/>
          <w:sz w:val="32"/>
          <w:szCs w:val="32"/>
        </w:rPr>
        <w:t>Advantages of JavaScript</w:t>
      </w:r>
    </w:p>
    <w:p w14:paraId="5FC8E27D"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The merits of using JavaScript are −</w:t>
      </w:r>
    </w:p>
    <w:p w14:paraId="38A5C37B" w14:textId="77777777" w:rsidR="009030E0" w:rsidRPr="009030E0" w:rsidRDefault="009030E0" w:rsidP="007C50E7">
      <w:pPr>
        <w:pStyle w:val="NormalWeb"/>
        <w:numPr>
          <w:ilvl w:val="0"/>
          <w:numId w:val="29"/>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t>Less server interaction</w:t>
      </w:r>
      <w:r w:rsidRPr="009030E0">
        <w:rPr>
          <w:rFonts w:ascii="Bookman Old Style" w:hAnsi="Bookman Old Style" w:cstheme="minorHAnsi"/>
          <w:color w:val="000000"/>
          <w:sz w:val="32"/>
          <w:szCs w:val="32"/>
        </w:rPr>
        <w:t> − You can validate user input before sending the page off to the server. This saves server traffic, which means less load on your server.</w:t>
      </w:r>
    </w:p>
    <w:p w14:paraId="4A491901" w14:textId="77777777" w:rsidR="009030E0" w:rsidRPr="009030E0" w:rsidRDefault="009030E0" w:rsidP="007C50E7">
      <w:pPr>
        <w:pStyle w:val="NormalWeb"/>
        <w:numPr>
          <w:ilvl w:val="0"/>
          <w:numId w:val="29"/>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t>Immediate feedback to the visitors</w:t>
      </w:r>
      <w:r w:rsidRPr="009030E0">
        <w:rPr>
          <w:rFonts w:ascii="Bookman Old Style" w:hAnsi="Bookman Old Style" w:cstheme="minorHAnsi"/>
          <w:color w:val="000000"/>
          <w:sz w:val="32"/>
          <w:szCs w:val="32"/>
        </w:rPr>
        <w:t> − They don't have to wait for a page reload to see if they have forgotten to enter something.</w:t>
      </w:r>
    </w:p>
    <w:p w14:paraId="7151149A" w14:textId="77777777" w:rsidR="009030E0" w:rsidRPr="009030E0" w:rsidRDefault="009030E0" w:rsidP="007C50E7">
      <w:pPr>
        <w:pStyle w:val="NormalWeb"/>
        <w:numPr>
          <w:ilvl w:val="0"/>
          <w:numId w:val="29"/>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lastRenderedPageBreak/>
        <w:t>Increased interactivity</w:t>
      </w:r>
      <w:r w:rsidRPr="009030E0">
        <w:rPr>
          <w:rFonts w:ascii="Bookman Old Style" w:hAnsi="Bookman Old Style" w:cstheme="minorHAnsi"/>
          <w:color w:val="000000"/>
          <w:sz w:val="32"/>
          <w:szCs w:val="32"/>
        </w:rPr>
        <w:t> − You can create interfaces that react when the user hovers over them with a mouse or activates them via the keyboard.</w:t>
      </w:r>
    </w:p>
    <w:p w14:paraId="4E903E99" w14:textId="77777777" w:rsidR="009030E0" w:rsidRPr="009030E0" w:rsidRDefault="009030E0" w:rsidP="007C50E7">
      <w:pPr>
        <w:pStyle w:val="NormalWeb"/>
        <w:numPr>
          <w:ilvl w:val="0"/>
          <w:numId w:val="29"/>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t>Richer interfaces</w:t>
      </w:r>
      <w:r w:rsidRPr="009030E0">
        <w:rPr>
          <w:rFonts w:ascii="Bookman Old Style" w:hAnsi="Bookman Old Style" w:cstheme="minorHAnsi"/>
          <w:color w:val="000000"/>
          <w:sz w:val="32"/>
          <w:szCs w:val="32"/>
        </w:rPr>
        <w:t> − You can use JavaScript to include such items as drag-and-drop components and sliders to give a Rich Interface to your site visitors.</w:t>
      </w:r>
    </w:p>
    <w:p w14:paraId="0EBE47BB" w14:textId="77777777" w:rsidR="009030E0" w:rsidRPr="009030E0" w:rsidRDefault="009030E0" w:rsidP="009030E0">
      <w:pPr>
        <w:pStyle w:val="Heading2"/>
        <w:spacing w:line="360" w:lineRule="auto"/>
        <w:rPr>
          <w:rFonts w:ascii="Bookman Old Style" w:hAnsi="Bookman Old Style" w:cstheme="minorHAnsi"/>
          <w:sz w:val="32"/>
          <w:szCs w:val="32"/>
        </w:rPr>
      </w:pPr>
    </w:p>
    <w:p w14:paraId="34D283BC" w14:textId="77777777" w:rsidR="009030E0" w:rsidRPr="009030E0" w:rsidRDefault="009030E0" w:rsidP="009030E0">
      <w:pPr>
        <w:pStyle w:val="Heading2"/>
        <w:spacing w:line="360" w:lineRule="auto"/>
        <w:rPr>
          <w:rFonts w:ascii="Bookman Old Style" w:hAnsi="Bookman Old Style" w:cstheme="minorHAnsi"/>
          <w:b/>
          <w:bCs/>
          <w:color w:val="000000" w:themeColor="text1"/>
          <w:sz w:val="32"/>
          <w:szCs w:val="32"/>
        </w:rPr>
      </w:pPr>
      <w:r w:rsidRPr="009030E0">
        <w:rPr>
          <w:rFonts w:ascii="Bookman Old Style" w:hAnsi="Bookman Old Style" w:cstheme="minorHAnsi"/>
          <w:b/>
          <w:bCs/>
          <w:color w:val="000000" w:themeColor="text1"/>
          <w:sz w:val="32"/>
          <w:szCs w:val="32"/>
        </w:rPr>
        <w:t>Limitations of JavaScript</w:t>
      </w:r>
    </w:p>
    <w:p w14:paraId="0B14A2FC"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We cannot treat JavaScript as a full-fledged programming language. It lacks the following important features −</w:t>
      </w:r>
    </w:p>
    <w:p w14:paraId="31BD4F4D" w14:textId="77777777" w:rsidR="009030E0" w:rsidRPr="009030E0" w:rsidRDefault="009030E0" w:rsidP="007C50E7">
      <w:pPr>
        <w:pStyle w:val="NormalWeb"/>
        <w:numPr>
          <w:ilvl w:val="0"/>
          <w:numId w:val="30"/>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Client-side JavaScript does not allow the reading or writing of files. This has been kept for security reason.</w:t>
      </w:r>
    </w:p>
    <w:p w14:paraId="469807D3" w14:textId="77777777" w:rsidR="009030E0" w:rsidRPr="009030E0" w:rsidRDefault="009030E0" w:rsidP="007C50E7">
      <w:pPr>
        <w:pStyle w:val="NormalWeb"/>
        <w:numPr>
          <w:ilvl w:val="0"/>
          <w:numId w:val="30"/>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JavaScript cannot be used for networking applications because there is no such support available.</w:t>
      </w:r>
    </w:p>
    <w:p w14:paraId="51711519" w14:textId="77777777" w:rsidR="009030E0" w:rsidRPr="009030E0" w:rsidRDefault="009030E0" w:rsidP="007C50E7">
      <w:pPr>
        <w:pStyle w:val="NormalWeb"/>
        <w:numPr>
          <w:ilvl w:val="0"/>
          <w:numId w:val="30"/>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JavaScript doesn't have any multi-threading or multiprocessor capabilities.</w:t>
      </w:r>
    </w:p>
    <w:p w14:paraId="7A434C0D"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Once again, JavaScript is a lightweight, interpreted programming language that allows you to build interactivity into otherwise static HTML pages.</w:t>
      </w:r>
    </w:p>
    <w:p w14:paraId="2651FCE2" w14:textId="77777777" w:rsidR="009030E0" w:rsidRDefault="009030E0" w:rsidP="009030E0">
      <w:pPr>
        <w:pStyle w:val="Heading2"/>
        <w:spacing w:line="360" w:lineRule="auto"/>
        <w:rPr>
          <w:rFonts w:ascii="Bookman Old Style" w:hAnsi="Bookman Old Style" w:cstheme="minorHAnsi"/>
          <w:sz w:val="32"/>
          <w:szCs w:val="32"/>
        </w:rPr>
      </w:pPr>
    </w:p>
    <w:p w14:paraId="08045CB7" w14:textId="2D977436" w:rsidR="009030E0" w:rsidRPr="009030E0" w:rsidRDefault="009030E0" w:rsidP="009030E0">
      <w:pPr>
        <w:pStyle w:val="Heading2"/>
        <w:spacing w:line="360" w:lineRule="auto"/>
        <w:rPr>
          <w:rFonts w:ascii="Bookman Old Style" w:hAnsi="Bookman Old Style" w:cstheme="minorHAnsi"/>
          <w:b/>
          <w:bCs/>
          <w:color w:val="000000" w:themeColor="text1"/>
          <w:sz w:val="32"/>
          <w:szCs w:val="32"/>
        </w:rPr>
      </w:pPr>
      <w:r w:rsidRPr="009030E0">
        <w:rPr>
          <w:rFonts w:ascii="Bookman Old Style" w:hAnsi="Bookman Old Style" w:cstheme="minorHAnsi"/>
          <w:b/>
          <w:bCs/>
          <w:color w:val="000000" w:themeColor="text1"/>
          <w:sz w:val="32"/>
          <w:szCs w:val="32"/>
        </w:rPr>
        <w:t>JavaScript Development Tools</w:t>
      </w:r>
    </w:p>
    <w:p w14:paraId="2A658E48"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One of major strengths of JavaScript is that it does not require expensive development tools. You can start with a simple text editor such as Notepad. Since it is an interpreted language inside the context of a web browser, you don't even need to buy a compiler.</w:t>
      </w:r>
    </w:p>
    <w:p w14:paraId="15103AAA"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To make our life simpler, various vendors have come up with very nice JavaScript editing tools. Some of them are listed here −</w:t>
      </w:r>
    </w:p>
    <w:p w14:paraId="2AA7402C" w14:textId="77777777" w:rsidR="009030E0" w:rsidRPr="009030E0" w:rsidRDefault="009030E0" w:rsidP="007C50E7">
      <w:pPr>
        <w:pStyle w:val="NormalWeb"/>
        <w:numPr>
          <w:ilvl w:val="0"/>
          <w:numId w:val="31"/>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t>Microsoft FrontPage</w:t>
      </w:r>
      <w:r w:rsidRPr="009030E0">
        <w:rPr>
          <w:rFonts w:ascii="Bookman Old Style" w:hAnsi="Bookman Old Style" w:cstheme="minorHAnsi"/>
          <w:color w:val="000000"/>
          <w:sz w:val="32"/>
          <w:szCs w:val="32"/>
        </w:rPr>
        <w:t> − Microsoft has developed a popular HTML editor called FrontPage. FrontPage also provides web developers with a number of JavaScript tools to assist in the creation of interactive websites.</w:t>
      </w:r>
    </w:p>
    <w:p w14:paraId="6D55A0DA" w14:textId="77777777" w:rsidR="009030E0" w:rsidRPr="009030E0" w:rsidRDefault="009030E0" w:rsidP="007C50E7">
      <w:pPr>
        <w:pStyle w:val="NormalWeb"/>
        <w:numPr>
          <w:ilvl w:val="0"/>
          <w:numId w:val="31"/>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t>Macromedia Dreamweaver MX</w:t>
      </w:r>
      <w:r w:rsidRPr="009030E0">
        <w:rPr>
          <w:rFonts w:ascii="Bookman Old Style" w:hAnsi="Bookman Old Style" w:cstheme="minorHAnsi"/>
          <w:color w:val="000000"/>
          <w:sz w:val="32"/>
          <w:szCs w:val="32"/>
        </w:rPr>
        <w:t> − Macromedia Dreamweaver MX is a very popular HTML and JavaScript editor in the professional web development crowd. It provides several handy prebuilt JavaScript components, integrates well with databases, and conforms to new standards such as XHTML and XML.</w:t>
      </w:r>
    </w:p>
    <w:p w14:paraId="2C864258" w14:textId="0B3003DB" w:rsidR="009030E0" w:rsidRPr="0049556E" w:rsidRDefault="009030E0" w:rsidP="009030E0">
      <w:pPr>
        <w:pStyle w:val="NormalWeb"/>
        <w:numPr>
          <w:ilvl w:val="0"/>
          <w:numId w:val="31"/>
        </w:numPr>
        <w:spacing w:before="120" w:beforeAutospacing="0" w:after="144" w:afterAutospacing="0" w:line="360" w:lineRule="auto"/>
        <w:ind w:left="768" w:right="48"/>
        <w:jc w:val="both"/>
        <w:rPr>
          <w:rFonts w:ascii="Bookman Old Style" w:hAnsi="Bookman Old Style" w:cstheme="minorHAnsi"/>
          <w:color w:val="000000"/>
          <w:sz w:val="32"/>
          <w:szCs w:val="32"/>
        </w:rPr>
      </w:pPr>
      <w:r w:rsidRPr="009030E0">
        <w:rPr>
          <w:rFonts w:ascii="Bookman Old Style" w:hAnsi="Bookman Old Style" w:cstheme="minorHAnsi"/>
          <w:b/>
          <w:bCs/>
          <w:color w:val="000000"/>
          <w:sz w:val="32"/>
          <w:szCs w:val="32"/>
        </w:rPr>
        <w:lastRenderedPageBreak/>
        <w:t xml:space="preserve">Macromedia </w:t>
      </w:r>
      <w:r w:rsidR="007105B4" w:rsidRPr="009030E0">
        <w:rPr>
          <w:rFonts w:ascii="Bookman Old Style" w:hAnsi="Bookman Old Style" w:cstheme="minorHAnsi"/>
          <w:b/>
          <w:bCs/>
          <w:color w:val="000000"/>
          <w:sz w:val="32"/>
          <w:szCs w:val="32"/>
        </w:rPr>
        <w:t>Home Site</w:t>
      </w:r>
      <w:r w:rsidRPr="009030E0">
        <w:rPr>
          <w:rFonts w:ascii="Bookman Old Style" w:hAnsi="Bookman Old Style" w:cstheme="minorHAnsi"/>
          <w:b/>
          <w:bCs/>
          <w:color w:val="000000"/>
          <w:sz w:val="32"/>
          <w:szCs w:val="32"/>
        </w:rPr>
        <w:t xml:space="preserve"> 5</w:t>
      </w:r>
      <w:r w:rsidRPr="009030E0">
        <w:rPr>
          <w:rFonts w:ascii="Bookman Old Style" w:hAnsi="Bookman Old Style" w:cstheme="minorHAnsi"/>
          <w:color w:val="000000"/>
          <w:sz w:val="32"/>
          <w:szCs w:val="32"/>
        </w:rPr>
        <w:t xml:space="preserve"> − </w:t>
      </w:r>
      <w:r w:rsidR="007105B4" w:rsidRPr="009030E0">
        <w:rPr>
          <w:rFonts w:ascii="Bookman Old Style" w:hAnsi="Bookman Old Style" w:cstheme="minorHAnsi"/>
          <w:color w:val="000000"/>
          <w:sz w:val="32"/>
          <w:szCs w:val="32"/>
        </w:rPr>
        <w:t>Home Site</w:t>
      </w:r>
      <w:r w:rsidRPr="009030E0">
        <w:rPr>
          <w:rFonts w:ascii="Bookman Old Style" w:hAnsi="Bookman Old Style" w:cstheme="minorHAnsi"/>
          <w:color w:val="000000"/>
          <w:sz w:val="32"/>
          <w:szCs w:val="32"/>
        </w:rPr>
        <w:t xml:space="preserve"> 5 is a well-liked HTML and JavaScript editor from Macromedia that can be used to manage personal websites effectively.</w:t>
      </w:r>
    </w:p>
    <w:p w14:paraId="35AC06BB" w14:textId="4F49CA7D" w:rsidR="009030E0" w:rsidRPr="009030E0" w:rsidRDefault="009030E0" w:rsidP="009030E0">
      <w:pPr>
        <w:pStyle w:val="Heading2"/>
        <w:spacing w:line="360" w:lineRule="auto"/>
        <w:rPr>
          <w:rFonts w:ascii="Bookman Old Style" w:hAnsi="Bookman Old Style" w:cstheme="minorHAnsi"/>
          <w:b/>
          <w:bCs/>
          <w:color w:val="000000" w:themeColor="text1"/>
          <w:sz w:val="32"/>
          <w:szCs w:val="32"/>
        </w:rPr>
      </w:pPr>
      <w:r w:rsidRPr="009030E0">
        <w:rPr>
          <w:rFonts w:ascii="Bookman Old Style" w:hAnsi="Bookman Old Style" w:cstheme="minorHAnsi"/>
          <w:b/>
          <w:bCs/>
          <w:color w:val="000000" w:themeColor="text1"/>
          <w:sz w:val="32"/>
          <w:szCs w:val="32"/>
        </w:rPr>
        <w:t xml:space="preserve">Where is JavaScript </w:t>
      </w:r>
      <w:r w:rsidR="007105B4" w:rsidRPr="009030E0">
        <w:rPr>
          <w:rFonts w:ascii="Bookman Old Style" w:hAnsi="Bookman Old Style" w:cstheme="minorHAnsi"/>
          <w:b/>
          <w:bCs/>
          <w:color w:val="000000" w:themeColor="text1"/>
          <w:sz w:val="32"/>
          <w:szCs w:val="32"/>
        </w:rPr>
        <w:t>Today?</w:t>
      </w:r>
    </w:p>
    <w:p w14:paraId="238B08D4" w14:textId="5FFC62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 xml:space="preserve">The ECMAScript Edition 5 standard will be the first update to be released in over four although both the languages still support the features that are not a part of the </w:t>
      </w:r>
      <w:r w:rsidR="007105B4" w:rsidRPr="009030E0">
        <w:rPr>
          <w:rFonts w:ascii="Bookman Old Style" w:hAnsi="Bookman Old Style" w:cstheme="minorHAnsi"/>
          <w:color w:val="000000"/>
          <w:sz w:val="32"/>
          <w:szCs w:val="32"/>
        </w:rPr>
        <w:t>standard. Years</w:t>
      </w:r>
      <w:r w:rsidRPr="009030E0">
        <w:rPr>
          <w:rFonts w:ascii="Bookman Old Style" w:hAnsi="Bookman Old Style" w:cstheme="minorHAnsi"/>
          <w:color w:val="000000"/>
          <w:sz w:val="32"/>
          <w:szCs w:val="32"/>
        </w:rPr>
        <w:t>. JavaScript 2.0 conforms to Edition 5 of the ECMAScript standard, and the difference between the two is extremely minor.</w:t>
      </w:r>
    </w:p>
    <w:p w14:paraId="27DE7F24" w14:textId="77777777" w:rsidR="009030E0" w:rsidRPr="009030E0" w:rsidRDefault="009030E0" w:rsidP="009030E0">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The specification for JavaScript 2.0 can be found on the following site: </w:t>
      </w:r>
      <w:hyperlink r:id="rId95" w:tgtFrame="_blank" w:history="1">
        <w:r w:rsidRPr="009030E0">
          <w:rPr>
            <w:rStyle w:val="Hyperlink"/>
            <w:rFonts w:ascii="Bookman Old Style" w:hAnsi="Bookman Old Style" w:cstheme="minorHAnsi"/>
            <w:color w:val="313131"/>
            <w:sz w:val="32"/>
            <w:szCs w:val="32"/>
          </w:rPr>
          <w:t>http://www.ecmascript.org/</w:t>
        </w:r>
      </w:hyperlink>
    </w:p>
    <w:p w14:paraId="4BB69026" w14:textId="270D7BF4" w:rsidR="000F0CAA" w:rsidRPr="0049556E" w:rsidRDefault="009030E0" w:rsidP="0049556E">
      <w:pPr>
        <w:pStyle w:val="NormalWeb"/>
        <w:spacing w:before="120" w:beforeAutospacing="0" w:after="144" w:afterAutospacing="0" w:line="360" w:lineRule="auto"/>
        <w:ind w:left="48" w:right="48"/>
        <w:jc w:val="both"/>
        <w:rPr>
          <w:rFonts w:ascii="Bookman Old Style" w:hAnsi="Bookman Old Style" w:cstheme="minorHAnsi"/>
          <w:color w:val="000000"/>
          <w:sz w:val="32"/>
          <w:szCs w:val="32"/>
        </w:rPr>
      </w:pPr>
      <w:r w:rsidRPr="009030E0">
        <w:rPr>
          <w:rFonts w:ascii="Bookman Old Style" w:hAnsi="Bookman Old Style" w:cstheme="minorHAnsi"/>
          <w:color w:val="000000"/>
          <w:sz w:val="32"/>
          <w:szCs w:val="32"/>
        </w:rPr>
        <w:t>Today, Netscape's JavaScript and Microsoft's JScript conform to the ECMAScript standard.</w:t>
      </w:r>
    </w:p>
    <w:p w14:paraId="69C6141C" w14:textId="2547B9FB" w:rsidR="009030E0" w:rsidRPr="00FB6403" w:rsidRDefault="00676E98" w:rsidP="009030E0">
      <w:pPr>
        <w:rPr>
          <w:rFonts w:cstheme="minorHAnsi"/>
          <w:b/>
          <w:sz w:val="32"/>
          <w:szCs w:val="32"/>
          <w:u w:val="single"/>
        </w:rPr>
      </w:pPr>
      <w:r>
        <w:rPr>
          <w:rFonts w:cstheme="minorHAnsi"/>
          <w:noProof/>
          <w:sz w:val="28"/>
          <w:szCs w:val="28"/>
        </w:rPr>
        <mc:AlternateContent>
          <mc:Choice Requires="wps">
            <w:drawing>
              <wp:anchor distT="0" distB="0" distL="114300" distR="114300" simplePos="0" relativeHeight="251759616" behindDoc="0" locked="0" layoutInCell="1" allowOverlap="1" wp14:anchorId="358F4744" wp14:editId="620ED687">
                <wp:simplePos x="0" y="0"/>
                <wp:positionH relativeFrom="margin">
                  <wp:posOffset>15240</wp:posOffset>
                </wp:positionH>
                <wp:positionV relativeFrom="paragraph">
                  <wp:posOffset>85725</wp:posOffset>
                </wp:positionV>
                <wp:extent cx="1188720" cy="388620"/>
                <wp:effectExtent l="0" t="0" r="11430" b="11430"/>
                <wp:wrapNone/>
                <wp:docPr id="53" name="Rectangle 53"/>
                <wp:cNvGraphicFramePr/>
                <a:graphic xmlns:a="http://schemas.openxmlformats.org/drawingml/2006/main">
                  <a:graphicData uri="http://schemas.microsoft.com/office/word/2010/wordprocessingShape">
                    <wps:wsp>
                      <wps:cNvSpPr/>
                      <wps:spPr>
                        <a:xfrm>
                          <a:off x="0" y="0"/>
                          <a:ext cx="118872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A877BD" w14:textId="359B637D" w:rsidR="009030E0" w:rsidRPr="003D50B0" w:rsidRDefault="009030E0" w:rsidP="009030E0">
                            <w:pPr>
                              <w:jc w:val="center"/>
                              <w:rPr>
                                <w:rFonts w:ascii="Bookman Old Style" w:hAnsi="Bookman Old Style"/>
                                <w:b/>
                                <w:bCs/>
                                <w:sz w:val="40"/>
                                <w:szCs w:val="40"/>
                                <w:lang w:val="en-GB"/>
                              </w:rPr>
                            </w:pPr>
                            <w:r>
                              <w:rPr>
                                <w:rFonts w:ascii="Bookman Old Style" w:hAnsi="Bookman Old Style"/>
                                <w:b/>
                                <w:bCs/>
                                <w:sz w:val="40"/>
                                <w:szCs w:val="40"/>
                                <w:lang w:val="en-GB"/>
                              </w:rP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F4744" id="Rectangle 53" o:spid="_x0000_s1092" style="position:absolute;margin-left:1.2pt;margin-top:6.75pt;width:93.6pt;height:30.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" fillcolor="white [3201]" strokecolor="black [3213]" strokeweight="1pt">
                <v:textbox>
                  <w:txbxContent>
                    <w:p w14:paraId="2BA877BD" w14:textId="359B637D" w:rsidR="009030E0" w:rsidRPr="003D50B0" w:rsidRDefault="009030E0" w:rsidP="009030E0">
                      <w:pPr>
                        <w:jc w:val="center"/>
                        <w:rPr>
                          <w:rFonts w:ascii="Bookman Old Style" w:hAnsi="Bookman Old Style"/>
                          <w:b/>
                          <w:bCs/>
                          <w:sz w:val="40"/>
                          <w:szCs w:val="40"/>
                          <w:lang w:val="en-GB"/>
                        </w:rPr>
                      </w:pPr>
                      <w:r>
                        <w:rPr>
                          <w:rFonts w:ascii="Bookman Old Style" w:hAnsi="Bookman Old Style"/>
                          <w:b/>
                          <w:bCs/>
                          <w:sz w:val="40"/>
                          <w:szCs w:val="40"/>
                          <w:lang w:val="en-GB"/>
                        </w:rPr>
                        <w:t>PHP</w:t>
                      </w:r>
                    </w:p>
                  </w:txbxContent>
                </v:textbox>
                <w10:wrap anchorx="margin"/>
              </v:rect>
            </w:pict>
          </mc:Fallback>
        </mc:AlternateContent>
      </w:r>
    </w:p>
    <w:p w14:paraId="347FDBE1" w14:textId="77777777" w:rsidR="00676E98" w:rsidRDefault="00676E98" w:rsidP="00676E98">
      <w:pPr>
        <w:pStyle w:val="ListParagraph"/>
        <w:spacing w:after="200" w:line="276" w:lineRule="auto"/>
        <w:rPr>
          <w:rFonts w:cstheme="minorHAnsi"/>
          <w:sz w:val="32"/>
          <w:szCs w:val="32"/>
        </w:rPr>
      </w:pPr>
    </w:p>
    <w:p w14:paraId="6EFE6A62" w14:textId="3263A0BB" w:rsidR="009030E0" w:rsidRPr="00676E98" w:rsidRDefault="009030E0" w:rsidP="007C50E7">
      <w:pPr>
        <w:pStyle w:val="ListParagraph"/>
        <w:numPr>
          <w:ilvl w:val="0"/>
          <w:numId w:val="36"/>
        </w:numPr>
        <w:spacing w:after="200" w:line="360" w:lineRule="auto"/>
        <w:rPr>
          <w:rFonts w:ascii="Bookman Old Style" w:hAnsi="Bookman Old Style" w:cstheme="minorHAnsi"/>
          <w:sz w:val="32"/>
          <w:szCs w:val="32"/>
        </w:rPr>
      </w:pPr>
      <w:r w:rsidRPr="00676E98">
        <w:rPr>
          <w:rFonts w:ascii="Bookman Old Style" w:hAnsi="Bookman Old Style" w:cstheme="minorHAnsi"/>
          <w:sz w:val="32"/>
          <w:szCs w:val="32"/>
        </w:rPr>
        <w:t xml:space="preserve">Hypertext Preprocessor is a </w:t>
      </w:r>
      <w:r w:rsidR="007105B4" w:rsidRPr="00676E98">
        <w:rPr>
          <w:rFonts w:ascii="Bookman Old Style" w:hAnsi="Bookman Old Style" w:cstheme="minorHAnsi"/>
          <w:sz w:val="32"/>
          <w:szCs w:val="32"/>
        </w:rPr>
        <w:t>server-side</w:t>
      </w:r>
      <w:r w:rsidRPr="00676E98">
        <w:rPr>
          <w:rFonts w:ascii="Bookman Old Style" w:hAnsi="Bookman Old Style" w:cstheme="minorHAnsi"/>
          <w:sz w:val="32"/>
          <w:szCs w:val="32"/>
        </w:rPr>
        <w:t xml:space="preserve"> scripting language designed for web development and also used as a </w:t>
      </w:r>
      <w:r w:rsidR="007105B4" w:rsidRPr="00676E98">
        <w:rPr>
          <w:rFonts w:ascii="Bookman Old Style" w:hAnsi="Bookman Old Style" w:cstheme="minorHAnsi"/>
          <w:sz w:val="32"/>
          <w:szCs w:val="32"/>
        </w:rPr>
        <w:t>general-purpose</w:t>
      </w:r>
      <w:r w:rsidRPr="00676E98">
        <w:rPr>
          <w:rFonts w:ascii="Bookman Old Style" w:hAnsi="Bookman Old Style" w:cstheme="minorHAnsi"/>
          <w:sz w:val="32"/>
          <w:szCs w:val="32"/>
        </w:rPr>
        <w:t xml:space="preserve"> programming language. It was originally created by Rasmus Lerdorf in 1994. The php reference is now produced by the php group. Php </w:t>
      </w:r>
      <w:r w:rsidRPr="00676E98">
        <w:rPr>
          <w:rFonts w:ascii="Bookman Old Style" w:hAnsi="Bookman Old Style" w:cstheme="minorHAnsi"/>
          <w:sz w:val="32"/>
          <w:szCs w:val="32"/>
        </w:rPr>
        <w:lastRenderedPageBreak/>
        <w:t xml:space="preserve">originally stood for personal home page. But now it stands for recursive initialism php hypertext preprocessor. </w:t>
      </w:r>
    </w:p>
    <w:p w14:paraId="1EA22FE5" w14:textId="1549D210" w:rsidR="009030E0" w:rsidRPr="00374372" w:rsidRDefault="009030E0" w:rsidP="00676E98">
      <w:pPr>
        <w:pStyle w:val="ListParagraph"/>
        <w:numPr>
          <w:ilvl w:val="0"/>
          <w:numId w:val="36"/>
        </w:numPr>
        <w:spacing w:after="200" w:line="360" w:lineRule="auto"/>
        <w:rPr>
          <w:rFonts w:ascii="Bookman Old Style" w:hAnsi="Bookman Old Style" w:cstheme="minorHAnsi"/>
          <w:sz w:val="32"/>
          <w:szCs w:val="32"/>
        </w:rPr>
      </w:pPr>
      <w:r w:rsidRPr="00676E98">
        <w:rPr>
          <w:rFonts w:ascii="Bookman Old Style" w:hAnsi="Bookman Old Style" w:cstheme="minorHAnsi"/>
          <w:sz w:val="32"/>
          <w:szCs w:val="32"/>
        </w:rPr>
        <w:t xml:space="preserve">Php code may be embedded into html code. It can be used in combination with various web template systems, web content management systems, and web frameworks. Php code is usually processed by a php interpreter implemented as a module in the web server or as a common gateway interface executable. The web server combines the results of interpreted and executed php code, which may be any type of data, including images, with the generated web page. Php code may also be executed with a command line interface and can be used to implement standalone graphical applications. </w:t>
      </w:r>
    </w:p>
    <w:p w14:paraId="4F142AC6" w14:textId="77777777" w:rsidR="009030E0" w:rsidRPr="00676E98" w:rsidRDefault="009030E0" w:rsidP="007C50E7">
      <w:pPr>
        <w:pStyle w:val="ListParagraph"/>
        <w:numPr>
          <w:ilvl w:val="0"/>
          <w:numId w:val="36"/>
        </w:numPr>
        <w:spacing w:after="200" w:line="360" w:lineRule="auto"/>
        <w:rPr>
          <w:rFonts w:ascii="Bookman Old Style" w:hAnsi="Bookman Old Style" w:cstheme="minorHAnsi"/>
          <w:sz w:val="32"/>
          <w:szCs w:val="32"/>
        </w:rPr>
      </w:pPr>
      <w:r w:rsidRPr="00676E98">
        <w:rPr>
          <w:rFonts w:ascii="Bookman Old Style" w:hAnsi="Bookman Old Style" w:cstheme="minorHAnsi"/>
          <w:sz w:val="32"/>
          <w:szCs w:val="32"/>
        </w:rPr>
        <w:t>The standard php interpreter, powered by the Zend engine, is free software released under the php license. Php has been widely ported and can be deployed on most web servers on almost every operating system and platform, free of charge.</w:t>
      </w:r>
    </w:p>
    <w:p w14:paraId="19CCDB42" w14:textId="2F0975CC" w:rsidR="009030E0" w:rsidRPr="0049556E" w:rsidRDefault="009030E0" w:rsidP="0049556E">
      <w:pPr>
        <w:pStyle w:val="ListParagraph"/>
        <w:numPr>
          <w:ilvl w:val="0"/>
          <w:numId w:val="36"/>
        </w:numPr>
        <w:spacing w:after="200" w:line="360" w:lineRule="auto"/>
        <w:rPr>
          <w:rFonts w:ascii="Bookman Old Style" w:hAnsi="Bookman Old Style" w:cstheme="minorHAnsi"/>
          <w:sz w:val="32"/>
          <w:szCs w:val="32"/>
        </w:rPr>
      </w:pPr>
      <w:r w:rsidRPr="00676E98">
        <w:rPr>
          <w:rFonts w:ascii="Bookman Old Style" w:hAnsi="Bookman Old Style" w:cstheme="minorHAnsi"/>
          <w:sz w:val="32"/>
          <w:szCs w:val="32"/>
        </w:rPr>
        <w:t xml:space="preserve">The php language evolved without a written formal specification or standard until 2014, with the original implementation acting as the de facto standard which </w:t>
      </w:r>
      <w:r w:rsidRPr="00676E98">
        <w:rPr>
          <w:rFonts w:ascii="Bookman Old Style" w:hAnsi="Bookman Old Style" w:cstheme="minorHAnsi"/>
          <w:sz w:val="32"/>
          <w:szCs w:val="32"/>
        </w:rPr>
        <w:lastRenderedPageBreak/>
        <w:t xml:space="preserve">other implementations aimed to follow. Since 2014 work has gone on to create a formal </w:t>
      </w:r>
      <w:proofErr w:type="spellStart"/>
      <w:r w:rsidRPr="00676E98">
        <w:rPr>
          <w:rFonts w:ascii="Bookman Old Style" w:hAnsi="Bookman Old Style" w:cstheme="minorHAnsi"/>
          <w:sz w:val="32"/>
          <w:szCs w:val="32"/>
        </w:rPr>
        <w:t>php</w:t>
      </w:r>
      <w:proofErr w:type="spellEnd"/>
      <w:r w:rsidRPr="00676E98">
        <w:rPr>
          <w:rFonts w:ascii="Bookman Old Style" w:hAnsi="Bookman Old Style" w:cstheme="minorHAnsi"/>
          <w:sz w:val="32"/>
          <w:szCs w:val="32"/>
        </w:rPr>
        <w:t xml:space="preserve"> specification</w:t>
      </w:r>
    </w:p>
    <w:p w14:paraId="63042DA5" w14:textId="77777777" w:rsidR="009030E0" w:rsidRPr="00676E98" w:rsidRDefault="009030E0" w:rsidP="00676E98">
      <w:pPr>
        <w:pStyle w:val="Heading2"/>
        <w:shd w:val="clear" w:color="auto" w:fill="FFFFFF"/>
        <w:spacing w:before="150" w:after="150" w:line="360" w:lineRule="auto"/>
        <w:rPr>
          <w:rFonts w:ascii="Bookman Old Style" w:hAnsi="Bookman Old Style" w:cstheme="minorHAnsi"/>
          <w:b/>
          <w:bCs/>
          <w:color w:val="000000" w:themeColor="text1"/>
          <w:sz w:val="32"/>
          <w:szCs w:val="32"/>
        </w:rPr>
      </w:pPr>
      <w:r w:rsidRPr="00676E98">
        <w:rPr>
          <w:rFonts w:ascii="Bookman Old Style" w:hAnsi="Bookman Old Style" w:cstheme="minorHAnsi"/>
          <w:b/>
          <w:bCs/>
          <w:color w:val="000000" w:themeColor="text1"/>
          <w:sz w:val="32"/>
          <w:szCs w:val="32"/>
        </w:rPr>
        <w:t>What is a PHP File?</w:t>
      </w:r>
    </w:p>
    <w:p w14:paraId="3257F566" w14:textId="77777777" w:rsidR="009030E0" w:rsidRPr="00676E98" w:rsidRDefault="009030E0" w:rsidP="007C50E7">
      <w:pPr>
        <w:numPr>
          <w:ilvl w:val="0"/>
          <w:numId w:val="32"/>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files can contain text, HTML, CSS, JavaScript, and PHP code</w:t>
      </w:r>
    </w:p>
    <w:p w14:paraId="736E1774" w14:textId="77777777" w:rsidR="009030E0" w:rsidRPr="00676E98" w:rsidRDefault="009030E0" w:rsidP="007C50E7">
      <w:pPr>
        <w:numPr>
          <w:ilvl w:val="0"/>
          <w:numId w:val="32"/>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code are executed on the server, and the result is returned to the browser as plain HTML</w:t>
      </w:r>
    </w:p>
    <w:p w14:paraId="6186AF54" w14:textId="77777777" w:rsidR="009030E0" w:rsidRPr="00676E98" w:rsidRDefault="009030E0" w:rsidP="007C50E7">
      <w:pPr>
        <w:numPr>
          <w:ilvl w:val="0"/>
          <w:numId w:val="32"/>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files have extension ".php"</w:t>
      </w:r>
    </w:p>
    <w:p w14:paraId="070122D4" w14:textId="77777777" w:rsidR="009030E0" w:rsidRPr="00676E98" w:rsidRDefault="009030E0" w:rsidP="00676E98">
      <w:pPr>
        <w:pStyle w:val="Heading2"/>
        <w:shd w:val="clear" w:color="auto" w:fill="FFFFFF"/>
        <w:spacing w:before="150" w:after="150" w:line="360" w:lineRule="auto"/>
        <w:rPr>
          <w:rFonts w:ascii="Bookman Old Style" w:hAnsi="Bookman Old Style" w:cstheme="minorHAnsi"/>
          <w:b/>
          <w:bCs/>
          <w:color w:val="000000" w:themeColor="text1"/>
          <w:sz w:val="32"/>
          <w:szCs w:val="32"/>
        </w:rPr>
      </w:pPr>
      <w:r w:rsidRPr="00676E98">
        <w:rPr>
          <w:rFonts w:ascii="Bookman Old Style" w:hAnsi="Bookman Old Style" w:cstheme="minorHAnsi"/>
          <w:b/>
          <w:bCs/>
          <w:color w:val="000000" w:themeColor="text1"/>
          <w:sz w:val="32"/>
          <w:szCs w:val="32"/>
        </w:rPr>
        <w:t>What Can PHP Do?</w:t>
      </w:r>
    </w:p>
    <w:p w14:paraId="51A1D56A"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generate dynamic page content</w:t>
      </w:r>
    </w:p>
    <w:p w14:paraId="48851867"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create, open, read, write, delete, and close files on the server</w:t>
      </w:r>
    </w:p>
    <w:p w14:paraId="3505F98A"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collect form data</w:t>
      </w:r>
    </w:p>
    <w:p w14:paraId="4142FFF8"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send and receive cookies</w:t>
      </w:r>
    </w:p>
    <w:p w14:paraId="4262A8F5"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add, delete, modify data in your database</w:t>
      </w:r>
    </w:p>
    <w:p w14:paraId="5DF88D01"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be used to control user-access</w:t>
      </w:r>
    </w:p>
    <w:p w14:paraId="23463C93" w14:textId="77777777" w:rsidR="009030E0" w:rsidRPr="00676E98" w:rsidRDefault="009030E0" w:rsidP="007C50E7">
      <w:pPr>
        <w:numPr>
          <w:ilvl w:val="0"/>
          <w:numId w:val="33"/>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can encrypt data</w:t>
      </w:r>
    </w:p>
    <w:p w14:paraId="588EABBE" w14:textId="77777777" w:rsidR="009030E0" w:rsidRPr="00676E98" w:rsidRDefault="009030E0" w:rsidP="00676E98">
      <w:pPr>
        <w:pStyle w:val="NormalWeb"/>
        <w:shd w:val="clear" w:color="auto" w:fill="FFFFFF"/>
        <w:spacing w:line="360" w:lineRule="auto"/>
        <w:rPr>
          <w:rFonts w:ascii="Bookman Old Style" w:hAnsi="Bookman Old Style" w:cstheme="minorHAnsi"/>
          <w:sz w:val="32"/>
          <w:szCs w:val="32"/>
        </w:rPr>
      </w:pPr>
      <w:r w:rsidRPr="00676E98">
        <w:rPr>
          <w:rFonts w:ascii="Bookman Old Style" w:hAnsi="Bookman Old Style" w:cstheme="minorHAnsi"/>
          <w:sz w:val="32"/>
          <w:szCs w:val="32"/>
        </w:rPr>
        <w:t xml:space="preserve">With PHP you are not limited to output HTML. You can output images, PDF files, and even flash movies. You can </w:t>
      </w:r>
      <w:r w:rsidRPr="00676E98">
        <w:rPr>
          <w:rFonts w:ascii="Bookman Old Style" w:hAnsi="Bookman Old Style" w:cstheme="minorHAnsi"/>
          <w:sz w:val="32"/>
          <w:szCs w:val="32"/>
        </w:rPr>
        <w:lastRenderedPageBreak/>
        <w:t>also output any text, such as XHTML and XML.</w:t>
      </w:r>
      <w:r w:rsidR="00D73ED2">
        <w:rPr>
          <w:rFonts w:ascii="Bookman Old Style" w:hAnsi="Bookman Old Style" w:cstheme="minorHAnsi"/>
          <w:sz w:val="32"/>
          <w:szCs w:val="32"/>
        </w:rPr>
        <w:pict w14:anchorId="26BE3363">
          <v:rect id="_x0000_i1025" style="width:0;height:0" o:hralign="center" o:hrstd="t" o:hrnoshade="t" o:hr="t" fillcolor="black" stroked="f"/>
        </w:pict>
      </w:r>
    </w:p>
    <w:p w14:paraId="745F77C7" w14:textId="77777777" w:rsidR="009030E0" w:rsidRPr="00676E98" w:rsidRDefault="009030E0" w:rsidP="00676E98">
      <w:pPr>
        <w:pStyle w:val="Heading2"/>
        <w:shd w:val="clear" w:color="auto" w:fill="FFFFFF"/>
        <w:spacing w:before="150" w:after="150" w:line="360" w:lineRule="auto"/>
        <w:rPr>
          <w:rFonts w:ascii="Bookman Old Style" w:hAnsi="Bookman Old Style" w:cstheme="minorHAnsi"/>
          <w:b/>
          <w:bCs/>
          <w:color w:val="000000" w:themeColor="text1"/>
          <w:sz w:val="32"/>
          <w:szCs w:val="32"/>
        </w:rPr>
      </w:pPr>
      <w:r w:rsidRPr="00676E98">
        <w:rPr>
          <w:rFonts w:ascii="Bookman Old Style" w:hAnsi="Bookman Old Style" w:cstheme="minorHAnsi"/>
          <w:b/>
          <w:bCs/>
          <w:color w:val="000000" w:themeColor="text1"/>
          <w:sz w:val="32"/>
          <w:szCs w:val="32"/>
        </w:rPr>
        <w:t>Why PHP?</w:t>
      </w:r>
    </w:p>
    <w:p w14:paraId="0D8312BE" w14:textId="77777777" w:rsidR="009030E0" w:rsidRPr="00676E98" w:rsidRDefault="009030E0" w:rsidP="007C50E7">
      <w:pPr>
        <w:numPr>
          <w:ilvl w:val="0"/>
          <w:numId w:val="34"/>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runs on various platforms (Windows, Linux, UNIX, Mac OS X, etc.)</w:t>
      </w:r>
    </w:p>
    <w:p w14:paraId="7872C9D4" w14:textId="77777777" w:rsidR="009030E0" w:rsidRPr="00676E98" w:rsidRDefault="009030E0" w:rsidP="007C50E7">
      <w:pPr>
        <w:numPr>
          <w:ilvl w:val="0"/>
          <w:numId w:val="34"/>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is compatible with almost all servers used today (Apache, IIS, etc.)</w:t>
      </w:r>
    </w:p>
    <w:p w14:paraId="66B5BCCE" w14:textId="77777777" w:rsidR="009030E0" w:rsidRPr="00676E98" w:rsidRDefault="009030E0" w:rsidP="007C50E7">
      <w:pPr>
        <w:numPr>
          <w:ilvl w:val="0"/>
          <w:numId w:val="34"/>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supports a wide range of databases</w:t>
      </w:r>
    </w:p>
    <w:p w14:paraId="65190F2A" w14:textId="77777777" w:rsidR="009030E0" w:rsidRPr="00676E98" w:rsidRDefault="009030E0" w:rsidP="007C50E7">
      <w:pPr>
        <w:numPr>
          <w:ilvl w:val="0"/>
          <w:numId w:val="34"/>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is free. Download it from the official PHP resource: </w:t>
      </w:r>
      <w:hyperlink r:id="rId96" w:tgtFrame="_blank" w:history="1">
        <w:r w:rsidRPr="00676E98">
          <w:rPr>
            <w:rStyle w:val="Hyperlink"/>
            <w:rFonts w:ascii="Bookman Old Style" w:hAnsi="Bookman Old Style" w:cstheme="minorHAnsi"/>
            <w:sz w:val="32"/>
            <w:szCs w:val="32"/>
          </w:rPr>
          <w:t>www.php.net</w:t>
        </w:r>
      </w:hyperlink>
    </w:p>
    <w:p w14:paraId="0D67A06B" w14:textId="77777777" w:rsidR="009030E0" w:rsidRPr="00676E98" w:rsidRDefault="009030E0" w:rsidP="007C50E7">
      <w:pPr>
        <w:numPr>
          <w:ilvl w:val="0"/>
          <w:numId w:val="34"/>
        </w:numPr>
        <w:shd w:val="clear" w:color="auto" w:fill="FFFFFF"/>
        <w:spacing w:before="100" w:beforeAutospacing="1" w:after="100" w:afterAutospacing="1" w:line="360" w:lineRule="auto"/>
        <w:rPr>
          <w:rFonts w:ascii="Bookman Old Style" w:hAnsi="Bookman Old Style" w:cstheme="minorHAnsi"/>
          <w:sz w:val="32"/>
          <w:szCs w:val="32"/>
        </w:rPr>
      </w:pPr>
      <w:r w:rsidRPr="00676E98">
        <w:rPr>
          <w:rFonts w:ascii="Bookman Old Style" w:hAnsi="Bookman Old Style" w:cstheme="minorHAnsi"/>
          <w:sz w:val="32"/>
          <w:szCs w:val="32"/>
        </w:rPr>
        <w:t>PHP is easy to learn and runs efficiently on the server side</w:t>
      </w:r>
    </w:p>
    <w:p w14:paraId="7EB88298" w14:textId="77777777" w:rsidR="009030E0" w:rsidRPr="00676E98" w:rsidRDefault="009030E0" w:rsidP="00676E98">
      <w:pPr>
        <w:spacing w:before="100" w:beforeAutospacing="1" w:after="100" w:afterAutospacing="1" w:line="360" w:lineRule="auto"/>
        <w:rPr>
          <w:rFonts w:ascii="Bookman Old Style" w:eastAsia="Times New Roman" w:hAnsi="Bookman Old Style" w:cstheme="minorHAnsi"/>
          <w:sz w:val="32"/>
          <w:szCs w:val="32"/>
        </w:rPr>
      </w:pPr>
      <w:r w:rsidRPr="00676E98">
        <w:rPr>
          <w:rFonts w:ascii="Bookman Old Style" w:eastAsia="Times New Roman" w:hAnsi="Bookman Old Style" w:cstheme="minorHAnsi"/>
          <w:bCs/>
          <w:sz w:val="32"/>
          <w:szCs w:val="32"/>
        </w:rPr>
        <w:t>PHP is an amazing and popular language!</w:t>
      </w:r>
    </w:p>
    <w:p w14:paraId="0776EC12" w14:textId="083F578D" w:rsidR="009030E0" w:rsidRPr="00676E98" w:rsidRDefault="009030E0" w:rsidP="00676E98">
      <w:pPr>
        <w:spacing w:before="100" w:beforeAutospacing="1" w:after="100" w:afterAutospacing="1" w:line="360" w:lineRule="auto"/>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It is powerful enough to be at the core of the biggest blogging system on the web (WordPress)!</w:t>
      </w:r>
      <w:r w:rsidRPr="00676E98">
        <w:rPr>
          <w:rFonts w:ascii="Bookman Old Style" w:eastAsia="Times New Roman" w:hAnsi="Bookman Old Style" w:cstheme="minorHAnsi"/>
          <w:sz w:val="32"/>
          <w:szCs w:val="32"/>
        </w:rPr>
        <w:br/>
        <w:t>It is deep enough to run the largest social network (Facebook)!</w:t>
      </w:r>
      <w:r w:rsidRPr="00676E98">
        <w:rPr>
          <w:rFonts w:ascii="Bookman Old Style" w:eastAsia="Times New Roman" w:hAnsi="Bookman Old Style" w:cstheme="minorHAnsi"/>
          <w:sz w:val="32"/>
          <w:szCs w:val="32"/>
        </w:rPr>
        <w:br/>
        <w:t xml:space="preserve">It is also easy enough to be a beginner's first </w:t>
      </w:r>
      <w:r w:rsidR="007105B4" w:rsidRPr="00676E98">
        <w:rPr>
          <w:rFonts w:ascii="Bookman Old Style" w:eastAsia="Times New Roman" w:hAnsi="Bookman Old Style" w:cstheme="minorHAnsi"/>
          <w:sz w:val="32"/>
          <w:szCs w:val="32"/>
        </w:rPr>
        <w:t>server-side</w:t>
      </w:r>
      <w:r w:rsidRPr="00676E98">
        <w:rPr>
          <w:rFonts w:ascii="Bookman Old Style" w:eastAsia="Times New Roman" w:hAnsi="Bookman Old Style" w:cstheme="minorHAnsi"/>
          <w:sz w:val="32"/>
          <w:szCs w:val="32"/>
        </w:rPr>
        <w:t xml:space="preserve"> language!</w:t>
      </w:r>
    </w:p>
    <w:p w14:paraId="784B22E9" w14:textId="77777777" w:rsidR="009030E0" w:rsidRPr="00676E98" w:rsidRDefault="009030E0" w:rsidP="00676E98">
      <w:pPr>
        <w:spacing w:line="360" w:lineRule="auto"/>
        <w:rPr>
          <w:rFonts w:ascii="Bookman Old Style" w:hAnsi="Bookman Old Style" w:cstheme="minorHAnsi"/>
          <w:sz w:val="32"/>
          <w:szCs w:val="32"/>
        </w:rPr>
      </w:pPr>
    </w:p>
    <w:p w14:paraId="75874392" w14:textId="77777777" w:rsidR="009030E0" w:rsidRPr="00676E98" w:rsidRDefault="009030E0" w:rsidP="00676E98">
      <w:pPr>
        <w:spacing w:line="360" w:lineRule="auto"/>
        <w:rPr>
          <w:rFonts w:ascii="Bookman Old Style" w:hAnsi="Bookman Old Style" w:cstheme="minorHAnsi"/>
          <w:b/>
          <w:sz w:val="32"/>
          <w:szCs w:val="32"/>
        </w:rPr>
      </w:pPr>
      <w:r w:rsidRPr="00676E98">
        <w:rPr>
          <w:rFonts w:ascii="Bookman Old Style" w:hAnsi="Bookman Old Style" w:cstheme="minorHAnsi"/>
          <w:b/>
          <w:sz w:val="32"/>
          <w:szCs w:val="32"/>
        </w:rPr>
        <w:lastRenderedPageBreak/>
        <w:t>Advantages of PHP:</w:t>
      </w:r>
    </w:p>
    <w:p w14:paraId="61382CDA" w14:textId="77777777" w:rsidR="009030E0" w:rsidRPr="00676E98" w:rsidRDefault="009030E0" w:rsidP="00676E98">
      <w:p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The reason behind the popularity of PHP is its several advantages. PHP is most suited for the purpose of web development. The advantages of PHP are discussed briefly below:</w:t>
      </w:r>
    </w:p>
    <w:p w14:paraId="431D87EE" w14:textId="77777777" w:rsidR="009030E0" w:rsidRPr="00676E98" w:rsidRDefault="009030E0" w:rsidP="007C50E7">
      <w:pPr>
        <w:numPr>
          <w:ilvl w:val="0"/>
          <w:numId w:val="35"/>
        </w:numPr>
        <w:shd w:val="clear" w:color="auto" w:fill="FFFFFF"/>
        <w:spacing w:after="0" w:line="360" w:lineRule="auto"/>
        <w:ind w:left="564"/>
        <w:textAlignment w:val="baseline"/>
        <w:rPr>
          <w:rFonts w:ascii="Bookman Old Style" w:eastAsia="Times New Roman" w:hAnsi="Bookman Old Style" w:cstheme="minorHAnsi"/>
          <w:b/>
          <w:sz w:val="32"/>
          <w:szCs w:val="32"/>
        </w:rPr>
      </w:pPr>
      <w:r w:rsidRPr="00676E98">
        <w:rPr>
          <w:rFonts w:ascii="Bookman Old Style" w:eastAsia="Times New Roman" w:hAnsi="Bookman Old Style" w:cstheme="minorHAnsi"/>
          <w:b/>
          <w:bCs/>
          <w:sz w:val="32"/>
          <w:szCs w:val="32"/>
          <w:bdr w:val="none" w:sz="0" w:space="0" w:color="auto" w:frame="1"/>
        </w:rPr>
        <w:t>Cross Platform.</w:t>
      </w:r>
    </w:p>
    <w:p w14:paraId="5EF47C0B" w14:textId="77777777" w:rsidR="009030E0" w:rsidRPr="00676E98" w:rsidRDefault="009030E0" w:rsidP="007C50E7">
      <w:pPr>
        <w:pStyle w:val="ListParagraph"/>
        <w:numPr>
          <w:ilvl w:val="0"/>
          <w:numId w:val="37"/>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All the PHP based applications can run on various types of platforms. PHP is supported by majority of </w:t>
      </w:r>
      <w:r w:rsidRPr="00676E98">
        <w:rPr>
          <w:rFonts w:ascii="Bookman Old Style" w:eastAsia="Times New Roman" w:hAnsi="Bookman Old Style" w:cstheme="minorHAnsi"/>
          <w:iCs/>
          <w:sz w:val="32"/>
          <w:szCs w:val="32"/>
          <w:bdr w:val="none" w:sz="0" w:space="0" w:color="auto" w:frame="1"/>
        </w:rPr>
        <w:t>Operating Systems</w:t>
      </w:r>
      <w:r w:rsidRPr="00676E98">
        <w:rPr>
          <w:rFonts w:ascii="Bookman Old Style" w:eastAsia="Times New Roman" w:hAnsi="Bookman Old Style" w:cstheme="minorHAnsi"/>
          <w:sz w:val="32"/>
          <w:szCs w:val="32"/>
        </w:rPr>
        <w:t>, some of which includes Solaris, UNIX, Windows and Linux. The mentioned platforms can be used to write codes in PHP and also view web pages or run the PHP based applications.</w:t>
      </w:r>
    </w:p>
    <w:p w14:paraId="64478FE1" w14:textId="77777777" w:rsidR="009030E0" w:rsidRPr="00676E98" w:rsidRDefault="009030E0" w:rsidP="007C50E7">
      <w:pPr>
        <w:pStyle w:val="ListParagraph"/>
        <w:numPr>
          <w:ilvl w:val="0"/>
          <w:numId w:val="37"/>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PHP easily interfaces with MySQL and Apache both. An effortless integration of PHP can be done with various other technologies like Java and there is no requirement of re-development. Therefore, saving both time and money, giving it an important advantage.</w:t>
      </w:r>
    </w:p>
    <w:p w14:paraId="28679B6F" w14:textId="31475C4D" w:rsidR="009030E0" w:rsidRPr="00676E98" w:rsidRDefault="009030E0" w:rsidP="007C50E7">
      <w:pPr>
        <w:pStyle w:val="ListParagraph"/>
        <w:numPr>
          <w:ilvl w:val="0"/>
          <w:numId w:val="35"/>
        </w:numPr>
        <w:shd w:val="clear" w:color="auto" w:fill="FFFFFF"/>
        <w:spacing w:after="0" w:line="360" w:lineRule="auto"/>
        <w:textAlignment w:val="baseline"/>
        <w:rPr>
          <w:rFonts w:ascii="Bookman Old Style" w:eastAsia="Times New Roman" w:hAnsi="Bookman Old Style" w:cstheme="minorHAnsi"/>
          <w:b/>
          <w:sz w:val="32"/>
          <w:szCs w:val="32"/>
        </w:rPr>
      </w:pPr>
      <w:r w:rsidRPr="00676E98">
        <w:rPr>
          <w:rFonts w:ascii="Bookman Old Style" w:eastAsia="Times New Roman" w:hAnsi="Bookman Old Style" w:cstheme="minorHAnsi"/>
          <w:b/>
          <w:bCs/>
          <w:sz w:val="32"/>
          <w:szCs w:val="32"/>
          <w:bdr w:val="none" w:sz="0" w:space="0" w:color="auto" w:frame="1"/>
        </w:rPr>
        <w:t>Easy database connection.</w:t>
      </w:r>
    </w:p>
    <w:p w14:paraId="29C2ABFF" w14:textId="77777777" w:rsidR="009030E0" w:rsidRPr="00676E98" w:rsidRDefault="009030E0" w:rsidP="007C50E7">
      <w:pPr>
        <w:pStyle w:val="ListParagraph"/>
        <w:numPr>
          <w:ilvl w:val="0"/>
          <w:numId w:val="38"/>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A programming language like PHP is widely used on the internet and needs to </w:t>
      </w:r>
      <w:r w:rsidRPr="00676E98">
        <w:rPr>
          <w:rFonts w:ascii="Bookman Old Style" w:eastAsia="Times New Roman" w:hAnsi="Bookman Old Style" w:cstheme="minorHAnsi"/>
          <w:iCs/>
          <w:sz w:val="32"/>
          <w:szCs w:val="32"/>
          <w:bdr w:val="none" w:sz="0" w:space="0" w:color="auto" w:frame="1"/>
        </w:rPr>
        <w:t>connect</w:t>
      </w:r>
      <w:r w:rsidRPr="00676E98">
        <w:rPr>
          <w:rFonts w:ascii="Bookman Old Style" w:eastAsia="Times New Roman" w:hAnsi="Bookman Old Style" w:cstheme="minorHAnsi"/>
          <w:sz w:val="32"/>
          <w:szCs w:val="32"/>
        </w:rPr>
        <w:t xml:space="preserve"> to the database very often. Therefore, having a feature that could help PHP to connect to database easily is mandatory. Several </w:t>
      </w:r>
      <w:r w:rsidRPr="00676E98">
        <w:rPr>
          <w:rFonts w:ascii="Bookman Old Style" w:eastAsia="Times New Roman" w:hAnsi="Bookman Old Style" w:cstheme="minorHAnsi"/>
          <w:sz w:val="32"/>
          <w:szCs w:val="32"/>
        </w:rPr>
        <w:lastRenderedPageBreak/>
        <w:t>websites such as the ecommerce websites require good database management system.</w:t>
      </w:r>
    </w:p>
    <w:p w14:paraId="23AE0056" w14:textId="0451A765" w:rsidR="009030E0" w:rsidRPr="00374372" w:rsidRDefault="009030E0" w:rsidP="00676E98">
      <w:pPr>
        <w:pStyle w:val="ListParagraph"/>
        <w:numPr>
          <w:ilvl w:val="0"/>
          <w:numId w:val="38"/>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PHP has a built-in module that helps it in connecting with database easily. Therefore, PHP has a great demand in the field of web development where a data driven website needs to be developed. PHP significantly </w:t>
      </w:r>
      <w:r w:rsidRPr="00676E98">
        <w:rPr>
          <w:rFonts w:ascii="Bookman Old Style" w:eastAsia="Times New Roman" w:hAnsi="Bookman Old Style" w:cstheme="minorHAnsi"/>
          <w:iCs/>
          <w:sz w:val="32"/>
          <w:szCs w:val="32"/>
          <w:bdr w:val="none" w:sz="0" w:space="0" w:color="auto" w:frame="1"/>
        </w:rPr>
        <w:t>reduces the time</w:t>
      </w:r>
      <w:r w:rsidRPr="00676E98">
        <w:rPr>
          <w:rFonts w:ascii="Bookman Old Style" w:eastAsia="Times New Roman" w:hAnsi="Bookman Old Style" w:cstheme="minorHAnsi"/>
          <w:sz w:val="32"/>
          <w:szCs w:val="32"/>
        </w:rPr>
        <w:t> needed in developing the web application that needs an efficient </w:t>
      </w:r>
      <w:r w:rsidRPr="00676E98">
        <w:rPr>
          <w:rFonts w:ascii="Bookman Old Style" w:eastAsia="Times New Roman" w:hAnsi="Bookman Old Style" w:cstheme="minorHAnsi"/>
          <w:iCs/>
          <w:sz w:val="32"/>
          <w:szCs w:val="32"/>
          <w:bdr w:val="none" w:sz="0" w:space="0" w:color="auto" w:frame="1"/>
        </w:rPr>
        <w:t>database management system</w:t>
      </w:r>
      <w:r w:rsidRPr="00676E98">
        <w:rPr>
          <w:rFonts w:ascii="Bookman Old Style" w:eastAsia="Times New Roman" w:hAnsi="Bookman Old Style" w:cstheme="minorHAnsi"/>
          <w:sz w:val="32"/>
          <w:szCs w:val="32"/>
        </w:rPr>
        <w:t>.</w:t>
      </w:r>
    </w:p>
    <w:p w14:paraId="654FAF11" w14:textId="75413C6C" w:rsidR="009030E0" w:rsidRPr="00676E98" w:rsidRDefault="00676E98" w:rsidP="00676E98">
      <w:pPr>
        <w:shd w:val="clear" w:color="auto" w:fill="FFFFFF"/>
        <w:spacing w:after="0" w:line="360" w:lineRule="auto"/>
        <w:ind w:left="360"/>
        <w:textAlignment w:val="baseline"/>
        <w:rPr>
          <w:rFonts w:ascii="Bookman Old Style" w:eastAsia="Times New Roman" w:hAnsi="Bookman Old Style" w:cstheme="minorHAnsi"/>
          <w:b/>
          <w:sz w:val="32"/>
          <w:szCs w:val="32"/>
        </w:rPr>
      </w:pPr>
      <w:r>
        <w:rPr>
          <w:rFonts w:ascii="Bookman Old Style" w:eastAsia="Times New Roman" w:hAnsi="Bookman Old Style" w:cstheme="minorHAnsi"/>
          <w:b/>
          <w:bCs/>
          <w:sz w:val="32"/>
          <w:szCs w:val="32"/>
          <w:bdr w:val="none" w:sz="0" w:space="0" w:color="auto" w:frame="1"/>
        </w:rPr>
        <w:t xml:space="preserve">C. </w:t>
      </w:r>
      <w:r w:rsidR="009030E0" w:rsidRPr="00676E98">
        <w:rPr>
          <w:rFonts w:ascii="Bookman Old Style" w:eastAsia="Times New Roman" w:hAnsi="Bookman Old Style" w:cstheme="minorHAnsi"/>
          <w:b/>
          <w:bCs/>
          <w:sz w:val="32"/>
          <w:szCs w:val="32"/>
          <w:bdr w:val="none" w:sz="0" w:space="0" w:color="auto" w:frame="1"/>
        </w:rPr>
        <w:t>Easy to use.</w:t>
      </w:r>
    </w:p>
    <w:p w14:paraId="3CFC187C" w14:textId="77777777" w:rsidR="009030E0" w:rsidRPr="00676E98" w:rsidRDefault="009030E0" w:rsidP="007C50E7">
      <w:pPr>
        <w:pStyle w:val="ListParagraph"/>
        <w:numPr>
          <w:ilvl w:val="0"/>
          <w:numId w:val="39"/>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PHP is widely used because it is easy to use. In contrast with other programming languages that are complex, PHP is simple, fluent, clean and organized; hence it is a boon for the new users. PHP has a well-organized syntax which is logical at the same time.</w:t>
      </w:r>
    </w:p>
    <w:p w14:paraId="2E4429CF" w14:textId="77777777" w:rsidR="009030E0" w:rsidRPr="00676E98" w:rsidRDefault="009030E0" w:rsidP="007C50E7">
      <w:pPr>
        <w:pStyle w:val="ListParagraph"/>
        <w:numPr>
          <w:ilvl w:val="0"/>
          <w:numId w:val="39"/>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PHP does not require any intensive studying or manual to </w:t>
      </w:r>
      <w:r w:rsidRPr="00676E98">
        <w:rPr>
          <w:rFonts w:ascii="Bookman Old Style" w:eastAsia="Times New Roman" w:hAnsi="Bookman Old Style" w:cstheme="minorHAnsi"/>
          <w:iCs/>
          <w:sz w:val="32"/>
          <w:szCs w:val="32"/>
          <w:bdr w:val="none" w:sz="0" w:space="0" w:color="auto" w:frame="1"/>
        </w:rPr>
        <w:t>use</w:t>
      </w:r>
      <w:r w:rsidRPr="00676E98">
        <w:rPr>
          <w:rFonts w:ascii="Bookman Old Style" w:eastAsia="Times New Roman" w:hAnsi="Bookman Old Style" w:cstheme="minorHAnsi"/>
          <w:sz w:val="32"/>
          <w:szCs w:val="32"/>
        </w:rPr>
        <w:t> it. Command functions of PHP are easily understood as the user can easily figure out from the name of the commands itself what it does. A person who is new to PHP can still code because the syntax is somewhat similar to C.</w:t>
      </w:r>
    </w:p>
    <w:p w14:paraId="1DCEF0D5" w14:textId="1C704606" w:rsidR="00676E98" w:rsidRPr="00374372" w:rsidRDefault="009030E0" w:rsidP="00374372">
      <w:pPr>
        <w:pStyle w:val="ListParagraph"/>
        <w:numPr>
          <w:ilvl w:val="0"/>
          <w:numId w:val="39"/>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 xml:space="preserve">A person who is new to PHP can still code because the syntax is somewhat similar to C. Hence, if a person </w:t>
      </w:r>
      <w:r w:rsidRPr="00676E98">
        <w:rPr>
          <w:rFonts w:ascii="Bookman Old Style" w:eastAsia="Times New Roman" w:hAnsi="Bookman Old Style" w:cstheme="minorHAnsi"/>
          <w:sz w:val="32"/>
          <w:szCs w:val="32"/>
        </w:rPr>
        <w:lastRenderedPageBreak/>
        <w:t>who knows C can easily code in PHP. Hence, it is easier to create and optimize the application using PHP.</w:t>
      </w:r>
    </w:p>
    <w:p w14:paraId="2D9C8DF1" w14:textId="15EA1C75" w:rsidR="009030E0" w:rsidRPr="00904844" w:rsidRDefault="00904844" w:rsidP="00904844">
      <w:pPr>
        <w:shd w:val="clear" w:color="auto" w:fill="FFFFFF"/>
        <w:spacing w:after="0" w:line="360" w:lineRule="auto"/>
        <w:ind w:left="360"/>
        <w:textAlignment w:val="baseline"/>
        <w:rPr>
          <w:rFonts w:ascii="Bookman Old Style" w:eastAsia="Times New Roman" w:hAnsi="Bookman Old Style" w:cstheme="minorHAnsi"/>
          <w:b/>
          <w:sz w:val="32"/>
          <w:szCs w:val="32"/>
        </w:rPr>
      </w:pPr>
      <w:r w:rsidRPr="00904844">
        <w:rPr>
          <w:rFonts w:ascii="Bookman Old Style" w:eastAsia="Times New Roman" w:hAnsi="Bookman Old Style" w:cstheme="minorHAnsi"/>
          <w:b/>
          <w:sz w:val="32"/>
          <w:szCs w:val="32"/>
        </w:rPr>
        <w:t>D.</w:t>
      </w:r>
      <w:r>
        <w:rPr>
          <w:rFonts w:ascii="Bookman Old Style" w:eastAsia="Times New Roman" w:hAnsi="Bookman Old Style" w:cstheme="minorHAnsi"/>
          <w:b/>
          <w:sz w:val="32"/>
          <w:szCs w:val="32"/>
        </w:rPr>
        <w:t xml:space="preserve"> </w:t>
      </w:r>
      <w:r w:rsidR="009030E0" w:rsidRPr="00904844">
        <w:rPr>
          <w:rFonts w:ascii="Bookman Old Style" w:eastAsia="Times New Roman" w:hAnsi="Bookman Old Style" w:cstheme="minorHAnsi"/>
          <w:b/>
          <w:sz w:val="32"/>
          <w:szCs w:val="32"/>
        </w:rPr>
        <w:t xml:space="preserve">Speed </w:t>
      </w:r>
    </w:p>
    <w:p w14:paraId="69FE3269" w14:textId="1C71A98B" w:rsidR="009030E0" w:rsidRPr="00676E98" w:rsidRDefault="009030E0" w:rsidP="007C50E7">
      <w:pPr>
        <w:pStyle w:val="ListParagraph"/>
        <w:numPr>
          <w:ilvl w:val="0"/>
          <w:numId w:val="40"/>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 xml:space="preserve">Speed is the primary need of web development. There are people who face the challenge of slow internet connection and slow data speed. Furthermore, a </w:t>
      </w:r>
      <w:r w:rsidR="007105B4" w:rsidRPr="00676E98">
        <w:rPr>
          <w:rFonts w:ascii="Bookman Old Style" w:eastAsia="Times New Roman" w:hAnsi="Bookman Old Style" w:cstheme="minorHAnsi"/>
          <w:sz w:val="32"/>
          <w:szCs w:val="32"/>
        </w:rPr>
        <w:t>fast-loading</w:t>
      </w:r>
      <w:r w:rsidRPr="00676E98">
        <w:rPr>
          <w:rFonts w:ascii="Bookman Old Style" w:eastAsia="Times New Roman" w:hAnsi="Bookman Old Style" w:cstheme="minorHAnsi"/>
          <w:sz w:val="32"/>
          <w:szCs w:val="32"/>
        </w:rPr>
        <w:t xml:space="preserve"> website is always preferred by people across the </w:t>
      </w:r>
      <w:r w:rsidR="007105B4" w:rsidRPr="00676E98">
        <w:rPr>
          <w:rFonts w:ascii="Bookman Old Style" w:eastAsia="Times New Roman" w:hAnsi="Bookman Old Style" w:cstheme="minorHAnsi"/>
          <w:sz w:val="32"/>
          <w:szCs w:val="32"/>
        </w:rPr>
        <w:t>globe. When</w:t>
      </w:r>
      <w:r w:rsidRPr="00676E98">
        <w:rPr>
          <w:rFonts w:ascii="Bookman Old Style" w:eastAsia="Times New Roman" w:hAnsi="Bookman Old Style" w:cstheme="minorHAnsi"/>
          <w:sz w:val="32"/>
          <w:szCs w:val="32"/>
        </w:rPr>
        <w:t xml:space="preserve"> compared to other programming languages, PHP is found to be the </w:t>
      </w:r>
      <w:r w:rsidRPr="00676E98">
        <w:rPr>
          <w:rFonts w:ascii="Bookman Old Style" w:eastAsia="Times New Roman" w:hAnsi="Bookman Old Style" w:cstheme="minorHAnsi"/>
          <w:iCs/>
          <w:sz w:val="32"/>
          <w:szCs w:val="32"/>
          <w:bdr w:val="none" w:sz="0" w:space="0" w:color="auto" w:frame="1"/>
        </w:rPr>
        <w:t>fastest</w:t>
      </w:r>
      <w:r w:rsidRPr="00676E98">
        <w:rPr>
          <w:rFonts w:ascii="Bookman Old Style" w:eastAsia="Times New Roman" w:hAnsi="Bookman Old Style" w:cstheme="minorHAnsi"/>
          <w:sz w:val="32"/>
          <w:szCs w:val="32"/>
        </w:rPr>
        <w:t> programming language.</w:t>
      </w:r>
    </w:p>
    <w:p w14:paraId="57E0DA82" w14:textId="77777777" w:rsidR="009030E0" w:rsidRPr="00676E98" w:rsidRDefault="009030E0" w:rsidP="007C50E7">
      <w:pPr>
        <w:pStyle w:val="ListParagraph"/>
        <w:numPr>
          <w:ilvl w:val="0"/>
          <w:numId w:val="40"/>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w:t>
      </w:r>
    </w:p>
    <w:p w14:paraId="7F347D8F" w14:textId="4237DC0B" w:rsidR="00676E98" w:rsidRPr="00374372" w:rsidRDefault="009030E0" w:rsidP="00374372">
      <w:pPr>
        <w:pStyle w:val="ListParagraph"/>
        <w:numPr>
          <w:ilvl w:val="0"/>
          <w:numId w:val="40"/>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The high speed of PHP gives it an advantage over other scripting languages and gives it an application in important administrations such as the server administration and mail functionalities.</w:t>
      </w:r>
    </w:p>
    <w:p w14:paraId="696AC307" w14:textId="061FCE21" w:rsidR="009030E0" w:rsidRPr="00904844" w:rsidRDefault="00904844" w:rsidP="00904844">
      <w:pPr>
        <w:shd w:val="clear" w:color="auto" w:fill="FFFFFF"/>
        <w:spacing w:after="0" w:line="360" w:lineRule="auto"/>
        <w:textAlignment w:val="baseline"/>
        <w:rPr>
          <w:rFonts w:ascii="Bookman Old Style" w:eastAsia="Times New Roman" w:hAnsi="Bookman Old Style" w:cstheme="minorHAnsi"/>
          <w:b/>
          <w:sz w:val="32"/>
          <w:szCs w:val="32"/>
        </w:rPr>
      </w:pPr>
      <w:r w:rsidRPr="00904844">
        <w:rPr>
          <w:rFonts w:ascii="Bookman Old Style" w:eastAsia="Times New Roman" w:hAnsi="Bookman Old Style" w:cstheme="minorHAnsi"/>
          <w:b/>
          <w:bCs/>
          <w:sz w:val="32"/>
          <w:szCs w:val="32"/>
          <w:bdr w:val="none" w:sz="0" w:space="0" w:color="auto" w:frame="1"/>
        </w:rPr>
        <w:lastRenderedPageBreak/>
        <w:t xml:space="preserve">  </w:t>
      </w:r>
      <w:r>
        <w:rPr>
          <w:rFonts w:ascii="Bookman Old Style" w:eastAsia="Times New Roman" w:hAnsi="Bookman Old Style" w:cstheme="minorHAnsi"/>
          <w:b/>
          <w:bCs/>
          <w:sz w:val="32"/>
          <w:szCs w:val="32"/>
          <w:bdr w:val="none" w:sz="0" w:space="0" w:color="auto" w:frame="1"/>
        </w:rPr>
        <w:t xml:space="preserve"> E. </w:t>
      </w:r>
      <w:r w:rsidR="009030E0" w:rsidRPr="00904844">
        <w:rPr>
          <w:rFonts w:ascii="Bookman Old Style" w:eastAsia="Times New Roman" w:hAnsi="Bookman Old Style" w:cstheme="minorHAnsi"/>
          <w:b/>
          <w:bCs/>
          <w:sz w:val="32"/>
          <w:szCs w:val="32"/>
          <w:bdr w:val="none" w:sz="0" w:space="0" w:color="auto" w:frame="1"/>
        </w:rPr>
        <w:t>Open source.</w:t>
      </w:r>
    </w:p>
    <w:p w14:paraId="3FC8C34D" w14:textId="77777777" w:rsidR="009030E0" w:rsidRPr="00676E98" w:rsidRDefault="009030E0" w:rsidP="007C50E7">
      <w:pPr>
        <w:pStyle w:val="ListParagraph"/>
        <w:numPr>
          <w:ilvl w:val="0"/>
          <w:numId w:val="41"/>
        </w:numPr>
        <w:shd w:val="clear" w:color="auto" w:fill="FFFFFF"/>
        <w:spacing w:after="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One of the important advantages of PHP is that it is </w:t>
      </w:r>
      <w:r w:rsidRPr="00676E98">
        <w:rPr>
          <w:rFonts w:ascii="Bookman Old Style" w:eastAsia="Times New Roman" w:hAnsi="Bookman Old Style" w:cstheme="minorHAnsi"/>
          <w:iCs/>
          <w:sz w:val="32"/>
          <w:szCs w:val="32"/>
          <w:bdr w:val="none" w:sz="0" w:space="0" w:color="auto" w:frame="1"/>
        </w:rPr>
        <w:t>Open Source</w:t>
      </w:r>
      <w:r w:rsidRPr="00676E98">
        <w:rPr>
          <w:rFonts w:ascii="Bookman Old Style" w:eastAsia="Times New Roman" w:hAnsi="Bookman Old Style" w:cstheme="minorHAnsi"/>
          <w:sz w:val="32"/>
          <w:szCs w:val="32"/>
        </w:rPr>
        <w:t>. Therefore, PHP is readily available and is entirely free. In contrast to other scripting languages used for web development which requires the user to pay for the </w:t>
      </w:r>
      <w:r w:rsidRPr="00676E98">
        <w:rPr>
          <w:rFonts w:ascii="Bookman Old Style" w:eastAsia="Times New Roman" w:hAnsi="Bookman Old Style" w:cstheme="minorHAnsi"/>
          <w:iCs/>
          <w:sz w:val="32"/>
          <w:szCs w:val="32"/>
          <w:bdr w:val="none" w:sz="0" w:space="0" w:color="auto" w:frame="1"/>
        </w:rPr>
        <w:t>support files</w:t>
      </w:r>
      <w:r w:rsidRPr="00676E98">
        <w:rPr>
          <w:rFonts w:ascii="Bookman Old Style" w:eastAsia="Times New Roman" w:hAnsi="Bookman Old Style" w:cstheme="minorHAnsi"/>
          <w:sz w:val="32"/>
          <w:szCs w:val="32"/>
        </w:rPr>
        <w:t>, PHP is open to everyone, anytime and anywhere.</w:t>
      </w:r>
    </w:p>
    <w:p w14:paraId="13F9400F" w14:textId="495EAAB9" w:rsidR="009030E0" w:rsidRDefault="009030E0" w:rsidP="007C50E7">
      <w:pPr>
        <w:pStyle w:val="ListParagraph"/>
        <w:numPr>
          <w:ilvl w:val="0"/>
          <w:numId w:val="41"/>
        </w:numPr>
        <w:shd w:val="clear" w:color="auto" w:fill="FFFFFF"/>
        <w:spacing w:after="300" w:line="360" w:lineRule="auto"/>
        <w:textAlignment w:val="baseline"/>
        <w:rPr>
          <w:rFonts w:ascii="Bookman Old Style" w:eastAsia="Times New Roman" w:hAnsi="Bookman Old Style" w:cstheme="minorHAnsi"/>
          <w:sz w:val="32"/>
          <w:szCs w:val="32"/>
        </w:rPr>
      </w:pPr>
      <w:r w:rsidRPr="00676E98">
        <w:rPr>
          <w:rFonts w:ascii="Bookman Old Style" w:eastAsia="Times New Roman" w:hAnsi="Bookman Old Style" w:cstheme="minorHAnsi"/>
          <w:sz w:val="32"/>
          <w:szCs w:val="32"/>
        </w:rPr>
        <w:t>A beginner in PHP need not worry about the support as PHP is maintained and developed by a large group of PHP developers which helps in creating support community of PHP that helps people in PHP implementation and manipulation.</w:t>
      </w:r>
    </w:p>
    <w:p w14:paraId="68FC2BCB" w14:textId="72DC14D5" w:rsidR="00904844" w:rsidRDefault="00904844" w:rsidP="00904844">
      <w:pPr>
        <w:pStyle w:val="NormalWeb"/>
        <w:shd w:val="clear" w:color="auto" w:fill="FFFFFF"/>
        <w:spacing w:before="0" w:beforeAutospacing="0" w:after="300" w:afterAutospacing="0" w:line="375" w:lineRule="atLeast"/>
        <w:rPr>
          <w:rFonts w:asciiTheme="minorHAnsi" w:hAnsiTheme="minorHAnsi" w:cstheme="minorHAnsi"/>
          <w:sz w:val="32"/>
          <w:szCs w:val="32"/>
        </w:rPr>
      </w:pPr>
      <w:r>
        <w:rPr>
          <w:rFonts w:cstheme="minorHAnsi"/>
          <w:noProof/>
          <w:sz w:val="28"/>
          <w:szCs w:val="28"/>
        </w:rPr>
        <mc:AlternateContent>
          <mc:Choice Requires="wps">
            <w:drawing>
              <wp:anchor distT="0" distB="0" distL="114300" distR="114300" simplePos="0" relativeHeight="251761664" behindDoc="0" locked="0" layoutInCell="1" allowOverlap="1" wp14:anchorId="0018277E" wp14:editId="75885DAD">
                <wp:simplePos x="0" y="0"/>
                <wp:positionH relativeFrom="margin">
                  <wp:align>left</wp:align>
                </wp:positionH>
                <wp:positionV relativeFrom="paragraph">
                  <wp:posOffset>-3175</wp:posOffset>
                </wp:positionV>
                <wp:extent cx="1394460" cy="388620"/>
                <wp:effectExtent l="0" t="0" r="15240" b="11430"/>
                <wp:wrapNone/>
                <wp:docPr id="54" name="Rectangle 54"/>
                <wp:cNvGraphicFramePr/>
                <a:graphic xmlns:a="http://schemas.openxmlformats.org/drawingml/2006/main">
                  <a:graphicData uri="http://schemas.microsoft.com/office/word/2010/wordprocessingShape">
                    <wps:wsp>
                      <wps:cNvSpPr/>
                      <wps:spPr>
                        <a:xfrm>
                          <a:off x="0" y="0"/>
                          <a:ext cx="139446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2903FB" w14:textId="0DD1CA70" w:rsidR="00904844" w:rsidRPr="003D50B0" w:rsidRDefault="00904844" w:rsidP="00904844">
                            <w:pPr>
                              <w:jc w:val="center"/>
                              <w:rPr>
                                <w:rFonts w:ascii="Bookman Old Style" w:hAnsi="Bookman Old Style"/>
                                <w:b/>
                                <w:bCs/>
                                <w:sz w:val="40"/>
                                <w:szCs w:val="40"/>
                                <w:lang w:val="en-GB"/>
                              </w:rPr>
                            </w:pPr>
                            <w:r>
                              <w:rPr>
                                <w:rFonts w:ascii="Bookman Old Style" w:hAnsi="Bookman Old Style"/>
                                <w:b/>
                                <w:bCs/>
                                <w:sz w:val="40"/>
                                <w:szCs w:val="40"/>
                                <w:lang w:val="en-GB"/>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77E" id="Rectangle 54" o:spid="_x0000_s1093" style="position:absolute;margin-left:0;margin-top:-.25pt;width:109.8pt;height:30.6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" fillcolor="white [3201]" strokecolor="black [3213]" strokeweight="1pt">
                <v:textbox>
                  <w:txbxContent>
                    <w:p w14:paraId="2D2903FB" w14:textId="0DD1CA70" w:rsidR="00904844" w:rsidRPr="003D50B0" w:rsidRDefault="00904844" w:rsidP="00904844">
                      <w:pPr>
                        <w:jc w:val="center"/>
                        <w:rPr>
                          <w:rFonts w:ascii="Bookman Old Style" w:hAnsi="Bookman Old Style"/>
                          <w:b/>
                          <w:bCs/>
                          <w:sz w:val="40"/>
                          <w:szCs w:val="40"/>
                          <w:lang w:val="en-GB"/>
                        </w:rPr>
                      </w:pPr>
                      <w:r>
                        <w:rPr>
                          <w:rFonts w:ascii="Bookman Old Style" w:hAnsi="Bookman Old Style"/>
                          <w:b/>
                          <w:bCs/>
                          <w:sz w:val="40"/>
                          <w:szCs w:val="40"/>
                          <w:lang w:val="en-GB"/>
                        </w:rPr>
                        <w:t>MYSQL</w:t>
                      </w:r>
                    </w:p>
                  </w:txbxContent>
                </v:textbox>
                <w10:wrap anchorx="margin"/>
              </v:rect>
            </w:pict>
          </mc:Fallback>
        </mc:AlternateContent>
      </w:r>
    </w:p>
    <w:p w14:paraId="54DA155A" w14:textId="2516A455" w:rsidR="00904844" w:rsidRPr="00904844" w:rsidRDefault="00904844" w:rsidP="00904844">
      <w:pPr>
        <w:pStyle w:val="NormalWeb"/>
        <w:shd w:val="clear" w:color="auto" w:fill="FFFFFF"/>
        <w:spacing w:before="0" w:beforeAutospacing="0" w:after="300" w:afterAutospacing="0" w:line="360" w:lineRule="auto"/>
        <w:rPr>
          <w:rFonts w:ascii="Bookman Old Style" w:hAnsi="Bookman Old Style" w:cstheme="minorHAnsi"/>
          <w:sz w:val="32"/>
          <w:szCs w:val="32"/>
        </w:rPr>
      </w:pPr>
      <w:r w:rsidRPr="00904844">
        <w:rPr>
          <w:rFonts w:ascii="Bookman Old Style" w:hAnsi="Bookman Old Style" w:cstheme="minorHAnsi"/>
          <w:sz w:val="32"/>
          <w:szCs w:val="32"/>
        </w:rPr>
        <w:t xml:space="preserve">MYSQL is an </w:t>
      </w:r>
      <w:r w:rsidR="007105B4" w:rsidRPr="00904844">
        <w:rPr>
          <w:rFonts w:ascii="Bookman Old Style" w:hAnsi="Bookman Old Style" w:cstheme="minorHAnsi"/>
          <w:sz w:val="32"/>
          <w:szCs w:val="32"/>
        </w:rPr>
        <w:t>open-source</w:t>
      </w:r>
      <w:r w:rsidRPr="00904844">
        <w:rPr>
          <w:rFonts w:ascii="Bookman Old Style" w:hAnsi="Bookman Old Style" w:cstheme="minorHAnsi"/>
          <w:sz w:val="32"/>
          <w:szCs w:val="32"/>
        </w:rPr>
        <w:t xml:space="preserve"> software. It is actually a relational database management </w:t>
      </w:r>
      <w:r w:rsidR="00822662" w:rsidRPr="00904844">
        <w:rPr>
          <w:rFonts w:ascii="Bookman Old Style" w:hAnsi="Bookman Old Style" w:cstheme="minorHAnsi"/>
          <w:sz w:val="32"/>
          <w:szCs w:val="32"/>
        </w:rPr>
        <w:t>system (</w:t>
      </w:r>
      <w:r w:rsidRPr="00904844">
        <w:rPr>
          <w:rFonts w:ascii="Bookman Old Style" w:hAnsi="Bookman Old Style" w:cstheme="minorHAnsi"/>
          <w:sz w:val="32"/>
          <w:szCs w:val="32"/>
        </w:rPr>
        <w:t xml:space="preserve">RDBMS). This SQL stands for Structured Query </w:t>
      </w:r>
      <w:r w:rsidR="00822662" w:rsidRPr="00904844">
        <w:rPr>
          <w:rFonts w:ascii="Bookman Old Style" w:hAnsi="Bookman Old Style" w:cstheme="minorHAnsi"/>
          <w:sz w:val="32"/>
          <w:szCs w:val="32"/>
        </w:rPr>
        <w:t>Language. It</w:t>
      </w:r>
      <w:r w:rsidRPr="00904844">
        <w:rPr>
          <w:rFonts w:ascii="Bookman Old Style" w:hAnsi="Bookman Old Style" w:cstheme="minorHAnsi"/>
          <w:sz w:val="32"/>
          <w:szCs w:val="32"/>
        </w:rPr>
        <w:t xml:space="preserve"> is the most popular and best RDBMS used for developing a variety of web-based software applications. With the help of MYSQL, it is possible to organize the information, manage, retrieve and update the data whenever you wish to do. </w:t>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r w:rsidRPr="00904844">
        <w:rPr>
          <w:rFonts w:ascii="Bookman Old Style" w:hAnsi="Bookman Old Style" w:cstheme="minorHAnsi"/>
          <w:b/>
          <w:sz w:val="28"/>
          <w:szCs w:val="28"/>
        </w:rPr>
        <w:tab/>
      </w:r>
    </w:p>
    <w:p w14:paraId="2708A312" w14:textId="77777777" w:rsidR="00904844" w:rsidRDefault="00904844" w:rsidP="00904844">
      <w:pPr>
        <w:rPr>
          <w:rFonts w:cstheme="minorHAnsi"/>
          <w:b/>
          <w:sz w:val="32"/>
          <w:szCs w:val="32"/>
          <w:u w:val="single"/>
        </w:rPr>
      </w:pPr>
    </w:p>
    <w:p w14:paraId="4D71EDDE" w14:textId="6952C2D0" w:rsidR="00904844" w:rsidRPr="00C32ADC" w:rsidRDefault="00904844" w:rsidP="00904844">
      <w:pPr>
        <w:rPr>
          <w:rFonts w:cstheme="minorHAnsi"/>
          <w:b/>
          <w:sz w:val="32"/>
          <w:szCs w:val="32"/>
          <w:u w:val="single"/>
        </w:rPr>
      </w:pPr>
      <w:r>
        <w:rPr>
          <w:rFonts w:cstheme="minorHAnsi"/>
          <w:noProof/>
          <w:sz w:val="28"/>
          <w:szCs w:val="28"/>
        </w:rPr>
        <w:lastRenderedPageBreak/>
        <mc:AlternateContent>
          <mc:Choice Requires="wps">
            <w:drawing>
              <wp:anchor distT="0" distB="0" distL="114300" distR="114300" simplePos="0" relativeHeight="251763712" behindDoc="0" locked="0" layoutInCell="1" allowOverlap="1" wp14:anchorId="59CE97A7" wp14:editId="63D5745F">
                <wp:simplePos x="0" y="0"/>
                <wp:positionH relativeFrom="margin">
                  <wp:posOffset>30480</wp:posOffset>
                </wp:positionH>
                <wp:positionV relativeFrom="paragraph">
                  <wp:posOffset>-213995</wp:posOffset>
                </wp:positionV>
                <wp:extent cx="1188720" cy="388620"/>
                <wp:effectExtent l="0" t="0" r="11430" b="11430"/>
                <wp:wrapNone/>
                <wp:docPr id="55" name="Rectangle 55"/>
                <wp:cNvGraphicFramePr/>
                <a:graphic xmlns:a="http://schemas.openxmlformats.org/drawingml/2006/main">
                  <a:graphicData uri="http://schemas.microsoft.com/office/word/2010/wordprocessingShape">
                    <wps:wsp>
                      <wps:cNvSpPr/>
                      <wps:spPr>
                        <a:xfrm>
                          <a:off x="0" y="0"/>
                          <a:ext cx="1188720" cy="38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EA8B7" w14:textId="1EAF7F34" w:rsidR="00904844" w:rsidRPr="003D50B0" w:rsidRDefault="00904844" w:rsidP="00904844">
                            <w:pPr>
                              <w:jc w:val="center"/>
                              <w:rPr>
                                <w:rFonts w:ascii="Bookman Old Style" w:hAnsi="Bookman Old Style"/>
                                <w:b/>
                                <w:bCs/>
                                <w:sz w:val="40"/>
                                <w:szCs w:val="40"/>
                                <w:lang w:val="en-GB"/>
                              </w:rPr>
                            </w:pPr>
                            <w:r>
                              <w:rPr>
                                <w:rFonts w:ascii="Bookman Old Style" w:hAnsi="Bookman Old Style"/>
                                <w:b/>
                                <w:bCs/>
                                <w:sz w:val="40"/>
                                <w:szCs w:val="40"/>
                                <w:lang w:val="en-GB"/>
                              </w:rPr>
                              <w:t>XAMPP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E97A7" id="Rectangle 55" o:spid="_x0000_s1094" style="position:absolute;margin-left:2.4pt;margin-top:-16.85pt;width:93.6pt;height:30.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" fillcolor="white [3201]" strokecolor="black [3213]" strokeweight="1pt">
                <v:textbox>
                  <w:txbxContent>
                    <w:p w14:paraId="0B7EA8B7" w14:textId="1EAF7F34" w:rsidR="00904844" w:rsidRPr="003D50B0" w:rsidRDefault="00904844" w:rsidP="00904844">
                      <w:pPr>
                        <w:jc w:val="center"/>
                        <w:rPr>
                          <w:rFonts w:ascii="Bookman Old Style" w:hAnsi="Bookman Old Style"/>
                          <w:b/>
                          <w:bCs/>
                          <w:sz w:val="40"/>
                          <w:szCs w:val="40"/>
                          <w:lang w:val="en-GB"/>
                        </w:rPr>
                      </w:pPr>
                      <w:r>
                        <w:rPr>
                          <w:rFonts w:ascii="Bookman Old Style" w:hAnsi="Bookman Old Style"/>
                          <w:b/>
                          <w:bCs/>
                          <w:sz w:val="40"/>
                          <w:szCs w:val="40"/>
                          <w:lang w:val="en-GB"/>
                        </w:rPr>
                        <w:t>XAMPP</w:t>
                      </w:r>
                    </w:p>
                  </w:txbxContent>
                </v:textbox>
                <w10:wrap anchorx="margin"/>
              </v:rect>
            </w:pict>
          </mc:Fallback>
        </mc:AlternateContent>
      </w:r>
    </w:p>
    <w:p w14:paraId="26BF4520" w14:textId="6F456106" w:rsidR="00904844" w:rsidRPr="00904844" w:rsidRDefault="00904844" w:rsidP="00904844">
      <w:pPr>
        <w:pStyle w:val="NormalWeb"/>
        <w:shd w:val="clear" w:color="auto" w:fill="FFFFFF"/>
        <w:spacing w:before="0" w:beforeAutospacing="0" w:after="300" w:afterAutospacing="0" w:line="360" w:lineRule="auto"/>
        <w:rPr>
          <w:rFonts w:ascii="Bookman Old Style" w:hAnsi="Bookman Old Style" w:cstheme="minorHAnsi"/>
          <w:sz w:val="32"/>
          <w:szCs w:val="32"/>
        </w:rPr>
      </w:pPr>
      <w:r w:rsidRPr="00904844">
        <w:rPr>
          <w:rFonts w:ascii="Bookman Old Style" w:hAnsi="Bookman Old Style" w:cstheme="minorHAnsi"/>
          <w:sz w:val="32"/>
          <w:szCs w:val="32"/>
        </w:rPr>
        <w:t xml:space="preserve">XAMPP is an </w:t>
      </w:r>
      <w:r w:rsidR="00822662" w:rsidRPr="00904844">
        <w:rPr>
          <w:rFonts w:ascii="Bookman Old Style" w:hAnsi="Bookman Old Style" w:cstheme="minorHAnsi"/>
          <w:sz w:val="32"/>
          <w:szCs w:val="32"/>
        </w:rPr>
        <w:t>open-source</w:t>
      </w:r>
      <w:r w:rsidRPr="00904844">
        <w:rPr>
          <w:rFonts w:ascii="Bookman Old Style" w:hAnsi="Bookman Old Style" w:cstheme="minorHAnsi"/>
          <w:sz w:val="32"/>
          <w:szCs w:val="32"/>
        </w:rPr>
        <w:t xml:space="preserve"> free software developed by </w:t>
      </w:r>
      <w:hyperlink r:id="rId97" w:tgtFrame="_blank" w:history="1">
        <w:r w:rsidRPr="00904844">
          <w:rPr>
            <w:rStyle w:val="Hyperlink"/>
            <w:rFonts w:ascii="Bookman Old Style" w:hAnsi="Bookman Old Style" w:cstheme="minorHAnsi"/>
            <w:sz w:val="32"/>
            <w:szCs w:val="32"/>
          </w:rPr>
          <w:t>Apache friends</w:t>
        </w:r>
      </w:hyperlink>
      <w:r w:rsidRPr="00904844">
        <w:rPr>
          <w:rFonts w:ascii="Bookman Old Style" w:hAnsi="Bookman Old Style" w:cstheme="minorHAnsi"/>
          <w:sz w:val="32"/>
          <w:szCs w:val="32"/>
        </w:rPr>
        <w:t>.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w:t>
      </w:r>
    </w:p>
    <w:p w14:paraId="12CBB08C" w14:textId="77777777" w:rsidR="00904844" w:rsidRPr="00904844" w:rsidRDefault="00904844" w:rsidP="00904844">
      <w:pPr>
        <w:pStyle w:val="NormalWeb"/>
        <w:shd w:val="clear" w:color="auto" w:fill="FFFFFF"/>
        <w:spacing w:before="0" w:beforeAutospacing="0" w:after="300" w:afterAutospacing="0" w:line="360" w:lineRule="auto"/>
        <w:rPr>
          <w:rFonts w:ascii="Bookman Old Style" w:hAnsi="Bookman Old Style" w:cstheme="minorHAnsi"/>
          <w:sz w:val="32"/>
          <w:szCs w:val="32"/>
        </w:rPr>
      </w:pPr>
      <w:r w:rsidRPr="00904844">
        <w:rPr>
          <w:rFonts w:ascii="Bookman Old Style" w:hAnsi="Bookman Old Style" w:cstheme="minorHAnsi"/>
          <w:sz w:val="32"/>
          <w:szCs w:val="32"/>
        </w:rPr>
        <w:t>The full form of XAMPP is X stands for Cross-platform, (A) Apache server, (M) MariaDB, (P) PHP and (P)Perl. The Cross-platform usually means that it can run on any computer with any operating system. </w:t>
      </w:r>
    </w:p>
    <w:p w14:paraId="2B40AF1F" w14:textId="77777777" w:rsidR="00904844" w:rsidRPr="00904844" w:rsidRDefault="00904844" w:rsidP="00904844">
      <w:pPr>
        <w:pStyle w:val="NormalWeb"/>
        <w:shd w:val="clear" w:color="auto" w:fill="FFFFFF"/>
        <w:spacing w:before="0" w:beforeAutospacing="0" w:after="300" w:afterAutospacing="0" w:line="360" w:lineRule="auto"/>
        <w:rPr>
          <w:rFonts w:ascii="Bookman Old Style" w:hAnsi="Bookman Old Style" w:cstheme="minorHAnsi"/>
          <w:sz w:val="32"/>
          <w:szCs w:val="32"/>
        </w:rPr>
      </w:pPr>
      <w:r w:rsidRPr="00904844">
        <w:rPr>
          <w:rFonts w:ascii="Bookman Old Style" w:hAnsi="Bookman Old Style" w:cstheme="minorHAnsi"/>
          <w:sz w:val="32"/>
          <w:szCs w:val="32"/>
        </w:rPr>
        <w:t>Next MariaDB is the most famous database server and it is developed by MYSQL team. PHP usually provides a space for web development. PHP is a server-side scripting language. And the last Perl is a programming language and is used to develop a web application.</w:t>
      </w:r>
    </w:p>
    <w:p w14:paraId="6B8AFDF1" w14:textId="77777777" w:rsidR="00904844" w:rsidRPr="00904844" w:rsidRDefault="00904844" w:rsidP="00904844">
      <w:pPr>
        <w:pStyle w:val="Heading3"/>
        <w:shd w:val="clear" w:color="auto" w:fill="FFFFFF"/>
        <w:spacing w:before="300" w:after="150" w:line="360" w:lineRule="auto"/>
        <w:rPr>
          <w:rFonts w:ascii="Bookman Old Style" w:hAnsi="Bookman Old Style" w:cstheme="minorHAnsi"/>
          <w:b/>
          <w:color w:val="auto"/>
          <w:sz w:val="32"/>
          <w:szCs w:val="32"/>
        </w:rPr>
      </w:pPr>
      <w:r w:rsidRPr="00904844">
        <w:rPr>
          <w:rFonts w:ascii="Bookman Old Style" w:hAnsi="Bookman Old Style" w:cstheme="minorHAnsi"/>
          <w:color w:val="auto"/>
          <w:sz w:val="32"/>
          <w:szCs w:val="32"/>
        </w:rPr>
        <w:lastRenderedPageBreak/>
        <w:t>What are the Main Tools of XAMPP and its definition?</w:t>
      </w:r>
    </w:p>
    <w:p w14:paraId="182AA5B3" w14:textId="4F737900" w:rsidR="00904844" w:rsidRPr="00DD1A23" w:rsidRDefault="00904844" w:rsidP="003F2704">
      <w:pPr>
        <w:pStyle w:val="NormalWeb"/>
        <w:shd w:val="clear" w:color="auto" w:fill="FFFFFF"/>
        <w:spacing w:before="0" w:beforeAutospacing="0" w:after="300" w:afterAutospacing="0" w:line="360" w:lineRule="auto"/>
        <w:rPr>
          <w:rFonts w:ascii="Bookman Old Style" w:hAnsi="Bookman Old Style" w:cstheme="minorHAnsi"/>
          <w:sz w:val="32"/>
          <w:szCs w:val="32"/>
        </w:rPr>
      </w:pPr>
      <w:r w:rsidRPr="00904844">
        <w:rPr>
          <w:rFonts w:ascii="Bookman Old Style" w:hAnsi="Bookman Old Style" w:cstheme="minorHAnsi"/>
          <w:sz w:val="32"/>
          <w:szCs w:val="32"/>
        </w:rPr>
        <w:t>XAMPP contains tools such as Apache, MYSQL, PHP, and Perl. We will see these tools.</w:t>
      </w:r>
    </w:p>
    <w:p w14:paraId="1B0B2D76" w14:textId="51BEE436" w:rsidR="006E6920" w:rsidRDefault="003F2704" w:rsidP="00DD1A23">
      <w:pPr>
        <w:shd w:val="clear" w:color="auto" w:fill="FFFFFF"/>
        <w:spacing w:after="300" w:line="360" w:lineRule="auto"/>
        <w:textAlignment w:val="baseline"/>
        <w:rPr>
          <w:rFonts w:ascii="Bookman Old Style" w:eastAsia="Times New Roman" w:hAnsi="Bookman Old Style" w:cstheme="minorHAnsi"/>
          <w:b/>
          <w:bCs/>
          <w:sz w:val="32"/>
          <w:szCs w:val="32"/>
        </w:rPr>
      </w:pPr>
      <w:r w:rsidRPr="006E6920">
        <w:rPr>
          <w:rFonts w:ascii="Bookman Old Style" w:hAnsi="Bookman Old Style" w:cstheme="minorHAnsi"/>
          <w:noProof/>
          <w:color w:val="000000"/>
          <w:sz w:val="32"/>
          <w:szCs w:val="32"/>
        </w:rPr>
        <w:drawing>
          <wp:anchor distT="0" distB="0" distL="114300" distR="114300" simplePos="0" relativeHeight="251768832" behindDoc="0" locked="0" layoutInCell="1" allowOverlap="1" wp14:anchorId="026BE125" wp14:editId="02252EE7">
            <wp:simplePos x="0" y="0"/>
            <wp:positionH relativeFrom="margin">
              <wp:align>center</wp:align>
            </wp:positionH>
            <wp:positionV relativeFrom="paragraph">
              <wp:posOffset>364196</wp:posOffset>
            </wp:positionV>
            <wp:extent cx="5521569" cy="2952723"/>
            <wp:effectExtent l="0" t="0" r="3175" b="63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521569" cy="2952723"/>
                    </a:xfrm>
                    <a:prstGeom prst="rect">
                      <a:avLst/>
                    </a:prstGeom>
                  </pic:spPr>
                </pic:pic>
              </a:graphicData>
            </a:graphic>
            <wp14:sizeRelH relativeFrom="margin">
              <wp14:pctWidth>0</wp14:pctWidth>
            </wp14:sizeRelH>
            <wp14:sizeRelV relativeFrom="margin">
              <wp14:pctHeight>0</wp14:pctHeight>
            </wp14:sizeRelV>
          </wp:anchor>
        </w:drawing>
      </w:r>
      <w:r w:rsidR="000F0CAA" w:rsidRPr="006E6920">
        <w:rPr>
          <w:rFonts w:ascii="Bookman Old Style" w:eastAsia="Times New Roman" w:hAnsi="Bookman Old Style" w:cstheme="minorHAnsi"/>
          <w:b/>
          <w:bCs/>
          <w:sz w:val="32"/>
          <w:szCs w:val="32"/>
        </w:rPr>
        <w:t>XAMPP screen view</w:t>
      </w:r>
    </w:p>
    <w:p w14:paraId="0683D296" w14:textId="79D093B1" w:rsidR="006E6920" w:rsidRDefault="006E6920"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4AE3F147" w14:textId="25AC0B02" w:rsidR="006E6920" w:rsidRDefault="006E6920"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542F19E0" w14:textId="2E009186" w:rsidR="006E6920" w:rsidRDefault="006E6920"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66DB91C7" w14:textId="10745FCE" w:rsidR="006E6920" w:rsidRDefault="006E6920"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19618C8E" w14:textId="24C11449" w:rsidR="000F0CAA" w:rsidRDefault="000F0CAA"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1E33F1BD" w14:textId="77777777" w:rsidR="00374372" w:rsidRDefault="00374372" w:rsidP="00DD1A23">
      <w:pPr>
        <w:shd w:val="clear" w:color="auto" w:fill="FFFFFF"/>
        <w:spacing w:after="300" w:line="360" w:lineRule="auto"/>
        <w:textAlignment w:val="baseline"/>
        <w:rPr>
          <w:rFonts w:ascii="Bookman Old Style" w:eastAsia="Times New Roman" w:hAnsi="Bookman Old Style" w:cstheme="minorHAnsi"/>
          <w:b/>
          <w:bCs/>
          <w:sz w:val="32"/>
          <w:szCs w:val="32"/>
        </w:rPr>
      </w:pPr>
    </w:p>
    <w:p w14:paraId="4DC954EB" w14:textId="32A8A1A3" w:rsidR="0098162D" w:rsidRPr="00BD2B3B" w:rsidRDefault="0098162D" w:rsidP="00BD2B3B">
      <w:pPr>
        <w:shd w:val="clear" w:color="auto" w:fill="FFFFFF"/>
        <w:spacing w:after="300" w:line="360" w:lineRule="auto"/>
        <w:textAlignment w:val="baseline"/>
        <w:rPr>
          <w:rFonts w:ascii="Bookman Old Style" w:eastAsia="Times New Roman" w:hAnsi="Bookman Old Style" w:cstheme="minorHAnsi"/>
          <w:b/>
          <w:bCs/>
          <w:sz w:val="32"/>
          <w:szCs w:val="32"/>
        </w:rPr>
      </w:pPr>
      <w:r w:rsidRPr="0098162D">
        <w:rPr>
          <w:rFonts w:ascii="Bookman Old Style" w:hAnsi="Bookman Old Style" w:cstheme="minorHAnsi"/>
          <w:b/>
          <w:bCs/>
          <w:sz w:val="32"/>
          <w:szCs w:val="32"/>
        </w:rPr>
        <w:t>MySQL</w:t>
      </w:r>
      <w:r w:rsidR="00BD2B3B">
        <w:rPr>
          <w:rFonts w:ascii="Bookman Old Style" w:hAnsi="Bookman Old Style" w:cstheme="minorHAnsi"/>
          <w:b/>
          <w:bCs/>
          <w:sz w:val="32"/>
          <w:szCs w:val="32"/>
        </w:rPr>
        <w:t xml:space="preserve"> </w:t>
      </w:r>
      <w:r w:rsidR="00BD2B3B" w:rsidRPr="006E6920">
        <w:rPr>
          <w:rFonts w:ascii="Bookman Old Style" w:eastAsia="Times New Roman" w:hAnsi="Bookman Old Style" w:cstheme="minorHAnsi"/>
          <w:b/>
          <w:bCs/>
          <w:sz w:val="32"/>
          <w:szCs w:val="32"/>
        </w:rPr>
        <w:t>screen view</w:t>
      </w:r>
    </w:p>
    <w:p w14:paraId="02EFD65F" w14:textId="0A4DBAEB" w:rsidR="0098162D" w:rsidRDefault="00374372" w:rsidP="0098162D">
      <w:pPr>
        <w:spacing w:after="200" w:line="360" w:lineRule="auto"/>
        <w:rPr>
          <w:rFonts w:ascii="Bookman Old Style" w:hAnsi="Bookman Old Style" w:cstheme="minorHAnsi"/>
          <w:b/>
          <w:bCs/>
          <w:sz w:val="32"/>
          <w:szCs w:val="32"/>
        </w:rPr>
      </w:pPr>
      <w:r w:rsidRPr="0098162D">
        <w:rPr>
          <w:rFonts w:ascii="Bookman Old Style" w:hAnsi="Bookman Old Style" w:cstheme="minorHAnsi"/>
          <w:b/>
          <w:bCs/>
          <w:noProof/>
          <w:sz w:val="32"/>
          <w:szCs w:val="32"/>
        </w:rPr>
        <w:drawing>
          <wp:anchor distT="0" distB="0" distL="114300" distR="114300" simplePos="0" relativeHeight="251769856" behindDoc="0" locked="0" layoutInCell="1" allowOverlap="1" wp14:anchorId="1BFEB512" wp14:editId="4BEFEEE8">
            <wp:simplePos x="0" y="0"/>
            <wp:positionH relativeFrom="margin">
              <wp:align>right</wp:align>
            </wp:positionH>
            <wp:positionV relativeFrom="paragraph">
              <wp:posOffset>10502</wp:posOffset>
            </wp:positionV>
            <wp:extent cx="5704016" cy="2536336"/>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04016" cy="2536336"/>
                    </a:xfrm>
                    <a:prstGeom prst="rect">
                      <a:avLst/>
                    </a:prstGeom>
                  </pic:spPr>
                </pic:pic>
              </a:graphicData>
            </a:graphic>
            <wp14:sizeRelH relativeFrom="margin">
              <wp14:pctWidth>0</wp14:pctWidth>
            </wp14:sizeRelH>
            <wp14:sizeRelV relativeFrom="margin">
              <wp14:pctHeight>0</wp14:pctHeight>
            </wp14:sizeRelV>
          </wp:anchor>
        </w:drawing>
      </w:r>
    </w:p>
    <w:p w14:paraId="381C51B6" w14:textId="65C5F13B" w:rsidR="0098162D" w:rsidRDefault="0098162D" w:rsidP="0098162D">
      <w:pPr>
        <w:spacing w:after="200" w:line="360" w:lineRule="auto"/>
        <w:rPr>
          <w:rFonts w:ascii="Bookman Old Style" w:hAnsi="Bookman Old Style" w:cstheme="minorHAnsi"/>
          <w:b/>
          <w:bCs/>
          <w:sz w:val="32"/>
          <w:szCs w:val="32"/>
        </w:rPr>
      </w:pPr>
    </w:p>
    <w:p w14:paraId="75C45AF8" w14:textId="08E2C393" w:rsidR="0098162D" w:rsidRDefault="0098162D" w:rsidP="0098162D">
      <w:pPr>
        <w:spacing w:after="200" w:line="360" w:lineRule="auto"/>
        <w:rPr>
          <w:rFonts w:ascii="Bookman Old Style" w:hAnsi="Bookman Old Style" w:cstheme="minorHAnsi"/>
          <w:b/>
          <w:bCs/>
          <w:sz w:val="32"/>
          <w:szCs w:val="32"/>
        </w:rPr>
      </w:pPr>
    </w:p>
    <w:p w14:paraId="7E758C08" w14:textId="7E8A007E" w:rsidR="0098162D" w:rsidRDefault="0098162D" w:rsidP="0098162D">
      <w:pPr>
        <w:spacing w:after="200" w:line="360" w:lineRule="auto"/>
        <w:rPr>
          <w:rFonts w:ascii="Bookman Old Style" w:hAnsi="Bookman Old Style" w:cstheme="minorHAnsi"/>
          <w:b/>
          <w:bCs/>
          <w:sz w:val="32"/>
          <w:szCs w:val="32"/>
        </w:rPr>
      </w:pPr>
    </w:p>
    <w:p w14:paraId="0F41F011" w14:textId="6FA36D40" w:rsidR="0098162D" w:rsidRDefault="0098162D" w:rsidP="0098162D">
      <w:pPr>
        <w:spacing w:after="200" w:line="360" w:lineRule="auto"/>
        <w:rPr>
          <w:rFonts w:ascii="Bookman Old Style" w:hAnsi="Bookman Old Style" w:cstheme="minorHAnsi"/>
          <w:b/>
          <w:bCs/>
          <w:sz w:val="32"/>
          <w:szCs w:val="32"/>
        </w:rPr>
      </w:pPr>
    </w:p>
    <w:p w14:paraId="14094E16" w14:textId="2E8C8575" w:rsidR="00E95CA9" w:rsidRPr="00E95CA9" w:rsidRDefault="00E95CA9" w:rsidP="00E95CA9">
      <w:pPr>
        <w:rPr>
          <w:rFonts w:ascii="Bookman Old Style" w:hAnsi="Bookman Old Style" w:cstheme="minorHAnsi"/>
          <w:b/>
          <w:sz w:val="44"/>
          <w:szCs w:val="32"/>
          <w:u w:val="single"/>
        </w:rPr>
      </w:pPr>
      <w:r w:rsidRPr="00E95CA9">
        <w:rPr>
          <w:rFonts w:ascii="Bookman Old Style" w:hAnsi="Bookman Old Style" w:cstheme="minorHAnsi"/>
          <w:b/>
          <w:sz w:val="44"/>
          <w:szCs w:val="32"/>
          <w:u w:val="single"/>
        </w:rPr>
        <w:lastRenderedPageBreak/>
        <w:t>9.HARDWARE &amp; SOFTWARE REQUIREMENT SPECIFICATION</w:t>
      </w:r>
    </w:p>
    <w:p w14:paraId="440550F9" w14:textId="0A1D19C9" w:rsidR="00E95CA9" w:rsidRDefault="00167BAB" w:rsidP="00E95CA9">
      <w:pPr>
        <w:rPr>
          <w:rFonts w:cstheme="minorHAnsi"/>
          <w:b/>
          <w:sz w:val="32"/>
          <w:szCs w:val="32"/>
          <w:u w:val="single"/>
        </w:rPr>
      </w:pPr>
      <w:r>
        <w:rPr>
          <w:rFonts w:cstheme="minorHAnsi"/>
          <w:b/>
          <w:noProof/>
          <w:sz w:val="32"/>
          <w:szCs w:val="32"/>
          <w:u w:val="single"/>
        </w:rPr>
        <mc:AlternateContent>
          <mc:Choice Requires="wps">
            <w:drawing>
              <wp:anchor distT="0" distB="0" distL="114300" distR="114300" simplePos="0" relativeHeight="251792384" behindDoc="0" locked="0" layoutInCell="1" allowOverlap="1" wp14:anchorId="1972E0AE" wp14:editId="619D084E">
                <wp:simplePos x="0" y="0"/>
                <wp:positionH relativeFrom="margin">
                  <wp:align>left</wp:align>
                </wp:positionH>
                <wp:positionV relativeFrom="paragraph">
                  <wp:posOffset>127635</wp:posOffset>
                </wp:positionV>
                <wp:extent cx="3444240" cy="419100"/>
                <wp:effectExtent l="0" t="0" r="22860" b="19050"/>
                <wp:wrapNone/>
                <wp:docPr id="205" name="Rectangle 205"/>
                <wp:cNvGraphicFramePr/>
                <a:graphic xmlns:a="http://schemas.openxmlformats.org/drawingml/2006/main">
                  <a:graphicData uri="http://schemas.microsoft.com/office/word/2010/wordprocessingShape">
                    <wps:wsp>
                      <wps:cNvSpPr/>
                      <wps:spPr>
                        <a:xfrm>
                          <a:off x="0" y="0"/>
                          <a:ext cx="344424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2B4219" w14:textId="7643AA3B" w:rsidR="00167BAB" w:rsidRPr="00167BAB" w:rsidRDefault="00167BAB" w:rsidP="00167BAB">
                            <w:pPr>
                              <w:jc w:val="center"/>
                              <w:rPr>
                                <w:lang w:val="en-GB"/>
                              </w:rPr>
                            </w:pPr>
                            <w:r>
                              <w:rPr>
                                <w:rFonts w:ascii="Bookman Old Style" w:hAnsi="Bookman Old Style" w:cstheme="minorHAnsi"/>
                                <w:b/>
                                <w:sz w:val="32"/>
                                <w:szCs w:val="32"/>
                                <w:lang w:val="en-GB"/>
                              </w:rPr>
                              <w:t>HARDWARE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2E0AE" id="Rectangle 205" o:spid="_x0000_s1095" style="position:absolute;margin-left:0;margin-top:10.05pt;width:271.2pt;height:33pt;z-index:251792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" fillcolor="white [3201]" strokecolor="black [3213]" strokeweight="1pt">
                <v:textbox>
                  <w:txbxContent>
                    <w:p w14:paraId="2B2B4219" w14:textId="7643AA3B" w:rsidR="00167BAB" w:rsidRPr="00167BAB" w:rsidRDefault="00167BAB" w:rsidP="00167BAB">
                      <w:pPr>
                        <w:jc w:val="center"/>
                        <w:rPr>
                          <w:lang w:val="en-GB"/>
                        </w:rPr>
                      </w:pPr>
                      <w:r>
                        <w:rPr>
                          <w:rFonts w:ascii="Bookman Old Style" w:hAnsi="Bookman Old Style" w:cstheme="minorHAnsi"/>
                          <w:b/>
                          <w:sz w:val="32"/>
                          <w:szCs w:val="32"/>
                          <w:lang w:val="en-GB"/>
                        </w:rPr>
                        <w:t>HARDWARE SPECIFICATION</w:t>
                      </w:r>
                    </w:p>
                  </w:txbxContent>
                </v:textbox>
                <w10:wrap anchorx="margin"/>
              </v:rect>
            </w:pict>
          </mc:Fallback>
        </mc:AlternateContent>
      </w:r>
    </w:p>
    <w:p w14:paraId="72256EA6" w14:textId="77777777" w:rsidR="00E95CA9" w:rsidRPr="00E95CA9" w:rsidRDefault="00E95CA9" w:rsidP="00E95CA9">
      <w:pPr>
        <w:rPr>
          <w:rFonts w:ascii="Bookman Old Style" w:hAnsi="Bookman Old Style" w:cstheme="minorHAnsi"/>
          <w:b/>
          <w:sz w:val="32"/>
          <w:szCs w:val="32"/>
          <w:u w:val="single"/>
        </w:rPr>
      </w:pPr>
    </w:p>
    <w:p w14:paraId="2112DAC8" w14:textId="0329714B" w:rsidR="00E95CA9" w:rsidRPr="00E95CA9" w:rsidRDefault="00D73ED2" w:rsidP="00E95CA9">
      <w:pPr>
        <w:spacing w:before="100" w:beforeAutospacing="1" w:after="0" w:line="360" w:lineRule="atLeast"/>
        <w:rPr>
          <w:rFonts w:ascii="Bookman Old Style" w:hAnsi="Bookman Old Style" w:cstheme="minorHAnsi"/>
          <w:sz w:val="32"/>
          <w:szCs w:val="32"/>
        </w:rPr>
      </w:pPr>
      <w:hyperlink r:id="rId100" w:tooltip="Operating system" w:history="1">
        <w:r w:rsidR="00E95CA9" w:rsidRPr="00E95CA9">
          <w:rPr>
            <w:rStyle w:val="Hyperlink"/>
            <w:rFonts w:ascii="Bookman Old Style" w:hAnsi="Bookman Old Style" w:cstheme="minorHAnsi"/>
            <w:b/>
            <w:bCs/>
            <w:color w:val="000000" w:themeColor="text1"/>
            <w:sz w:val="32"/>
            <w:szCs w:val="32"/>
            <w:u w:val="none"/>
          </w:rPr>
          <w:t>Operating system</w:t>
        </w:r>
      </w:hyperlink>
      <w:r w:rsidR="00E95CA9" w:rsidRPr="00E95CA9">
        <w:rPr>
          <w:rFonts w:ascii="Bookman Old Style" w:hAnsi="Bookman Old Style" w:cstheme="minorHAnsi"/>
          <w:b/>
          <w:bCs/>
          <w:sz w:val="32"/>
          <w:szCs w:val="32"/>
        </w:rPr>
        <w:tab/>
        <w:t>:</w:t>
      </w:r>
      <w:r w:rsidR="00E95CA9" w:rsidRPr="00E95CA9">
        <w:rPr>
          <w:rFonts w:ascii="Bookman Old Style" w:hAnsi="Bookman Old Style" w:cstheme="minorHAnsi"/>
          <w:b/>
          <w:bCs/>
          <w:sz w:val="32"/>
          <w:szCs w:val="32"/>
        </w:rPr>
        <w:tab/>
      </w:r>
      <w:r w:rsidR="00E95CA9" w:rsidRPr="00E95CA9">
        <w:rPr>
          <w:rFonts w:ascii="Bookman Old Style" w:hAnsi="Bookman Old Style" w:cstheme="minorHAnsi"/>
          <w:sz w:val="32"/>
          <w:szCs w:val="32"/>
        </w:rPr>
        <w:t>Windows Server 2008 and later</w:t>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t>Windows Vista and later</w:t>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r>
      <w:r w:rsidR="00E95CA9" w:rsidRPr="00E95CA9">
        <w:rPr>
          <w:rFonts w:ascii="Bookman Old Style" w:hAnsi="Bookman Old Style" w:cstheme="minorHAnsi"/>
          <w:sz w:val="32"/>
          <w:szCs w:val="32"/>
        </w:rPr>
        <w:tab/>
        <w:t>Mac OS X 10.6 and later</w:t>
      </w:r>
    </w:p>
    <w:p w14:paraId="6B5FE386" w14:textId="178914AB" w:rsidR="00E95CA9" w:rsidRPr="00E95CA9" w:rsidRDefault="00E95CA9" w:rsidP="00E95CA9">
      <w:pPr>
        <w:ind w:left="3600"/>
        <w:rPr>
          <w:rFonts w:ascii="Bookman Old Style" w:hAnsi="Bookman Old Style" w:cstheme="minorHAnsi"/>
          <w:sz w:val="32"/>
          <w:szCs w:val="32"/>
        </w:rPr>
      </w:pPr>
      <w:r>
        <w:rPr>
          <w:rFonts w:ascii="Bookman Old Style" w:hAnsi="Bookman Old Style"/>
        </w:rPr>
        <w:t xml:space="preserve">          </w:t>
      </w:r>
      <w:r w:rsidRPr="00E95CA9">
        <w:rPr>
          <w:rFonts w:ascii="Bookman Old Style" w:hAnsi="Bookman Old Style" w:cstheme="minorHAnsi"/>
          <w:sz w:val="32"/>
          <w:szCs w:val="32"/>
        </w:rPr>
        <w:t>CentOS, Ubuntu, Fedora, Gen              too, Arch, SUSE</w:t>
      </w:r>
    </w:p>
    <w:p w14:paraId="58A886B6" w14:textId="13D5D147" w:rsidR="00E95CA9" w:rsidRPr="00E95CA9" w:rsidRDefault="00E95CA9" w:rsidP="00E95CA9">
      <w:pPr>
        <w:jc w:val="center"/>
        <w:rPr>
          <w:rFonts w:ascii="Bookman Old Style" w:hAnsi="Bookman Old Style" w:cstheme="minorHAnsi"/>
          <w:b/>
          <w:sz w:val="32"/>
          <w:szCs w:val="32"/>
          <w:u w:val="single"/>
        </w:rPr>
      </w:pPr>
      <w:r w:rsidRPr="00E95CA9">
        <w:rPr>
          <w:rFonts w:ascii="Bookman Old Style" w:hAnsi="Bookman Old Style" w:cstheme="minorHAnsi"/>
          <w:b/>
          <w:sz w:val="32"/>
          <w:szCs w:val="32"/>
        </w:rPr>
        <w:t>Platform</w:t>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t>:</w:t>
      </w:r>
      <w:r>
        <w:rPr>
          <w:rFonts w:ascii="Bookman Old Style" w:hAnsi="Bookman Old Style" w:cstheme="minorHAnsi"/>
          <w:sz w:val="32"/>
          <w:szCs w:val="32"/>
        </w:rPr>
        <w:t xml:space="preserve">    </w:t>
      </w:r>
      <w:r w:rsidRPr="00E95CA9">
        <w:rPr>
          <w:rFonts w:ascii="Bookman Old Style" w:hAnsi="Bookman Old Style" w:cstheme="minorHAnsi"/>
          <w:sz w:val="32"/>
          <w:szCs w:val="32"/>
        </w:rPr>
        <w:t>IA-32 (Windows package only)</w:t>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Pr>
          <w:rFonts w:ascii="Bookman Old Style" w:hAnsi="Bookman Old Style" w:cstheme="minorHAnsi"/>
          <w:sz w:val="32"/>
          <w:szCs w:val="32"/>
        </w:rPr>
        <w:t xml:space="preserve">    </w:t>
      </w:r>
      <w:r w:rsidRPr="00E95CA9">
        <w:rPr>
          <w:rFonts w:ascii="Bookman Old Style" w:hAnsi="Bookman Old Style" w:cstheme="minorHAnsi"/>
          <w:sz w:val="32"/>
          <w:szCs w:val="32"/>
        </w:rPr>
        <w:t>and x64 (macOS and Linux</w:t>
      </w:r>
      <w:r>
        <w:rPr>
          <w:rFonts w:ascii="Bookman Old Style" w:hAnsi="Bookman Old Style" w:cstheme="minorHAnsi"/>
          <w:sz w:val="32"/>
          <w:szCs w:val="32"/>
        </w:rPr>
        <w:t xml:space="preserve"> </w:t>
      </w:r>
      <w:r w:rsidRPr="00E95CA9">
        <w:rPr>
          <w:rFonts w:ascii="Bookman Old Style" w:hAnsi="Bookman Old Style" w:cstheme="minorHAnsi"/>
          <w:sz w:val="32"/>
          <w:szCs w:val="32"/>
        </w:rPr>
        <w:t>packages only)</w:t>
      </w:r>
    </w:p>
    <w:p w14:paraId="5444D7D9" w14:textId="61C03B5C" w:rsidR="00E95CA9" w:rsidRPr="00E95CA9" w:rsidRDefault="00E95CA9" w:rsidP="00E95CA9">
      <w:pPr>
        <w:spacing w:before="100" w:beforeAutospacing="1" w:after="0" w:line="360" w:lineRule="atLeast"/>
        <w:rPr>
          <w:rFonts w:ascii="Bookman Old Style" w:hAnsi="Bookman Old Style" w:cstheme="minorHAnsi"/>
          <w:sz w:val="32"/>
          <w:szCs w:val="32"/>
        </w:rPr>
      </w:pPr>
      <w:r w:rsidRPr="00E95CA9">
        <w:rPr>
          <w:rFonts w:ascii="Bookman Old Style" w:hAnsi="Bookman Old Style" w:cstheme="minorHAnsi"/>
          <w:b/>
          <w:sz w:val="32"/>
          <w:szCs w:val="32"/>
        </w:rPr>
        <w:t>Size</w:t>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t>:</w:t>
      </w:r>
      <w:r w:rsidRPr="00E95CA9">
        <w:rPr>
          <w:rFonts w:ascii="Bookman Old Style" w:hAnsi="Bookman Old Style" w:cstheme="minorHAnsi"/>
          <w:sz w:val="32"/>
          <w:szCs w:val="32"/>
        </w:rPr>
        <w:tab/>
        <w:t>Windows: 156 MB</w:t>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Pr="00E95CA9">
        <w:rPr>
          <w:rFonts w:ascii="Bookman Old Style" w:hAnsi="Bookman Old Style" w:cstheme="minorHAnsi"/>
          <w:sz w:val="32"/>
          <w:szCs w:val="32"/>
        </w:rPr>
        <w:tab/>
      </w:r>
      <w:r w:rsidR="00A2664F">
        <w:rPr>
          <w:rFonts w:ascii="Bookman Old Style" w:hAnsi="Bookman Old Style" w:cstheme="minorHAnsi"/>
          <w:sz w:val="32"/>
          <w:szCs w:val="32"/>
        </w:rPr>
        <w:t xml:space="preserve">       </w:t>
      </w:r>
      <w:r w:rsidRPr="00E95CA9">
        <w:rPr>
          <w:rFonts w:ascii="Bookman Old Style" w:hAnsi="Bookman Old Style" w:cstheme="minorHAnsi"/>
          <w:sz w:val="32"/>
          <w:szCs w:val="32"/>
        </w:rPr>
        <w:t>Linux: 150 MB</w:t>
      </w:r>
    </w:p>
    <w:p w14:paraId="7019709A" w14:textId="77777777" w:rsidR="00E95CA9" w:rsidRPr="00E95CA9" w:rsidRDefault="00E95CA9" w:rsidP="00E95CA9">
      <w:pPr>
        <w:ind w:left="2880" w:firstLine="720"/>
        <w:rPr>
          <w:rFonts w:ascii="Bookman Old Style" w:hAnsi="Bookman Old Style" w:cstheme="minorHAnsi"/>
          <w:sz w:val="32"/>
          <w:szCs w:val="32"/>
        </w:rPr>
      </w:pPr>
      <w:r w:rsidRPr="00E95CA9">
        <w:rPr>
          <w:rFonts w:ascii="Bookman Old Style" w:hAnsi="Bookman Old Style" w:cstheme="minorHAnsi"/>
          <w:sz w:val="32"/>
          <w:szCs w:val="32"/>
        </w:rPr>
        <w:t>macOS: 161 MB</w:t>
      </w:r>
    </w:p>
    <w:p w14:paraId="1B01BCCF" w14:textId="3B86DA5B" w:rsidR="00E95CA9" w:rsidRPr="00E95CA9" w:rsidRDefault="00E95CA9" w:rsidP="00E95CA9">
      <w:pPr>
        <w:rPr>
          <w:rFonts w:ascii="Bookman Old Style" w:hAnsi="Bookman Old Style" w:cstheme="minorHAnsi"/>
          <w:sz w:val="32"/>
          <w:szCs w:val="32"/>
        </w:rPr>
      </w:pPr>
    </w:p>
    <w:p w14:paraId="5CD5765C" w14:textId="3F739679" w:rsidR="00E95CA9" w:rsidRDefault="00167BAB" w:rsidP="00E95CA9">
      <w:pPr>
        <w:rPr>
          <w:rFonts w:ascii="Bookman Old Style" w:hAnsi="Bookman Old Style" w:cstheme="minorHAnsi"/>
          <w:b/>
          <w:sz w:val="32"/>
          <w:szCs w:val="32"/>
          <w:u w:val="single"/>
        </w:rPr>
      </w:pPr>
      <w:r>
        <w:rPr>
          <w:rFonts w:cstheme="minorHAnsi"/>
          <w:b/>
          <w:noProof/>
          <w:sz w:val="32"/>
          <w:szCs w:val="32"/>
          <w:u w:val="single"/>
        </w:rPr>
        <mc:AlternateContent>
          <mc:Choice Requires="wps">
            <w:drawing>
              <wp:anchor distT="0" distB="0" distL="114300" distR="114300" simplePos="0" relativeHeight="251794432" behindDoc="0" locked="0" layoutInCell="1" allowOverlap="1" wp14:anchorId="5E46768A" wp14:editId="2A89F71F">
                <wp:simplePos x="0" y="0"/>
                <wp:positionH relativeFrom="margin">
                  <wp:posOffset>68580</wp:posOffset>
                </wp:positionH>
                <wp:positionV relativeFrom="paragraph">
                  <wp:posOffset>303530</wp:posOffset>
                </wp:positionV>
                <wp:extent cx="3444240" cy="419100"/>
                <wp:effectExtent l="0" t="0" r="22860" b="19050"/>
                <wp:wrapNone/>
                <wp:docPr id="206" name="Rectangle 206"/>
                <wp:cNvGraphicFramePr/>
                <a:graphic xmlns:a="http://schemas.openxmlformats.org/drawingml/2006/main">
                  <a:graphicData uri="http://schemas.microsoft.com/office/word/2010/wordprocessingShape">
                    <wps:wsp>
                      <wps:cNvSpPr/>
                      <wps:spPr>
                        <a:xfrm>
                          <a:off x="0" y="0"/>
                          <a:ext cx="3444240"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9FAC60" w14:textId="5F0DA8F2" w:rsidR="00167BAB" w:rsidRPr="00167BAB" w:rsidRDefault="00167BAB" w:rsidP="00167BAB">
                            <w:pPr>
                              <w:jc w:val="center"/>
                              <w:rPr>
                                <w:lang w:val="en-GB"/>
                              </w:rPr>
                            </w:pPr>
                            <w:r>
                              <w:rPr>
                                <w:rFonts w:ascii="Bookman Old Style" w:hAnsi="Bookman Old Style" w:cstheme="minorHAnsi"/>
                                <w:b/>
                                <w:sz w:val="32"/>
                                <w:szCs w:val="32"/>
                                <w:lang w:val="en-GB"/>
                              </w:rPr>
                              <w:t>SOFTWARE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6768A" id="Rectangle 206" o:spid="_x0000_s1096" style="position:absolute;margin-left:5.4pt;margin-top:23.9pt;width:271.2pt;height:33pt;z-index:251794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" fillcolor="window" strokecolor="windowText" strokeweight="1pt">
                <v:textbox>
                  <w:txbxContent>
                    <w:p w14:paraId="4C9FAC60" w14:textId="5F0DA8F2" w:rsidR="00167BAB" w:rsidRPr="00167BAB" w:rsidRDefault="00167BAB" w:rsidP="00167BAB">
                      <w:pPr>
                        <w:jc w:val="center"/>
                        <w:rPr>
                          <w:lang w:val="en-GB"/>
                        </w:rPr>
                      </w:pPr>
                      <w:r>
                        <w:rPr>
                          <w:rFonts w:ascii="Bookman Old Style" w:hAnsi="Bookman Old Style" w:cstheme="minorHAnsi"/>
                          <w:b/>
                          <w:sz w:val="32"/>
                          <w:szCs w:val="32"/>
                          <w:lang w:val="en-GB"/>
                        </w:rPr>
                        <w:t>SOFTWARE SPECIFICATION</w:t>
                      </w:r>
                    </w:p>
                  </w:txbxContent>
                </v:textbox>
                <w10:wrap anchorx="margin"/>
              </v:rect>
            </w:pict>
          </mc:Fallback>
        </mc:AlternateContent>
      </w:r>
    </w:p>
    <w:p w14:paraId="57F2ED8C" w14:textId="1D8FFC50" w:rsidR="00167BAB" w:rsidRDefault="00167BAB" w:rsidP="00E95CA9">
      <w:pPr>
        <w:rPr>
          <w:rFonts w:ascii="Bookman Old Style" w:hAnsi="Bookman Old Style" w:cstheme="minorHAnsi"/>
          <w:b/>
          <w:sz w:val="32"/>
          <w:szCs w:val="32"/>
          <w:u w:val="single"/>
        </w:rPr>
      </w:pPr>
    </w:p>
    <w:p w14:paraId="37CF447B" w14:textId="2582FE19" w:rsidR="00167BAB" w:rsidRDefault="00167BAB" w:rsidP="00E95CA9">
      <w:pPr>
        <w:rPr>
          <w:rFonts w:ascii="Bookman Old Style" w:hAnsi="Bookman Old Style" w:cstheme="minorHAnsi"/>
          <w:b/>
          <w:sz w:val="32"/>
          <w:szCs w:val="32"/>
          <w:u w:val="single"/>
        </w:rPr>
      </w:pPr>
    </w:p>
    <w:p w14:paraId="042A99C4" w14:textId="77777777" w:rsidR="00E95CA9" w:rsidRPr="00E95CA9" w:rsidRDefault="00E95CA9" w:rsidP="00E95CA9">
      <w:pPr>
        <w:rPr>
          <w:rFonts w:ascii="Bookman Old Style" w:hAnsi="Bookman Old Style" w:cstheme="minorHAnsi"/>
          <w:b/>
          <w:sz w:val="32"/>
          <w:szCs w:val="32"/>
        </w:rPr>
      </w:pPr>
      <w:r w:rsidRPr="00E95CA9">
        <w:rPr>
          <w:rFonts w:ascii="Bookman Old Style" w:hAnsi="Bookman Old Style" w:cstheme="minorHAnsi"/>
          <w:b/>
          <w:sz w:val="32"/>
          <w:szCs w:val="32"/>
        </w:rPr>
        <w:t>Database</w:t>
      </w:r>
      <w:r w:rsidRPr="00E95CA9">
        <w:rPr>
          <w:rFonts w:ascii="Bookman Old Style" w:hAnsi="Bookman Old Style" w:cstheme="minorHAnsi"/>
          <w:b/>
          <w:sz w:val="32"/>
          <w:szCs w:val="32"/>
        </w:rPr>
        <w:tab/>
      </w:r>
      <w:r w:rsidRPr="00E95CA9">
        <w:rPr>
          <w:rFonts w:ascii="Bookman Old Style" w:hAnsi="Bookman Old Style" w:cstheme="minorHAnsi"/>
          <w:b/>
          <w:sz w:val="32"/>
          <w:szCs w:val="32"/>
        </w:rPr>
        <w:tab/>
      </w:r>
      <w:r w:rsidRPr="00E95CA9">
        <w:rPr>
          <w:rFonts w:ascii="Bookman Old Style" w:hAnsi="Bookman Old Style" w:cstheme="minorHAnsi"/>
          <w:b/>
          <w:sz w:val="32"/>
          <w:szCs w:val="32"/>
        </w:rPr>
        <w:tab/>
        <w:t>:</w:t>
      </w:r>
      <w:r w:rsidRPr="00E95CA9">
        <w:rPr>
          <w:rFonts w:ascii="Bookman Old Style" w:hAnsi="Bookman Old Style" w:cstheme="minorHAnsi"/>
          <w:b/>
          <w:sz w:val="32"/>
          <w:szCs w:val="32"/>
        </w:rPr>
        <w:tab/>
      </w:r>
      <w:r w:rsidRPr="00E95CA9">
        <w:rPr>
          <w:rFonts w:ascii="Bookman Old Style" w:hAnsi="Bookman Old Style" w:cstheme="minorHAnsi"/>
          <w:sz w:val="32"/>
          <w:szCs w:val="32"/>
        </w:rPr>
        <w:t>MySQL</w:t>
      </w:r>
    </w:p>
    <w:p w14:paraId="7159AEB8" w14:textId="77777777" w:rsidR="00E95CA9" w:rsidRPr="00E95CA9" w:rsidRDefault="00E95CA9" w:rsidP="00E95CA9">
      <w:pPr>
        <w:rPr>
          <w:rFonts w:ascii="Bookman Old Style" w:hAnsi="Bookman Old Style" w:cstheme="minorHAnsi"/>
          <w:sz w:val="32"/>
          <w:szCs w:val="32"/>
        </w:rPr>
      </w:pPr>
      <w:r w:rsidRPr="00E95CA9">
        <w:rPr>
          <w:rFonts w:ascii="Bookman Old Style" w:hAnsi="Bookman Old Style" w:cstheme="minorHAnsi"/>
          <w:b/>
          <w:sz w:val="32"/>
          <w:szCs w:val="32"/>
        </w:rPr>
        <w:t>Server</w:t>
      </w:r>
      <w:r w:rsidRPr="00E95CA9">
        <w:rPr>
          <w:rFonts w:ascii="Bookman Old Style" w:hAnsi="Bookman Old Style" w:cstheme="minorHAnsi"/>
          <w:b/>
          <w:sz w:val="32"/>
          <w:szCs w:val="32"/>
        </w:rPr>
        <w:tab/>
      </w:r>
      <w:r w:rsidRPr="00E95CA9">
        <w:rPr>
          <w:rFonts w:ascii="Bookman Old Style" w:hAnsi="Bookman Old Style" w:cstheme="minorHAnsi"/>
          <w:b/>
          <w:sz w:val="32"/>
          <w:szCs w:val="32"/>
        </w:rPr>
        <w:tab/>
      </w:r>
      <w:r w:rsidRPr="00E95CA9">
        <w:rPr>
          <w:rFonts w:ascii="Bookman Old Style" w:hAnsi="Bookman Old Style" w:cstheme="minorHAnsi"/>
          <w:b/>
          <w:sz w:val="32"/>
          <w:szCs w:val="32"/>
        </w:rPr>
        <w:tab/>
        <w:t xml:space="preserve">: </w:t>
      </w:r>
      <w:r w:rsidRPr="00E95CA9">
        <w:rPr>
          <w:rFonts w:ascii="Bookman Old Style" w:hAnsi="Bookman Old Style" w:cstheme="minorHAnsi"/>
          <w:b/>
          <w:sz w:val="32"/>
          <w:szCs w:val="32"/>
        </w:rPr>
        <w:tab/>
      </w:r>
      <w:r w:rsidRPr="00E95CA9">
        <w:rPr>
          <w:rFonts w:ascii="Bookman Old Style" w:hAnsi="Bookman Old Style" w:cstheme="minorHAnsi"/>
          <w:sz w:val="32"/>
          <w:szCs w:val="32"/>
        </w:rPr>
        <w:t>Apache</w:t>
      </w:r>
    </w:p>
    <w:p w14:paraId="704483C5" w14:textId="77777777" w:rsidR="0098162D" w:rsidRDefault="0098162D" w:rsidP="0098162D">
      <w:pPr>
        <w:spacing w:after="200" w:line="360" w:lineRule="auto"/>
        <w:rPr>
          <w:rFonts w:ascii="Bookman Old Style" w:hAnsi="Bookman Old Style" w:cstheme="minorHAnsi"/>
          <w:b/>
          <w:bCs/>
          <w:sz w:val="32"/>
          <w:szCs w:val="32"/>
        </w:rPr>
      </w:pPr>
    </w:p>
    <w:p w14:paraId="46A66BA1" w14:textId="77777777" w:rsidR="0098162D" w:rsidRPr="0098162D" w:rsidRDefault="0098162D" w:rsidP="0098162D">
      <w:pPr>
        <w:spacing w:after="200" w:line="360" w:lineRule="auto"/>
        <w:rPr>
          <w:rFonts w:ascii="Bookman Old Style" w:hAnsi="Bookman Old Style" w:cstheme="minorHAnsi"/>
          <w:b/>
          <w:bCs/>
          <w:sz w:val="32"/>
          <w:szCs w:val="32"/>
        </w:rPr>
      </w:pPr>
    </w:p>
    <w:p w14:paraId="6812602D" w14:textId="77777777" w:rsidR="00167BAB" w:rsidRDefault="00167BAB" w:rsidP="00477B1D">
      <w:pPr>
        <w:spacing w:after="200" w:line="276" w:lineRule="auto"/>
        <w:rPr>
          <w:rFonts w:ascii="Bookman Old Style" w:hAnsi="Bookman Old Style" w:cstheme="minorHAnsi"/>
          <w:b/>
          <w:bCs/>
          <w:sz w:val="44"/>
          <w:szCs w:val="44"/>
          <w:u w:val="single"/>
        </w:rPr>
      </w:pPr>
    </w:p>
    <w:p w14:paraId="21223B54" w14:textId="7B9E6765" w:rsidR="00375CEB" w:rsidRDefault="00A2664F" w:rsidP="00477B1D">
      <w:pPr>
        <w:spacing w:after="200" w:line="276" w:lineRule="auto"/>
        <w:rPr>
          <w:rFonts w:ascii="Bookman Old Style" w:hAnsi="Bookman Old Style" w:cstheme="minorHAnsi"/>
          <w:b/>
          <w:bCs/>
          <w:sz w:val="44"/>
          <w:szCs w:val="44"/>
          <w:u w:val="single"/>
        </w:rPr>
      </w:pPr>
      <w:r w:rsidRPr="00A2664F">
        <w:rPr>
          <w:rFonts w:ascii="Bookman Old Style" w:hAnsi="Bookman Old Style" w:cstheme="minorHAnsi"/>
          <w:b/>
          <w:bCs/>
          <w:sz w:val="44"/>
          <w:szCs w:val="44"/>
          <w:u w:val="single"/>
        </w:rPr>
        <w:lastRenderedPageBreak/>
        <w:t>10.PROJECT SNAPSHOTS</w:t>
      </w:r>
    </w:p>
    <w:p w14:paraId="5EA2AF2F" w14:textId="06F18B93" w:rsidR="00801821" w:rsidRDefault="00801821" w:rsidP="00A2664F">
      <w:pPr>
        <w:spacing w:after="200" w:line="276" w:lineRule="auto"/>
        <w:jc w:val="center"/>
        <w:rPr>
          <w:rFonts w:ascii="Bookman Old Style" w:hAnsi="Bookman Old Style" w:cstheme="minorHAnsi"/>
          <w:b/>
          <w:bCs/>
          <w:sz w:val="36"/>
          <w:szCs w:val="36"/>
        </w:rPr>
      </w:pPr>
      <w:r>
        <w:rPr>
          <w:rFonts w:ascii="Bookman Old Style" w:hAnsi="Bookman Old Style" w:cstheme="minorHAnsi"/>
          <w:b/>
          <w:bCs/>
          <w:noProof/>
          <w:sz w:val="44"/>
          <w:szCs w:val="44"/>
          <w:u w:val="single"/>
        </w:rPr>
        <mc:AlternateContent>
          <mc:Choice Requires="wps">
            <w:drawing>
              <wp:anchor distT="0" distB="0" distL="114300" distR="114300" simplePos="0" relativeHeight="251795456" behindDoc="0" locked="0" layoutInCell="1" allowOverlap="1" wp14:anchorId="266DDB37" wp14:editId="4ABCD9AB">
                <wp:simplePos x="0" y="0"/>
                <wp:positionH relativeFrom="margin">
                  <wp:posOffset>24765</wp:posOffset>
                </wp:positionH>
                <wp:positionV relativeFrom="paragraph">
                  <wp:posOffset>6350</wp:posOffset>
                </wp:positionV>
                <wp:extent cx="3009900" cy="38100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3009900"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80AEF" w14:textId="77777777" w:rsidR="00ED1E16" w:rsidRPr="00801821" w:rsidRDefault="00ED1E16" w:rsidP="00ED1E16">
                            <w:pPr>
                              <w:spacing w:after="200" w:line="276" w:lineRule="auto"/>
                              <w:rPr>
                                <w:rFonts w:ascii="Bookman Old Style" w:hAnsi="Bookman Old Style" w:cstheme="minorHAnsi"/>
                                <w:b/>
                                <w:bCs/>
                                <w:color w:val="000000" w:themeColor="text1"/>
                                <w:sz w:val="36"/>
                                <w:szCs w:val="36"/>
                              </w:rPr>
                            </w:pPr>
                            <w:r w:rsidRPr="00801821">
                              <w:rPr>
                                <w:rFonts w:ascii="Bookman Old Style" w:hAnsi="Bookman Old Style" w:cstheme="minorHAnsi"/>
                                <w:b/>
                                <w:bCs/>
                                <w:color w:val="000000" w:themeColor="text1"/>
                                <w:sz w:val="36"/>
                                <w:szCs w:val="36"/>
                              </w:rPr>
                              <w:t>PROJECT SNAPSHOTS</w:t>
                            </w:r>
                          </w:p>
                          <w:p w14:paraId="54A6B09F" w14:textId="77777777" w:rsidR="00ED1E16" w:rsidRDefault="00ED1E16" w:rsidP="00ED1E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DDB37" id="Rectangle 92" o:spid="_x0000_s1097" style="position:absolute;left:0;text-align:left;margin-left:1.95pt;margin-top:.5pt;width:237pt;height:30pt;z-index:251795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" fillcolor="white [3212]" strokecolor="black [3213]" strokeweight="1pt">
                <v:textbox>
                  <w:txbxContent>
                    <w:p w14:paraId="24980AEF" w14:textId="77777777" w:rsidR="00ED1E16" w:rsidRPr="00801821" w:rsidRDefault="00ED1E16" w:rsidP="00ED1E16">
                      <w:pPr>
                        <w:spacing w:after="200" w:line="276" w:lineRule="auto"/>
                        <w:rPr>
                          <w:rFonts w:ascii="Bookman Old Style" w:hAnsi="Bookman Old Style" w:cstheme="minorHAnsi"/>
                          <w:b/>
                          <w:bCs/>
                          <w:color w:val="000000" w:themeColor="text1"/>
                          <w:sz w:val="36"/>
                          <w:szCs w:val="36"/>
                        </w:rPr>
                      </w:pPr>
                      <w:r w:rsidRPr="00801821">
                        <w:rPr>
                          <w:rFonts w:ascii="Bookman Old Style" w:hAnsi="Bookman Old Style" w:cstheme="minorHAnsi"/>
                          <w:b/>
                          <w:bCs/>
                          <w:color w:val="000000" w:themeColor="text1"/>
                          <w:sz w:val="36"/>
                          <w:szCs w:val="36"/>
                        </w:rPr>
                        <w:t>PROJECT SNAPSHOTS</w:t>
                      </w:r>
                    </w:p>
                    <w:p w14:paraId="54A6B09F" w14:textId="77777777" w:rsidR="00ED1E16" w:rsidRDefault="00ED1E16" w:rsidP="00ED1E16">
                      <w:pPr>
                        <w:jc w:val="center"/>
                      </w:pPr>
                    </w:p>
                  </w:txbxContent>
                </v:textbox>
                <w10:wrap anchorx="margin"/>
              </v:rect>
            </w:pict>
          </mc:Fallback>
        </mc:AlternateContent>
      </w:r>
    </w:p>
    <w:p w14:paraId="33D44765" w14:textId="77777777" w:rsidR="00801821" w:rsidRDefault="00801821" w:rsidP="00801821">
      <w:pPr>
        <w:spacing w:after="200" w:line="276" w:lineRule="auto"/>
        <w:jc w:val="center"/>
        <w:rPr>
          <w:rFonts w:ascii="Bookman Old Style" w:hAnsi="Bookman Old Style" w:cstheme="minorHAnsi"/>
          <w:b/>
          <w:bCs/>
          <w:sz w:val="36"/>
          <w:szCs w:val="36"/>
        </w:rPr>
      </w:pPr>
      <w:r w:rsidRPr="00A2664F">
        <w:rPr>
          <w:rFonts w:ascii="Bookman Old Style" w:hAnsi="Bookman Old Style" w:cstheme="minorHAnsi"/>
          <w:b/>
          <w:bCs/>
          <w:sz w:val="36"/>
          <w:szCs w:val="36"/>
        </w:rPr>
        <w:t>LOGIN PAGE</w:t>
      </w:r>
    </w:p>
    <w:p w14:paraId="5712559D" w14:textId="20B0E176" w:rsidR="00A2664F" w:rsidRDefault="00957AB6" w:rsidP="00477B1D">
      <w:pPr>
        <w:spacing w:after="200" w:line="276" w:lineRule="auto"/>
        <w:rPr>
          <w:rFonts w:ascii="Bookman Old Style" w:hAnsi="Bookman Old Style" w:cstheme="minorHAnsi"/>
          <w:b/>
          <w:bCs/>
          <w:sz w:val="36"/>
          <w:szCs w:val="36"/>
        </w:rPr>
      </w:pPr>
      <w:r w:rsidRPr="00957AB6">
        <w:rPr>
          <w:rFonts w:ascii="Bookman Old Style" w:hAnsi="Bookman Old Style" w:cstheme="minorHAnsi"/>
          <w:b/>
          <w:bCs/>
          <w:noProof/>
          <w:sz w:val="36"/>
          <w:szCs w:val="36"/>
        </w:rPr>
        <w:drawing>
          <wp:inline distT="0" distB="0" distL="0" distR="0" wp14:anchorId="263D9989" wp14:editId="2D0E827E">
            <wp:extent cx="5943600" cy="2922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22905"/>
                    </a:xfrm>
                    <a:prstGeom prst="rect">
                      <a:avLst/>
                    </a:prstGeom>
                  </pic:spPr>
                </pic:pic>
              </a:graphicData>
            </a:graphic>
          </wp:inline>
        </w:drawing>
      </w:r>
    </w:p>
    <w:p w14:paraId="43FD14AA" w14:textId="5F0E8EE7" w:rsidR="00541F13" w:rsidRPr="00541F13" w:rsidRDefault="00541F13" w:rsidP="00541F13">
      <w:pPr>
        <w:rPr>
          <w:rFonts w:ascii="Bookman Old Style" w:hAnsi="Bookman Old Style" w:cstheme="minorHAnsi"/>
          <w:sz w:val="36"/>
          <w:szCs w:val="36"/>
        </w:rPr>
      </w:pPr>
    </w:p>
    <w:p w14:paraId="57405DC5" w14:textId="4BBB8739" w:rsidR="00541F13" w:rsidRDefault="00801821" w:rsidP="00957AB6">
      <w:pPr>
        <w:ind w:left="2880" w:firstLine="720"/>
        <w:rPr>
          <w:rFonts w:ascii="Bookman Old Style" w:hAnsi="Bookman Old Style" w:cstheme="minorHAnsi"/>
          <w:b/>
          <w:bCs/>
          <w:sz w:val="36"/>
          <w:szCs w:val="36"/>
        </w:rPr>
      </w:pPr>
      <w:r w:rsidRPr="00541F13">
        <w:rPr>
          <w:rFonts w:ascii="Bookman Old Style" w:hAnsi="Bookman Old Style" w:cstheme="minorHAnsi"/>
          <w:noProof/>
          <w:sz w:val="36"/>
          <w:szCs w:val="36"/>
        </w:rPr>
        <w:drawing>
          <wp:anchor distT="0" distB="0" distL="114300" distR="114300" simplePos="0" relativeHeight="251771904" behindDoc="0" locked="0" layoutInCell="1" allowOverlap="1" wp14:anchorId="003B8CF0" wp14:editId="76502ED3">
            <wp:simplePos x="0" y="0"/>
            <wp:positionH relativeFrom="margin">
              <wp:posOffset>-190500</wp:posOffset>
            </wp:positionH>
            <wp:positionV relativeFrom="paragraph">
              <wp:posOffset>410210</wp:posOffset>
            </wp:positionV>
            <wp:extent cx="6394622" cy="262890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394622" cy="2628900"/>
                    </a:xfrm>
                    <a:prstGeom prst="rect">
                      <a:avLst/>
                    </a:prstGeom>
                  </pic:spPr>
                </pic:pic>
              </a:graphicData>
            </a:graphic>
            <wp14:sizeRelH relativeFrom="margin">
              <wp14:pctWidth>0</wp14:pctWidth>
            </wp14:sizeRelH>
            <wp14:sizeRelV relativeFrom="margin">
              <wp14:pctHeight>0</wp14:pctHeight>
            </wp14:sizeRelV>
          </wp:anchor>
        </w:drawing>
      </w:r>
      <w:r w:rsidR="00541F13">
        <w:rPr>
          <w:rFonts w:ascii="Bookman Old Style" w:hAnsi="Bookman Old Style" w:cstheme="minorHAnsi"/>
          <w:b/>
          <w:bCs/>
          <w:sz w:val="36"/>
          <w:szCs w:val="36"/>
        </w:rPr>
        <w:t>CHOOSE ROLE</w:t>
      </w:r>
    </w:p>
    <w:p w14:paraId="2D59C91E" w14:textId="28010F7A" w:rsidR="00541F13" w:rsidRDefault="00541F13" w:rsidP="00541F13">
      <w:pPr>
        <w:rPr>
          <w:rFonts w:ascii="Bookman Old Style" w:hAnsi="Bookman Old Style" w:cstheme="minorHAnsi"/>
          <w:b/>
          <w:bCs/>
          <w:sz w:val="36"/>
          <w:szCs w:val="36"/>
        </w:rPr>
      </w:pPr>
    </w:p>
    <w:p w14:paraId="5DD49F91" w14:textId="587A6C77" w:rsidR="00541F13" w:rsidRDefault="00541F13" w:rsidP="00541F13">
      <w:pPr>
        <w:tabs>
          <w:tab w:val="left" w:pos="1140"/>
        </w:tabs>
        <w:rPr>
          <w:rFonts w:ascii="Bookman Old Style" w:hAnsi="Bookman Old Style" w:cstheme="minorHAnsi"/>
          <w:sz w:val="36"/>
          <w:szCs w:val="36"/>
        </w:rPr>
      </w:pPr>
      <w:r>
        <w:rPr>
          <w:rFonts w:ascii="Bookman Old Style" w:hAnsi="Bookman Old Style" w:cstheme="minorHAnsi"/>
          <w:sz w:val="36"/>
          <w:szCs w:val="36"/>
        </w:rPr>
        <w:tab/>
      </w:r>
    </w:p>
    <w:p w14:paraId="6BA007B1" w14:textId="63A8907B" w:rsidR="00541F13" w:rsidRDefault="00541F13" w:rsidP="00541F13">
      <w:pPr>
        <w:tabs>
          <w:tab w:val="left" w:pos="1140"/>
        </w:tabs>
        <w:rPr>
          <w:rFonts w:ascii="Bookman Old Style" w:hAnsi="Bookman Old Style" w:cstheme="minorHAnsi"/>
          <w:sz w:val="36"/>
          <w:szCs w:val="36"/>
        </w:rPr>
      </w:pPr>
    </w:p>
    <w:p w14:paraId="54BBB538" w14:textId="40240CD2" w:rsidR="00541F13" w:rsidRDefault="00541F13" w:rsidP="00541F13">
      <w:pPr>
        <w:tabs>
          <w:tab w:val="left" w:pos="1140"/>
        </w:tabs>
        <w:rPr>
          <w:rFonts w:ascii="Bookman Old Style" w:hAnsi="Bookman Old Style" w:cstheme="minorHAnsi"/>
          <w:sz w:val="36"/>
          <w:szCs w:val="36"/>
        </w:rPr>
      </w:pPr>
    </w:p>
    <w:p w14:paraId="420CA835" w14:textId="7A9DE3E0" w:rsidR="00541F13" w:rsidRDefault="00541F13" w:rsidP="00541F13">
      <w:pPr>
        <w:tabs>
          <w:tab w:val="left" w:pos="1140"/>
        </w:tabs>
        <w:rPr>
          <w:rFonts w:ascii="Bookman Old Style" w:hAnsi="Bookman Old Style" w:cstheme="minorHAnsi"/>
          <w:sz w:val="36"/>
          <w:szCs w:val="36"/>
        </w:rPr>
      </w:pPr>
    </w:p>
    <w:p w14:paraId="163BF46D" w14:textId="151CAA61" w:rsidR="00541F13" w:rsidRDefault="00541F13" w:rsidP="00541F13">
      <w:pPr>
        <w:tabs>
          <w:tab w:val="left" w:pos="1140"/>
        </w:tabs>
        <w:rPr>
          <w:rFonts w:ascii="Bookman Old Style" w:hAnsi="Bookman Old Style" w:cstheme="minorHAnsi"/>
          <w:sz w:val="36"/>
          <w:szCs w:val="36"/>
        </w:rPr>
      </w:pPr>
    </w:p>
    <w:p w14:paraId="07C1083C" w14:textId="136593BB" w:rsidR="00541F13" w:rsidRDefault="00541F13" w:rsidP="00541F13">
      <w:pPr>
        <w:tabs>
          <w:tab w:val="left" w:pos="1140"/>
        </w:tabs>
        <w:rPr>
          <w:rFonts w:ascii="Bookman Old Style" w:hAnsi="Bookman Old Style" w:cstheme="minorHAnsi"/>
          <w:sz w:val="36"/>
          <w:szCs w:val="36"/>
        </w:rPr>
      </w:pPr>
    </w:p>
    <w:p w14:paraId="59308B7C" w14:textId="4826BD84" w:rsidR="00541F13" w:rsidRDefault="00541F13" w:rsidP="00541F13">
      <w:pPr>
        <w:tabs>
          <w:tab w:val="left" w:pos="1140"/>
        </w:tabs>
        <w:rPr>
          <w:rFonts w:ascii="Bookman Old Style" w:hAnsi="Bookman Old Style" w:cstheme="minorHAnsi"/>
          <w:sz w:val="36"/>
          <w:szCs w:val="36"/>
        </w:rPr>
      </w:pPr>
    </w:p>
    <w:p w14:paraId="114143E7" w14:textId="36A7E30B" w:rsidR="00541F13" w:rsidRDefault="00541F13" w:rsidP="00541F13">
      <w:pPr>
        <w:tabs>
          <w:tab w:val="left" w:pos="1140"/>
        </w:tabs>
        <w:jc w:val="center"/>
        <w:rPr>
          <w:rFonts w:ascii="Bookman Old Style" w:hAnsi="Bookman Old Style" w:cstheme="minorHAnsi"/>
          <w:b/>
          <w:bCs/>
          <w:sz w:val="36"/>
          <w:szCs w:val="36"/>
        </w:rPr>
      </w:pPr>
      <w:r w:rsidRPr="00541F13">
        <w:rPr>
          <w:rFonts w:ascii="Bookman Old Style" w:hAnsi="Bookman Old Style" w:cstheme="minorHAnsi"/>
          <w:b/>
          <w:bCs/>
          <w:sz w:val="36"/>
          <w:szCs w:val="36"/>
        </w:rPr>
        <w:t>VOTER REGISTRATION</w:t>
      </w:r>
    </w:p>
    <w:p w14:paraId="7D9ACEE7" w14:textId="2D81982A" w:rsidR="00541F13" w:rsidRDefault="00541F13" w:rsidP="00541F13">
      <w:pPr>
        <w:tabs>
          <w:tab w:val="left" w:pos="1140"/>
        </w:tabs>
        <w:jc w:val="center"/>
        <w:rPr>
          <w:rFonts w:ascii="Bookman Old Style" w:hAnsi="Bookman Old Style" w:cstheme="minorHAnsi"/>
          <w:b/>
          <w:bCs/>
          <w:sz w:val="36"/>
          <w:szCs w:val="36"/>
        </w:rPr>
      </w:pPr>
      <w:r w:rsidRPr="00541F13">
        <w:rPr>
          <w:rFonts w:ascii="Bookman Old Style" w:hAnsi="Bookman Old Style" w:cstheme="minorHAnsi"/>
          <w:b/>
          <w:bCs/>
          <w:noProof/>
          <w:sz w:val="36"/>
          <w:szCs w:val="36"/>
        </w:rPr>
        <w:drawing>
          <wp:inline distT="0" distB="0" distL="0" distR="0" wp14:anchorId="46A3CF33" wp14:editId="138D7288">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343275"/>
                    </a:xfrm>
                    <a:prstGeom prst="rect">
                      <a:avLst/>
                    </a:prstGeom>
                  </pic:spPr>
                </pic:pic>
              </a:graphicData>
            </a:graphic>
          </wp:inline>
        </w:drawing>
      </w:r>
    </w:p>
    <w:p w14:paraId="3A073C1F" w14:textId="289031DF" w:rsidR="00541F13" w:rsidRDefault="00541F13" w:rsidP="00541F13">
      <w:pPr>
        <w:tabs>
          <w:tab w:val="left" w:pos="1140"/>
        </w:tabs>
        <w:jc w:val="center"/>
        <w:rPr>
          <w:rFonts w:ascii="Bookman Old Style" w:hAnsi="Bookman Old Style" w:cstheme="minorHAnsi"/>
          <w:b/>
          <w:bCs/>
          <w:sz w:val="36"/>
          <w:szCs w:val="36"/>
        </w:rPr>
      </w:pPr>
      <w:r>
        <w:rPr>
          <w:rFonts w:ascii="Bookman Old Style" w:hAnsi="Bookman Old Style" w:cstheme="minorHAnsi"/>
          <w:b/>
          <w:bCs/>
          <w:sz w:val="36"/>
          <w:szCs w:val="36"/>
        </w:rPr>
        <w:t>PARTY REGISTRATION</w:t>
      </w:r>
    </w:p>
    <w:p w14:paraId="109F6F29" w14:textId="6434FCB2" w:rsidR="00541F13" w:rsidRDefault="00541F13" w:rsidP="00541F13">
      <w:pPr>
        <w:tabs>
          <w:tab w:val="left" w:pos="1140"/>
        </w:tabs>
        <w:jc w:val="center"/>
        <w:rPr>
          <w:rFonts w:ascii="Bookman Old Style" w:hAnsi="Bookman Old Style" w:cstheme="minorHAnsi"/>
          <w:b/>
          <w:bCs/>
          <w:sz w:val="36"/>
          <w:szCs w:val="36"/>
        </w:rPr>
      </w:pPr>
      <w:r w:rsidRPr="00541F13">
        <w:rPr>
          <w:rFonts w:ascii="Bookman Old Style" w:hAnsi="Bookman Old Style" w:cstheme="minorHAnsi"/>
          <w:b/>
          <w:bCs/>
          <w:noProof/>
          <w:sz w:val="36"/>
          <w:szCs w:val="36"/>
        </w:rPr>
        <w:drawing>
          <wp:anchor distT="0" distB="0" distL="114300" distR="114300" simplePos="0" relativeHeight="251772928" behindDoc="0" locked="0" layoutInCell="1" allowOverlap="1" wp14:anchorId="55841102" wp14:editId="5CB51BD3">
            <wp:simplePos x="0" y="0"/>
            <wp:positionH relativeFrom="column">
              <wp:posOffset>304800</wp:posOffset>
            </wp:positionH>
            <wp:positionV relativeFrom="paragraph">
              <wp:posOffset>105410</wp:posOffset>
            </wp:positionV>
            <wp:extent cx="5509260" cy="3630461"/>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9260" cy="3630461"/>
                    </a:xfrm>
                    <a:prstGeom prst="rect">
                      <a:avLst/>
                    </a:prstGeom>
                  </pic:spPr>
                </pic:pic>
              </a:graphicData>
            </a:graphic>
          </wp:anchor>
        </w:drawing>
      </w:r>
    </w:p>
    <w:p w14:paraId="5FCF34E5" w14:textId="2B2D152D" w:rsidR="00541F13" w:rsidRPr="00541F13" w:rsidRDefault="00541F13" w:rsidP="00541F13">
      <w:pPr>
        <w:rPr>
          <w:rFonts w:ascii="Bookman Old Style" w:hAnsi="Bookman Old Style" w:cstheme="minorHAnsi"/>
          <w:sz w:val="36"/>
          <w:szCs w:val="36"/>
        </w:rPr>
      </w:pPr>
    </w:p>
    <w:p w14:paraId="7B922CF8" w14:textId="31D42D31" w:rsidR="00541F13" w:rsidRPr="00541F13" w:rsidRDefault="00541F13" w:rsidP="00541F13">
      <w:pPr>
        <w:rPr>
          <w:rFonts w:ascii="Bookman Old Style" w:hAnsi="Bookman Old Style" w:cstheme="minorHAnsi"/>
          <w:sz w:val="36"/>
          <w:szCs w:val="36"/>
        </w:rPr>
      </w:pPr>
    </w:p>
    <w:p w14:paraId="33D67776" w14:textId="45B1A85B" w:rsidR="00541F13" w:rsidRPr="00541F13" w:rsidRDefault="00541F13" w:rsidP="00541F13">
      <w:pPr>
        <w:rPr>
          <w:rFonts w:ascii="Bookman Old Style" w:hAnsi="Bookman Old Style" w:cstheme="minorHAnsi"/>
          <w:sz w:val="36"/>
          <w:szCs w:val="36"/>
        </w:rPr>
      </w:pPr>
    </w:p>
    <w:p w14:paraId="4B9497A1" w14:textId="1E89DCE6" w:rsidR="00541F13" w:rsidRPr="00541F13" w:rsidRDefault="00541F13" w:rsidP="00541F13">
      <w:pPr>
        <w:rPr>
          <w:rFonts w:ascii="Bookman Old Style" w:hAnsi="Bookman Old Style" w:cstheme="minorHAnsi"/>
          <w:sz w:val="36"/>
          <w:szCs w:val="36"/>
        </w:rPr>
      </w:pPr>
    </w:p>
    <w:p w14:paraId="29EC1C21" w14:textId="61FFD6C8" w:rsidR="00541F13" w:rsidRPr="00541F13" w:rsidRDefault="00541F13" w:rsidP="00541F13">
      <w:pPr>
        <w:rPr>
          <w:rFonts w:ascii="Bookman Old Style" w:hAnsi="Bookman Old Style" w:cstheme="minorHAnsi"/>
          <w:sz w:val="36"/>
          <w:szCs w:val="36"/>
        </w:rPr>
      </w:pPr>
    </w:p>
    <w:p w14:paraId="2EDFAAB9" w14:textId="55A53C8B" w:rsidR="00541F13" w:rsidRPr="00541F13" w:rsidRDefault="00541F13" w:rsidP="00541F13">
      <w:pPr>
        <w:rPr>
          <w:rFonts w:ascii="Bookman Old Style" w:hAnsi="Bookman Old Style" w:cstheme="minorHAnsi"/>
          <w:sz w:val="36"/>
          <w:szCs w:val="36"/>
        </w:rPr>
      </w:pPr>
    </w:p>
    <w:p w14:paraId="3F108952" w14:textId="7870ED0C" w:rsidR="00541F13" w:rsidRDefault="00541F13" w:rsidP="00541F13">
      <w:pPr>
        <w:rPr>
          <w:rFonts w:ascii="Bookman Old Style" w:hAnsi="Bookman Old Style" w:cstheme="minorHAnsi"/>
          <w:b/>
          <w:bCs/>
          <w:sz w:val="36"/>
          <w:szCs w:val="36"/>
        </w:rPr>
      </w:pPr>
    </w:p>
    <w:p w14:paraId="1F42D288" w14:textId="619377E8" w:rsidR="00541F13" w:rsidRDefault="00541F13" w:rsidP="00541F13">
      <w:pPr>
        <w:jc w:val="right"/>
        <w:rPr>
          <w:rFonts w:ascii="Bookman Old Style" w:hAnsi="Bookman Old Style" w:cstheme="minorHAnsi"/>
          <w:sz w:val="36"/>
          <w:szCs w:val="36"/>
        </w:rPr>
      </w:pPr>
    </w:p>
    <w:p w14:paraId="716BEA93" w14:textId="54130DCD" w:rsidR="00541F13" w:rsidRDefault="00541F13" w:rsidP="00541F13">
      <w:pPr>
        <w:jc w:val="right"/>
        <w:rPr>
          <w:rFonts w:ascii="Bookman Old Style" w:hAnsi="Bookman Old Style" w:cstheme="minorHAnsi"/>
          <w:sz w:val="36"/>
          <w:szCs w:val="36"/>
        </w:rPr>
      </w:pPr>
    </w:p>
    <w:p w14:paraId="6261B668" w14:textId="60A36DB2" w:rsidR="00C402D1" w:rsidRDefault="00C402D1" w:rsidP="008239D7">
      <w:pPr>
        <w:jc w:val="center"/>
        <w:rPr>
          <w:rFonts w:ascii="Bookman Old Style" w:hAnsi="Bookman Old Style" w:cstheme="minorHAnsi"/>
          <w:b/>
          <w:bCs/>
          <w:sz w:val="36"/>
          <w:szCs w:val="36"/>
        </w:rPr>
      </w:pPr>
      <w:r>
        <w:rPr>
          <w:rFonts w:ascii="Bookman Old Style" w:hAnsi="Bookman Old Style" w:cstheme="minorHAnsi"/>
          <w:b/>
          <w:bCs/>
          <w:sz w:val="36"/>
          <w:szCs w:val="36"/>
        </w:rPr>
        <w:t>DASHBOARD</w:t>
      </w:r>
      <w:r w:rsidR="00F65528">
        <w:rPr>
          <w:rFonts w:ascii="Bookman Old Style" w:hAnsi="Bookman Old Style" w:cstheme="minorHAnsi"/>
          <w:b/>
          <w:bCs/>
          <w:sz w:val="36"/>
          <w:szCs w:val="36"/>
        </w:rPr>
        <w:t xml:space="preserve"> BEFORE VOTING</w:t>
      </w:r>
    </w:p>
    <w:p w14:paraId="4335354D" w14:textId="78B41E4D" w:rsidR="00C402D1" w:rsidRDefault="00F65528" w:rsidP="008239D7">
      <w:pPr>
        <w:jc w:val="center"/>
        <w:rPr>
          <w:rFonts w:ascii="Bookman Old Style" w:hAnsi="Bookman Old Style" w:cstheme="minorHAnsi"/>
          <w:b/>
          <w:bCs/>
          <w:sz w:val="36"/>
          <w:szCs w:val="36"/>
        </w:rPr>
      </w:pPr>
      <w:r w:rsidRPr="00F65528">
        <w:rPr>
          <w:rFonts w:ascii="Bookman Old Style" w:hAnsi="Bookman Old Style" w:cstheme="minorHAnsi"/>
          <w:b/>
          <w:bCs/>
          <w:noProof/>
          <w:sz w:val="36"/>
          <w:szCs w:val="36"/>
        </w:rPr>
        <w:drawing>
          <wp:anchor distT="0" distB="0" distL="114300" distR="114300" simplePos="0" relativeHeight="251779072" behindDoc="1" locked="0" layoutInCell="1" allowOverlap="1" wp14:anchorId="249ED86D" wp14:editId="7BD7CC90">
            <wp:simplePos x="0" y="0"/>
            <wp:positionH relativeFrom="margin">
              <wp:align>center</wp:align>
            </wp:positionH>
            <wp:positionV relativeFrom="paragraph">
              <wp:posOffset>203200</wp:posOffset>
            </wp:positionV>
            <wp:extent cx="6821805" cy="2910928"/>
            <wp:effectExtent l="0" t="0" r="0" b="381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821805" cy="2910928"/>
                    </a:xfrm>
                    <a:prstGeom prst="rect">
                      <a:avLst/>
                    </a:prstGeom>
                  </pic:spPr>
                </pic:pic>
              </a:graphicData>
            </a:graphic>
          </wp:anchor>
        </w:drawing>
      </w:r>
    </w:p>
    <w:p w14:paraId="58E65FFC" w14:textId="663AD1A4" w:rsidR="00C402D1" w:rsidRDefault="00C402D1" w:rsidP="008239D7">
      <w:pPr>
        <w:jc w:val="center"/>
        <w:rPr>
          <w:rFonts w:ascii="Bookman Old Style" w:hAnsi="Bookman Old Style" w:cstheme="minorHAnsi"/>
          <w:b/>
          <w:bCs/>
          <w:sz w:val="36"/>
          <w:szCs w:val="36"/>
        </w:rPr>
      </w:pPr>
    </w:p>
    <w:p w14:paraId="09888FE9" w14:textId="77777777" w:rsidR="00F65528" w:rsidRDefault="00F65528" w:rsidP="00F65528">
      <w:pPr>
        <w:jc w:val="center"/>
        <w:rPr>
          <w:rFonts w:ascii="Bookman Old Style" w:hAnsi="Bookman Old Style" w:cstheme="minorHAnsi"/>
          <w:b/>
          <w:bCs/>
          <w:sz w:val="36"/>
          <w:szCs w:val="36"/>
        </w:rPr>
      </w:pPr>
    </w:p>
    <w:p w14:paraId="1332C8AC" w14:textId="77777777" w:rsidR="00F65528" w:rsidRDefault="00F65528" w:rsidP="00F65528">
      <w:pPr>
        <w:jc w:val="center"/>
        <w:rPr>
          <w:rFonts w:ascii="Bookman Old Style" w:hAnsi="Bookman Old Style" w:cstheme="minorHAnsi"/>
          <w:b/>
          <w:bCs/>
          <w:sz w:val="36"/>
          <w:szCs w:val="36"/>
        </w:rPr>
      </w:pPr>
    </w:p>
    <w:p w14:paraId="75C87620" w14:textId="77777777" w:rsidR="00F65528" w:rsidRDefault="00F65528" w:rsidP="00F65528">
      <w:pPr>
        <w:jc w:val="center"/>
        <w:rPr>
          <w:rFonts w:ascii="Bookman Old Style" w:hAnsi="Bookman Old Style" w:cstheme="minorHAnsi"/>
          <w:b/>
          <w:bCs/>
          <w:sz w:val="36"/>
          <w:szCs w:val="36"/>
        </w:rPr>
      </w:pPr>
    </w:p>
    <w:p w14:paraId="14A4A5AB" w14:textId="77777777" w:rsidR="00F65528" w:rsidRDefault="00F65528" w:rsidP="00F65528">
      <w:pPr>
        <w:jc w:val="center"/>
        <w:rPr>
          <w:rFonts w:ascii="Bookman Old Style" w:hAnsi="Bookman Old Style" w:cstheme="minorHAnsi"/>
          <w:b/>
          <w:bCs/>
          <w:sz w:val="36"/>
          <w:szCs w:val="36"/>
        </w:rPr>
      </w:pPr>
    </w:p>
    <w:p w14:paraId="065314F0" w14:textId="77777777" w:rsidR="00F65528" w:rsidRDefault="00F65528" w:rsidP="00F65528">
      <w:pPr>
        <w:jc w:val="center"/>
        <w:rPr>
          <w:rFonts w:ascii="Bookman Old Style" w:hAnsi="Bookman Old Style" w:cstheme="minorHAnsi"/>
          <w:b/>
          <w:bCs/>
          <w:sz w:val="36"/>
          <w:szCs w:val="36"/>
        </w:rPr>
      </w:pPr>
    </w:p>
    <w:p w14:paraId="0009F7F2" w14:textId="77777777" w:rsidR="00F65528" w:rsidRDefault="00F65528" w:rsidP="00F65528">
      <w:pPr>
        <w:jc w:val="center"/>
        <w:rPr>
          <w:rFonts w:ascii="Bookman Old Style" w:hAnsi="Bookman Old Style" w:cstheme="minorHAnsi"/>
          <w:b/>
          <w:bCs/>
          <w:sz w:val="36"/>
          <w:szCs w:val="36"/>
        </w:rPr>
      </w:pPr>
    </w:p>
    <w:p w14:paraId="6B61A7A6" w14:textId="77777777" w:rsidR="00F65528" w:rsidRDefault="00F65528" w:rsidP="00F65528">
      <w:pPr>
        <w:jc w:val="center"/>
        <w:rPr>
          <w:rFonts w:ascii="Bookman Old Style" w:hAnsi="Bookman Old Style" w:cstheme="minorHAnsi"/>
          <w:b/>
          <w:bCs/>
          <w:sz w:val="36"/>
          <w:szCs w:val="36"/>
        </w:rPr>
      </w:pPr>
    </w:p>
    <w:p w14:paraId="7377FB21" w14:textId="1979A953" w:rsidR="00F65528" w:rsidRDefault="00F65528" w:rsidP="00F65528">
      <w:pPr>
        <w:jc w:val="center"/>
        <w:rPr>
          <w:rFonts w:ascii="Bookman Old Style" w:hAnsi="Bookman Old Style" w:cstheme="minorHAnsi"/>
          <w:b/>
          <w:bCs/>
          <w:sz w:val="36"/>
          <w:szCs w:val="36"/>
        </w:rPr>
      </w:pPr>
      <w:r>
        <w:rPr>
          <w:rFonts w:ascii="Bookman Old Style" w:hAnsi="Bookman Old Style" w:cstheme="minorHAnsi"/>
          <w:b/>
          <w:bCs/>
          <w:sz w:val="36"/>
          <w:szCs w:val="36"/>
        </w:rPr>
        <w:t>DASHBOARD AFTER VOTING</w:t>
      </w:r>
    </w:p>
    <w:p w14:paraId="467BEA5C" w14:textId="5DE8731A" w:rsidR="00F65528" w:rsidRDefault="00F65528" w:rsidP="00F65528">
      <w:pPr>
        <w:jc w:val="center"/>
        <w:rPr>
          <w:rFonts w:ascii="Bookman Old Style" w:hAnsi="Bookman Old Style" w:cstheme="minorHAnsi"/>
          <w:b/>
          <w:bCs/>
          <w:sz w:val="36"/>
          <w:szCs w:val="36"/>
        </w:rPr>
      </w:pPr>
      <w:r w:rsidRPr="00F65528">
        <w:rPr>
          <w:rFonts w:ascii="Bookman Old Style" w:hAnsi="Bookman Old Style" w:cstheme="minorHAnsi"/>
          <w:b/>
          <w:bCs/>
          <w:noProof/>
          <w:sz w:val="36"/>
          <w:szCs w:val="36"/>
        </w:rPr>
        <w:drawing>
          <wp:anchor distT="0" distB="0" distL="114300" distR="114300" simplePos="0" relativeHeight="251776000" behindDoc="0" locked="0" layoutInCell="1" allowOverlap="1" wp14:anchorId="068B9EAD" wp14:editId="130E738A">
            <wp:simplePos x="0" y="0"/>
            <wp:positionH relativeFrom="margin">
              <wp:posOffset>-314325</wp:posOffset>
            </wp:positionH>
            <wp:positionV relativeFrom="paragraph">
              <wp:posOffset>165100</wp:posOffset>
            </wp:positionV>
            <wp:extent cx="6618360" cy="2796540"/>
            <wp:effectExtent l="0" t="0" r="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618360" cy="2796540"/>
                    </a:xfrm>
                    <a:prstGeom prst="rect">
                      <a:avLst/>
                    </a:prstGeom>
                  </pic:spPr>
                </pic:pic>
              </a:graphicData>
            </a:graphic>
            <wp14:sizeRelH relativeFrom="margin">
              <wp14:pctWidth>0</wp14:pctWidth>
            </wp14:sizeRelH>
            <wp14:sizeRelV relativeFrom="margin">
              <wp14:pctHeight>0</wp14:pctHeight>
            </wp14:sizeRelV>
          </wp:anchor>
        </w:drawing>
      </w:r>
    </w:p>
    <w:p w14:paraId="43687546" w14:textId="426954D6" w:rsidR="00C402D1" w:rsidRDefault="00C402D1" w:rsidP="008239D7">
      <w:pPr>
        <w:jc w:val="center"/>
        <w:rPr>
          <w:rFonts w:ascii="Bookman Old Style" w:hAnsi="Bookman Old Style" w:cstheme="minorHAnsi"/>
          <w:b/>
          <w:bCs/>
          <w:sz w:val="36"/>
          <w:szCs w:val="36"/>
        </w:rPr>
      </w:pPr>
    </w:p>
    <w:p w14:paraId="025D4135" w14:textId="09FC4CB4" w:rsidR="008239D7" w:rsidRDefault="008239D7" w:rsidP="008239D7">
      <w:pPr>
        <w:jc w:val="center"/>
        <w:rPr>
          <w:rFonts w:ascii="Bookman Old Style" w:hAnsi="Bookman Old Style" w:cstheme="minorHAnsi"/>
          <w:b/>
          <w:bCs/>
          <w:sz w:val="36"/>
          <w:szCs w:val="36"/>
        </w:rPr>
      </w:pPr>
    </w:p>
    <w:p w14:paraId="3FE978DE" w14:textId="2A4E8895" w:rsidR="008239D7" w:rsidRDefault="008239D7" w:rsidP="008239D7">
      <w:pPr>
        <w:jc w:val="center"/>
        <w:rPr>
          <w:rFonts w:ascii="Bookman Old Style" w:hAnsi="Bookman Old Style" w:cstheme="minorHAnsi"/>
          <w:b/>
          <w:bCs/>
          <w:sz w:val="36"/>
          <w:szCs w:val="36"/>
        </w:rPr>
      </w:pPr>
    </w:p>
    <w:p w14:paraId="0586081D" w14:textId="01F1FF41" w:rsidR="00C402D1" w:rsidRPr="00C402D1" w:rsidRDefault="00C402D1" w:rsidP="00C402D1">
      <w:pPr>
        <w:rPr>
          <w:rFonts w:ascii="Bookman Old Style" w:hAnsi="Bookman Old Style" w:cstheme="minorHAnsi"/>
          <w:sz w:val="36"/>
          <w:szCs w:val="36"/>
        </w:rPr>
      </w:pPr>
    </w:p>
    <w:p w14:paraId="3BDA155D" w14:textId="387265D5" w:rsidR="00C402D1" w:rsidRPr="00C402D1" w:rsidRDefault="00C402D1" w:rsidP="00C402D1">
      <w:pPr>
        <w:rPr>
          <w:rFonts w:ascii="Bookman Old Style" w:hAnsi="Bookman Old Style" w:cstheme="minorHAnsi"/>
          <w:sz w:val="36"/>
          <w:szCs w:val="36"/>
        </w:rPr>
      </w:pPr>
    </w:p>
    <w:p w14:paraId="17B96D14" w14:textId="3F9A63CB" w:rsidR="00C402D1" w:rsidRDefault="00C402D1" w:rsidP="00C402D1">
      <w:pPr>
        <w:rPr>
          <w:rFonts w:ascii="Bookman Old Style" w:hAnsi="Bookman Old Style" w:cstheme="minorHAnsi"/>
          <w:b/>
          <w:bCs/>
          <w:sz w:val="36"/>
          <w:szCs w:val="36"/>
        </w:rPr>
      </w:pPr>
    </w:p>
    <w:p w14:paraId="26DD0B8A" w14:textId="5439FD3B" w:rsidR="00F65528" w:rsidRDefault="00C402D1" w:rsidP="00C402D1">
      <w:pPr>
        <w:jc w:val="center"/>
        <w:rPr>
          <w:rFonts w:ascii="Bookman Old Style" w:hAnsi="Bookman Old Style" w:cstheme="minorHAnsi"/>
          <w:sz w:val="36"/>
          <w:szCs w:val="36"/>
        </w:rPr>
      </w:pPr>
      <w:r>
        <w:rPr>
          <w:rFonts w:ascii="Bookman Old Style" w:hAnsi="Bookman Old Style" w:cstheme="minorHAnsi"/>
          <w:sz w:val="36"/>
          <w:szCs w:val="36"/>
        </w:rPr>
        <w:tab/>
      </w:r>
    </w:p>
    <w:p w14:paraId="594219B3" w14:textId="77777777" w:rsidR="00F65528" w:rsidRDefault="00F65528" w:rsidP="00C402D1">
      <w:pPr>
        <w:jc w:val="center"/>
        <w:rPr>
          <w:rFonts w:ascii="Bookman Old Style" w:hAnsi="Bookman Old Style" w:cstheme="minorHAnsi"/>
          <w:sz w:val="36"/>
          <w:szCs w:val="36"/>
        </w:rPr>
      </w:pPr>
    </w:p>
    <w:p w14:paraId="641E3775" w14:textId="77777777" w:rsidR="00F65528" w:rsidRDefault="00F65528" w:rsidP="00C402D1">
      <w:pPr>
        <w:jc w:val="center"/>
        <w:rPr>
          <w:rFonts w:ascii="Bookman Old Style" w:hAnsi="Bookman Old Style" w:cstheme="minorHAnsi"/>
          <w:sz w:val="36"/>
          <w:szCs w:val="36"/>
        </w:rPr>
      </w:pPr>
    </w:p>
    <w:p w14:paraId="59DBF353" w14:textId="090FFF92" w:rsidR="00F65528" w:rsidRDefault="00F65528" w:rsidP="00C402D1">
      <w:pPr>
        <w:jc w:val="center"/>
        <w:rPr>
          <w:rFonts w:ascii="Bookman Old Style" w:hAnsi="Bookman Old Style" w:cstheme="minorHAnsi"/>
          <w:b/>
          <w:bCs/>
          <w:sz w:val="36"/>
          <w:szCs w:val="36"/>
        </w:rPr>
      </w:pPr>
      <w:r>
        <w:rPr>
          <w:rFonts w:ascii="Bookman Old Style" w:hAnsi="Bookman Old Style" w:cstheme="minorHAnsi"/>
          <w:b/>
          <w:bCs/>
          <w:sz w:val="36"/>
          <w:szCs w:val="36"/>
        </w:rPr>
        <w:t>PDF</w:t>
      </w:r>
    </w:p>
    <w:p w14:paraId="45CC26F5" w14:textId="3089D201" w:rsidR="002214B5" w:rsidRDefault="002214B5" w:rsidP="00C402D1">
      <w:pPr>
        <w:jc w:val="center"/>
        <w:rPr>
          <w:rFonts w:ascii="Bookman Old Style" w:hAnsi="Bookman Old Style" w:cstheme="minorHAnsi"/>
          <w:b/>
          <w:bCs/>
          <w:sz w:val="36"/>
          <w:szCs w:val="36"/>
        </w:rPr>
      </w:pPr>
      <w:r w:rsidRPr="002214B5">
        <w:rPr>
          <w:rFonts w:ascii="Bookman Old Style" w:hAnsi="Bookman Old Style" w:cstheme="minorHAnsi"/>
          <w:b/>
          <w:bCs/>
          <w:noProof/>
          <w:sz w:val="36"/>
          <w:szCs w:val="36"/>
        </w:rPr>
        <w:drawing>
          <wp:inline distT="0" distB="0" distL="0" distR="0" wp14:anchorId="324A2F3B" wp14:editId="02C7BA97">
            <wp:extent cx="5677392" cy="6972904"/>
            <wp:effectExtent l="171450" t="171450" r="171450" b="1905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77392" cy="69729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0F3402F" w14:textId="29D4EC75" w:rsidR="00C402D1" w:rsidRDefault="00C402D1" w:rsidP="005B0270">
      <w:pPr>
        <w:jc w:val="center"/>
        <w:rPr>
          <w:rFonts w:ascii="Bookman Old Style" w:hAnsi="Bookman Old Style" w:cstheme="minorHAnsi"/>
          <w:b/>
          <w:bCs/>
          <w:sz w:val="36"/>
          <w:szCs w:val="36"/>
        </w:rPr>
      </w:pPr>
      <w:r w:rsidRPr="008239D7">
        <w:rPr>
          <w:rFonts w:ascii="Bookman Old Style" w:hAnsi="Bookman Old Style" w:cstheme="minorHAnsi"/>
          <w:b/>
          <w:bCs/>
          <w:sz w:val="36"/>
          <w:szCs w:val="36"/>
        </w:rPr>
        <w:lastRenderedPageBreak/>
        <w:t>CONTACT US</w:t>
      </w:r>
    </w:p>
    <w:p w14:paraId="62A2B228" w14:textId="47FFE7B0" w:rsidR="00F65528" w:rsidRDefault="00167BAB" w:rsidP="00C402D1">
      <w:pPr>
        <w:jc w:val="center"/>
        <w:rPr>
          <w:rFonts w:ascii="Bookman Old Style" w:hAnsi="Bookman Old Style" w:cstheme="minorHAnsi"/>
          <w:b/>
          <w:bCs/>
          <w:sz w:val="36"/>
          <w:szCs w:val="36"/>
        </w:rPr>
      </w:pPr>
      <w:r w:rsidRPr="008239D7">
        <w:rPr>
          <w:rFonts w:ascii="Bookman Old Style" w:hAnsi="Bookman Old Style" w:cstheme="minorHAnsi"/>
          <w:b/>
          <w:bCs/>
          <w:noProof/>
          <w:sz w:val="36"/>
          <w:szCs w:val="36"/>
        </w:rPr>
        <w:drawing>
          <wp:anchor distT="0" distB="0" distL="114300" distR="114300" simplePos="0" relativeHeight="251778048" behindDoc="0" locked="0" layoutInCell="1" allowOverlap="1" wp14:anchorId="26997127" wp14:editId="77A3C234">
            <wp:simplePos x="0" y="0"/>
            <wp:positionH relativeFrom="margin">
              <wp:align>right</wp:align>
            </wp:positionH>
            <wp:positionV relativeFrom="paragraph">
              <wp:posOffset>7620</wp:posOffset>
            </wp:positionV>
            <wp:extent cx="5943600" cy="324294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p>
    <w:p w14:paraId="0C7A4129" w14:textId="49226F00" w:rsidR="002214B5" w:rsidRPr="002214B5" w:rsidRDefault="002214B5" w:rsidP="002214B5">
      <w:pPr>
        <w:rPr>
          <w:rFonts w:ascii="Bookman Old Style" w:hAnsi="Bookman Old Style" w:cstheme="minorHAnsi"/>
          <w:sz w:val="36"/>
          <w:szCs w:val="36"/>
        </w:rPr>
      </w:pPr>
    </w:p>
    <w:p w14:paraId="49093A2D" w14:textId="0209AEC3" w:rsidR="002214B5" w:rsidRPr="002214B5" w:rsidRDefault="002214B5" w:rsidP="002214B5">
      <w:pPr>
        <w:rPr>
          <w:rFonts w:ascii="Bookman Old Style" w:hAnsi="Bookman Old Style" w:cstheme="minorHAnsi"/>
          <w:sz w:val="36"/>
          <w:szCs w:val="36"/>
        </w:rPr>
      </w:pPr>
    </w:p>
    <w:p w14:paraId="48821D38" w14:textId="42A7D7E5" w:rsidR="002214B5" w:rsidRPr="002214B5" w:rsidRDefault="002214B5" w:rsidP="002214B5">
      <w:pPr>
        <w:rPr>
          <w:rFonts w:ascii="Bookman Old Style" w:hAnsi="Bookman Old Style" w:cstheme="minorHAnsi"/>
          <w:sz w:val="36"/>
          <w:szCs w:val="36"/>
        </w:rPr>
      </w:pPr>
    </w:p>
    <w:p w14:paraId="3C1241E9" w14:textId="237759B1" w:rsidR="002214B5" w:rsidRPr="002214B5" w:rsidRDefault="002214B5" w:rsidP="002214B5">
      <w:pPr>
        <w:rPr>
          <w:rFonts w:ascii="Bookman Old Style" w:hAnsi="Bookman Old Style" w:cstheme="minorHAnsi"/>
          <w:sz w:val="36"/>
          <w:szCs w:val="36"/>
        </w:rPr>
      </w:pPr>
    </w:p>
    <w:p w14:paraId="34B8B12B" w14:textId="2C719E9B" w:rsidR="002214B5" w:rsidRPr="002214B5" w:rsidRDefault="002214B5" w:rsidP="002214B5">
      <w:pPr>
        <w:rPr>
          <w:rFonts w:ascii="Bookman Old Style" w:hAnsi="Bookman Old Style" w:cstheme="minorHAnsi"/>
          <w:sz w:val="36"/>
          <w:szCs w:val="36"/>
        </w:rPr>
      </w:pPr>
    </w:p>
    <w:p w14:paraId="1DDE6DF0" w14:textId="792C4A8E" w:rsidR="002214B5" w:rsidRDefault="002214B5" w:rsidP="002214B5">
      <w:pPr>
        <w:rPr>
          <w:rFonts w:ascii="Bookman Old Style" w:hAnsi="Bookman Old Style" w:cstheme="minorHAnsi"/>
          <w:b/>
          <w:bCs/>
          <w:sz w:val="36"/>
          <w:szCs w:val="36"/>
        </w:rPr>
      </w:pPr>
    </w:p>
    <w:p w14:paraId="33351688" w14:textId="16AE3D72" w:rsidR="002214B5" w:rsidRDefault="002214B5" w:rsidP="002214B5">
      <w:pPr>
        <w:jc w:val="right"/>
        <w:rPr>
          <w:rFonts w:ascii="Bookman Old Style" w:hAnsi="Bookman Old Style" w:cstheme="minorHAnsi"/>
          <w:sz w:val="36"/>
          <w:szCs w:val="36"/>
        </w:rPr>
      </w:pPr>
    </w:p>
    <w:p w14:paraId="3577F051" w14:textId="6D212F8C" w:rsidR="002214B5" w:rsidRDefault="002214B5" w:rsidP="002214B5">
      <w:pPr>
        <w:jc w:val="right"/>
        <w:rPr>
          <w:rFonts w:ascii="Bookman Old Style" w:hAnsi="Bookman Old Style" w:cstheme="minorHAnsi"/>
          <w:sz w:val="36"/>
          <w:szCs w:val="36"/>
        </w:rPr>
      </w:pPr>
    </w:p>
    <w:p w14:paraId="2D29F5B6" w14:textId="6DDA4446" w:rsidR="00A20863" w:rsidRPr="00A20863" w:rsidRDefault="00A20863" w:rsidP="00A20863">
      <w:pPr>
        <w:jc w:val="center"/>
        <w:rPr>
          <w:rFonts w:ascii="Bookman Old Style" w:hAnsi="Bookman Old Style" w:cstheme="minorHAnsi"/>
          <w:b/>
          <w:bCs/>
          <w:sz w:val="36"/>
          <w:szCs w:val="36"/>
        </w:rPr>
      </w:pPr>
      <w:r w:rsidRPr="00A20863">
        <w:rPr>
          <w:rFonts w:ascii="Bookman Old Style" w:hAnsi="Bookman Old Style" w:cstheme="minorHAnsi"/>
          <w:b/>
          <w:bCs/>
          <w:sz w:val="36"/>
          <w:szCs w:val="36"/>
        </w:rPr>
        <w:t>HELP</w:t>
      </w:r>
    </w:p>
    <w:p w14:paraId="4D1ABA0A" w14:textId="697A28CA" w:rsidR="00A20863" w:rsidRDefault="00747C96" w:rsidP="002214B5">
      <w:pPr>
        <w:jc w:val="right"/>
        <w:rPr>
          <w:rFonts w:ascii="Bookman Old Style" w:hAnsi="Bookman Old Style" w:cstheme="minorHAnsi"/>
          <w:sz w:val="36"/>
          <w:szCs w:val="36"/>
        </w:rPr>
      </w:pPr>
      <w:r w:rsidRPr="00747C96">
        <w:rPr>
          <w:rFonts w:ascii="Bookman Old Style" w:hAnsi="Bookman Old Style" w:cstheme="minorHAnsi"/>
          <w:noProof/>
          <w:sz w:val="36"/>
          <w:szCs w:val="36"/>
        </w:rPr>
        <w:drawing>
          <wp:anchor distT="0" distB="0" distL="114300" distR="114300" simplePos="0" relativeHeight="251798528" behindDoc="1" locked="0" layoutInCell="1" allowOverlap="1" wp14:anchorId="754116BD" wp14:editId="63B0F59F">
            <wp:simplePos x="0" y="0"/>
            <wp:positionH relativeFrom="margin">
              <wp:posOffset>-290195</wp:posOffset>
            </wp:positionH>
            <wp:positionV relativeFrom="paragraph">
              <wp:posOffset>299720</wp:posOffset>
            </wp:positionV>
            <wp:extent cx="6607175" cy="2560320"/>
            <wp:effectExtent l="0" t="0" r="3175" b="0"/>
            <wp:wrapTight wrapText="bothSides">
              <wp:wrapPolygon edited="0">
                <wp:start x="0" y="0"/>
                <wp:lineTo x="0" y="21375"/>
                <wp:lineTo x="21548" y="21375"/>
                <wp:lineTo x="2154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607175" cy="2560320"/>
                    </a:xfrm>
                    <a:prstGeom prst="rect">
                      <a:avLst/>
                    </a:prstGeom>
                  </pic:spPr>
                </pic:pic>
              </a:graphicData>
            </a:graphic>
            <wp14:sizeRelH relativeFrom="margin">
              <wp14:pctWidth>0</wp14:pctWidth>
            </wp14:sizeRelH>
            <wp14:sizeRelV relativeFrom="margin">
              <wp14:pctHeight>0</wp14:pctHeight>
            </wp14:sizeRelV>
          </wp:anchor>
        </w:drawing>
      </w:r>
    </w:p>
    <w:p w14:paraId="1B43D95B" w14:textId="14F64191" w:rsidR="00A20863" w:rsidRDefault="00A20863" w:rsidP="002214B5">
      <w:pPr>
        <w:jc w:val="right"/>
        <w:rPr>
          <w:rFonts w:ascii="Bookman Old Style" w:hAnsi="Bookman Old Style" w:cstheme="minorHAnsi"/>
          <w:sz w:val="36"/>
          <w:szCs w:val="36"/>
        </w:rPr>
      </w:pPr>
    </w:p>
    <w:p w14:paraId="463E126B" w14:textId="56557C4B" w:rsidR="00A20863" w:rsidRDefault="00A20863" w:rsidP="002214B5">
      <w:pPr>
        <w:jc w:val="right"/>
        <w:rPr>
          <w:rFonts w:ascii="Bookman Old Style" w:hAnsi="Bookman Old Style" w:cstheme="minorHAnsi"/>
          <w:sz w:val="36"/>
          <w:szCs w:val="36"/>
        </w:rPr>
      </w:pPr>
    </w:p>
    <w:p w14:paraId="0E0554A2" w14:textId="39699901" w:rsidR="00A20863" w:rsidRDefault="005B0270" w:rsidP="00747C96">
      <w:pPr>
        <w:jc w:val="center"/>
        <w:rPr>
          <w:rFonts w:ascii="Bookman Old Style" w:hAnsi="Bookman Old Style" w:cstheme="minorHAnsi"/>
          <w:b/>
          <w:bCs/>
          <w:sz w:val="36"/>
          <w:szCs w:val="36"/>
        </w:rPr>
      </w:pPr>
      <w:r w:rsidRPr="005B0270">
        <w:rPr>
          <w:rFonts w:ascii="Bookman Old Style" w:hAnsi="Bookman Old Style" w:cstheme="minorHAnsi"/>
          <w:b/>
          <w:bCs/>
          <w:noProof/>
          <w:sz w:val="36"/>
          <w:szCs w:val="36"/>
        </w:rPr>
        <w:lastRenderedPageBreak/>
        <w:drawing>
          <wp:anchor distT="0" distB="0" distL="114300" distR="114300" simplePos="0" relativeHeight="251797504" behindDoc="0" locked="0" layoutInCell="1" allowOverlap="1" wp14:anchorId="05A06404" wp14:editId="231F7FA0">
            <wp:simplePos x="0" y="0"/>
            <wp:positionH relativeFrom="margin">
              <wp:align>right</wp:align>
            </wp:positionH>
            <wp:positionV relativeFrom="paragraph">
              <wp:posOffset>403860</wp:posOffset>
            </wp:positionV>
            <wp:extent cx="5943600" cy="301244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anchor>
        </w:drawing>
      </w:r>
      <w:r w:rsidR="00A20863">
        <w:rPr>
          <w:rFonts w:ascii="Bookman Old Style" w:hAnsi="Bookman Old Style" w:cstheme="minorHAnsi"/>
          <w:b/>
          <w:bCs/>
          <w:sz w:val="36"/>
          <w:szCs w:val="36"/>
        </w:rPr>
        <w:t>ABOUT US</w:t>
      </w:r>
    </w:p>
    <w:p w14:paraId="0F942F4B" w14:textId="1B8457F6" w:rsidR="00A20863" w:rsidRDefault="00A20863" w:rsidP="002214B5">
      <w:pPr>
        <w:jc w:val="center"/>
        <w:rPr>
          <w:rFonts w:ascii="Bookman Old Style" w:hAnsi="Bookman Old Style" w:cstheme="minorHAnsi"/>
          <w:b/>
          <w:bCs/>
          <w:sz w:val="36"/>
          <w:szCs w:val="36"/>
        </w:rPr>
      </w:pPr>
    </w:p>
    <w:p w14:paraId="1A021BC3" w14:textId="77777777" w:rsidR="005B0270" w:rsidRDefault="005B0270" w:rsidP="005B0270">
      <w:pPr>
        <w:rPr>
          <w:rFonts w:ascii="Bookman Old Style" w:hAnsi="Bookman Old Style" w:cstheme="minorHAnsi"/>
          <w:b/>
          <w:bCs/>
          <w:sz w:val="36"/>
          <w:szCs w:val="36"/>
        </w:rPr>
      </w:pPr>
    </w:p>
    <w:p w14:paraId="0CE1DB18" w14:textId="2F6A3F10" w:rsidR="002214B5" w:rsidRDefault="002214B5" w:rsidP="005B0270">
      <w:pPr>
        <w:jc w:val="center"/>
        <w:rPr>
          <w:rFonts w:ascii="Bookman Old Style" w:hAnsi="Bookman Old Style" w:cstheme="minorHAnsi"/>
          <w:b/>
          <w:bCs/>
          <w:sz w:val="36"/>
          <w:szCs w:val="36"/>
        </w:rPr>
      </w:pPr>
      <w:r w:rsidRPr="002214B5">
        <w:rPr>
          <w:rFonts w:ascii="Bookman Old Style" w:hAnsi="Bookman Old Style" w:cstheme="minorHAnsi"/>
          <w:b/>
          <w:bCs/>
          <w:sz w:val="36"/>
          <w:szCs w:val="36"/>
        </w:rPr>
        <w:t>MY SQL DATABASE</w:t>
      </w:r>
    </w:p>
    <w:p w14:paraId="4DEBDEC5" w14:textId="781375D6" w:rsidR="002214B5" w:rsidRDefault="002214B5" w:rsidP="002214B5">
      <w:pPr>
        <w:jc w:val="center"/>
        <w:rPr>
          <w:rFonts w:ascii="Bookman Old Style" w:hAnsi="Bookman Old Style" w:cstheme="minorHAnsi"/>
          <w:b/>
          <w:bCs/>
          <w:sz w:val="36"/>
          <w:szCs w:val="36"/>
        </w:rPr>
      </w:pPr>
      <w:r w:rsidRPr="002214B5">
        <w:rPr>
          <w:rFonts w:ascii="Bookman Old Style" w:hAnsi="Bookman Old Style" w:cstheme="minorHAnsi"/>
          <w:b/>
          <w:bCs/>
          <w:noProof/>
          <w:sz w:val="36"/>
          <w:szCs w:val="36"/>
        </w:rPr>
        <w:drawing>
          <wp:anchor distT="0" distB="0" distL="114300" distR="114300" simplePos="0" relativeHeight="251780096" behindDoc="0" locked="0" layoutInCell="1" allowOverlap="1" wp14:anchorId="26CF8F7D" wp14:editId="1D9C9BB7">
            <wp:simplePos x="0" y="0"/>
            <wp:positionH relativeFrom="margin">
              <wp:align>center</wp:align>
            </wp:positionH>
            <wp:positionV relativeFrom="paragraph">
              <wp:posOffset>218440</wp:posOffset>
            </wp:positionV>
            <wp:extent cx="6678930" cy="2483485"/>
            <wp:effectExtent l="0" t="0" r="762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678930" cy="2483485"/>
                    </a:xfrm>
                    <a:prstGeom prst="rect">
                      <a:avLst/>
                    </a:prstGeom>
                  </pic:spPr>
                </pic:pic>
              </a:graphicData>
            </a:graphic>
            <wp14:sizeRelH relativeFrom="margin">
              <wp14:pctWidth>0</wp14:pctWidth>
            </wp14:sizeRelH>
            <wp14:sizeRelV relativeFrom="margin">
              <wp14:pctHeight>0</wp14:pctHeight>
            </wp14:sizeRelV>
          </wp:anchor>
        </w:drawing>
      </w:r>
    </w:p>
    <w:p w14:paraId="3EBCA6BF" w14:textId="25F2859D" w:rsidR="002214B5" w:rsidRPr="002214B5" w:rsidRDefault="002214B5" w:rsidP="002214B5">
      <w:pPr>
        <w:rPr>
          <w:rFonts w:ascii="Bookman Old Style" w:hAnsi="Bookman Old Style" w:cstheme="minorHAnsi"/>
          <w:sz w:val="36"/>
          <w:szCs w:val="36"/>
        </w:rPr>
      </w:pPr>
    </w:p>
    <w:p w14:paraId="63FCB0C0" w14:textId="701591FC" w:rsidR="002214B5" w:rsidRPr="002214B5" w:rsidRDefault="002214B5" w:rsidP="002214B5">
      <w:pPr>
        <w:rPr>
          <w:rFonts w:ascii="Bookman Old Style" w:hAnsi="Bookman Old Style" w:cstheme="minorHAnsi"/>
          <w:sz w:val="36"/>
          <w:szCs w:val="36"/>
        </w:rPr>
      </w:pPr>
    </w:p>
    <w:p w14:paraId="068E6165" w14:textId="1F3B0216" w:rsidR="002214B5" w:rsidRPr="002214B5" w:rsidRDefault="002214B5" w:rsidP="002214B5">
      <w:pPr>
        <w:rPr>
          <w:rFonts w:ascii="Bookman Old Style" w:hAnsi="Bookman Old Style" w:cstheme="minorHAnsi"/>
          <w:sz w:val="36"/>
          <w:szCs w:val="36"/>
        </w:rPr>
      </w:pPr>
    </w:p>
    <w:p w14:paraId="35CBC7C8" w14:textId="65BC0990" w:rsidR="002214B5" w:rsidRPr="002214B5" w:rsidRDefault="002214B5" w:rsidP="002214B5">
      <w:pPr>
        <w:rPr>
          <w:rFonts w:ascii="Bookman Old Style" w:hAnsi="Bookman Old Style" w:cstheme="minorHAnsi"/>
          <w:sz w:val="36"/>
          <w:szCs w:val="36"/>
        </w:rPr>
      </w:pPr>
    </w:p>
    <w:p w14:paraId="79C7C535" w14:textId="7FE571AB" w:rsidR="002214B5" w:rsidRPr="002214B5" w:rsidRDefault="002214B5" w:rsidP="002214B5">
      <w:pPr>
        <w:rPr>
          <w:rFonts w:ascii="Bookman Old Style" w:hAnsi="Bookman Old Style" w:cstheme="minorHAnsi"/>
          <w:sz w:val="36"/>
          <w:szCs w:val="36"/>
        </w:rPr>
      </w:pPr>
    </w:p>
    <w:p w14:paraId="2046B139" w14:textId="5309942C" w:rsidR="002214B5" w:rsidRDefault="002214B5" w:rsidP="002214B5">
      <w:pPr>
        <w:jc w:val="right"/>
        <w:rPr>
          <w:rFonts w:ascii="Bookman Old Style" w:hAnsi="Bookman Old Style" w:cstheme="minorHAnsi"/>
          <w:sz w:val="36"/>
          <w:szCs w:val="36"/>
        </w:rPr>
      </w:pPr>
    </w:p>
    <w:p w14:paraId="31864C3A" w14:textId="08272AA9" w:rsidR="002214B5" w:rsidRDefault="002214B5" w:rsidP="002214B5">
      <w:pPr>
        <w:jc w:val="right"/>
        <w:rPr>
          <w:rFonts w:ascii="Bookman Old Style" w:hAnsi="Bookman Old Style" w:cstheme="minorHAnsi"/>
          <w:sz w:val="36"/>
          <w:szCs w:val="36"/>
        </w:rPr>
      </w:pPr>
    </w:p>
    <w:p w14:paraId="2DB2BFE2" w14:textId="77777777" w:rsidR="005B0270" w:rsidRDefault="005B0270" w:rsidP="002214B5">
      <w:pPr>
        <w:jc w:val="center"/>
        <w:rPr>
          <w:rFonts w:ascii="Bookman Old Style" w:hAnsi="Bookman Old Style" w:cstheme="minorHAnsi"/>
          <w:b/>
          <w:bCs/>
          <w:sz w:val="36"/>
          <w:szCs w:val="36"/>
        </w:rPr>
      </w:pPr>
    </w:p>
    <w:p w14:paraId="619C43D9" w14:textId="665D8B38" w:rsidR="002214B5" w:rsidRDefault="00BF0202" w:rsidP="002214B5">
      <w:pPr>
        <w:jc w:val="center"/>
        <w:rPr>
          <w:rFonts w:ascii="Bookman Old Style" w:hAnsi="Bookman Old Style" w:cstheme="minorHAnsi"/>
          <w:b/>
          <w:bCs/>
          <w:sz w:val="36"/>
          <w:szCs w:val="36"/>
        </w:rPr>
      </w:pPr>
      <w:r w:rsidRPr="00BF0202">
        <w:rPr>
          <w:rFonts w:ascii="Bookman Old Style" w:hAnsi="Bookman Old Style" w:cstheme="minorHAnsi"/>
          <w:b/>
          <w:bCs/>
          <w:sz w:val="36"/>
          <w:szCs w:val="36"/>
        </w:rPr>
        <w:lastRenderedPageBreak/>
        <w:t>MY SQL TABLE STRUCTURE(USERS)</w:t>
      </w:r>
    </w:p>
    <w:p w14:paraId="7ABD702E" w14:textId="0630F1C7" w:rsidR="00BF0202" w:rsidRDefault="00BF0202" w:rsidP="002214B5">
      <w:pPr>
        <w:jc w:val="center"/>
        <w:rPr>
          <w:rFonts w:ascii="Bookman Old Style" w:hAnsi="Bookman Old Style" w:cstheme="minorHAnsi"/>
          <w:b/>
          <w:bCs/>
          <w:sz w:val="36"/>
          <w:szCs w:val="36"/>
        </w:rPr>
      </w:pPr>
      <w:r w:rsidRPr="00BF0202">
        <w:rPr>
          <w:rFonts w:ascii="Bookman Old Style" w:hAnsi="Bookman Old Style" w:cstheme="minorHAnsi"/>
          <w:b/>
          <w:bCs/>
          <w:noProof/>
          <w:sz w:val="36"/>
          <w:szCs w:val="36"/>
        </w:rPr>
        <w:drawing>
          <wp:anchor distT="0" distB="0" distL="114300" distR="114300" simplePos="0" relativeHeight="251781120" behindDoc="0" locked="0" layoutInCell="1" allowOverlap="1" wp14:anchorId="141DEABA" wp14:editId="08C8E2FF">
            <wp:simplePos x="0" y="0"/>
            <wp:positionH relativeFrom="margin">
              <wp:align>center</wp:align>
            </wp:positionH>
            <wp:positionV relativeFrom="paragraph">
              <wp:posOffset>111125</wp:posOffset>
            </wp:positionV>
            <wp:extent cx="6673173" cy="27813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678001" cy="2783312"/>
                    </a:xfrm>
                    <a:prstGeom prst="rect">
                      <a:avLst/>
                    </a:prstGeom>
                  </pic:spPr>
                </pic:pic>
              </a:graphicData>
            </a:graphic>
            <wp14:sizeRelH relativeFrom="margin">
              <wp14:pctWidth>0</wp14:pctWidth>
            </wp14:sizeRelH>
            <wp14:sizeRelV relativeFrom="margin">
              <wp14:pctHeight>0</wp14:pctHeight>
            </wp14:sizeRelV>
          </wp:anchor>
        </w:drawing>
      </w:r>
    </w:p>
    <w:p w14:paraId="1EB80330" w14:textId="145EFC24" w:rsidR="00BF0202" w:rsidRPr="00BF0202" w:rsidRDefault="00BF0202" w:rsidP="00BF0202">
      <w:pPr>
        <w:rPr>
          <w:rFonts w:ascii="Bookman Old Style" w:hAnsi="Bookman Old Style" w:cstheme="minorHAnsi"/>
          <w:sz w:val="36"/>
          <w:szCs w:val="36"/>
        </w:rPr>
      </w:pPr>
    </w:p>
    <w:p w14:paraId="1AFBB14B" w14:textId="44CD5746" w:rsidR="00BF0202" w:rsidRPr="00BF0202" w:rsidRDefault="00BF0202" w:rsidP="00BF0202">
      <w:pPr>
        <w:rPr>
          <w:rFonts w:ascii="Bookman Old Style" w:hAnsi="Bookman Old Style" w:cstheme="minorHAnsi"/>
          <w:sz w:val="36"/>
          <w:szCs w:val="36"/>
        </w:rPr>
      </w:pPr>
    </w:p>
    <w:p w14:paraId="1499E7C8" w14:textId="6F5DA4D7" w:rsidR="00BF0202" w:rsidRPr="00BF0202" w:rsidRDefault="00BF0202" w:rsidP="00BF0202">
      <w:pPr>
        <w:rPr>
          <w:rFonts w:ascii="Bookman Old Style" w:hAnsi="Bookman Old Style" w:cstheme="minorHAnsi"/>
          <w:sz w:val="36"/>
          <w:szCs w:val="36"/>
        </w:rPr>
      </w:pPr>
    </w:p>
    <w:p w14:paraId="7689CD5B" w14:textId="1F9802A3" w:rsidR="00BF0202" w:rsidRPr="00BF0202" w:rsidRDefault="00BF0202" w:rsidP="00BF0202">
      <w:pPr>
        <w:rPr>
          <w:rFonts w:ascii="Bookman Old Style" w:hAnsi="Bookman Old Style" w:cstheme="minorHAnsi"/>
          <w:sz w:val="36"/>
          <w:szCs w:val="36"/>
        </w:rPr>
      </w:pPr>
    </w:p>
    <w:p w14:paraId="25A9F451" w14:textId="040E9DBF" w:rsidR="00BF0202" w:rsidRPr="00BF0202" w:rsidRDefault="00BF0202" w:rsidP="00BF0202">
      <w:pPr>
        <w:rPr>
          <w:rFonts w:ascii="Bookman Old Style" w:hAnsi="Bookman Old Style" w:cstheme="minorHAnsi"/>
          <w:sz w:val="36"/>
          <w:szCs w:val="36"/>
        </w:rPr>
      </w:pPr>
    </w:p>
    <w:p w14:paraId="3FC66574" w14:textId="392EEE67" w:rsidR="00BF0202" w:rsidRPr="00BF0202" w:rsidRDefault="00BF0202" w:rsidP="00BF0202">
      <w:pPr>
        <w:rPr>
          <w:rFonts w:ascii="Bookman Old Style" w:hAnsi="Bookman Old Style" w:cstheme="minorHAnsi"/>
          <w:sz w:val="36"/>
          <w:szCs w:val="36"/>
        </w:rPr>
      </w:pPr>
    </w:p>
    <w:p w14:paraId="587CC866" w14:textId="4620C8DF" w:rsidR="00BF0202" w:rsidRDefault="00BF0202" w:rsidP="00BF0202">
      <w:pPr>
        <w:rPr>
          <w:rFonts w:ascii="Bookman Old Style" w:hAnsi="Bookman Old Style" w:cstheme="minorHAnsi"/>
          <w:b/>
          <w:bCs/>
          <w:sz w:val="36"/>
          <w:szCs w:val="36"/>
        </w:rPr>
      </w:pPr>
    </w:p>
    <w:p w14:paraId="72C6E85A" w14:textId="53CCC0A0" w:rsidR="00BF0202" w:rsidRDefault="00BF0202" w:rsidP="00BF0202">
      <w:pPr>
        <w:rPr>
          <w:rFonts w:ascii="Bookman Old Style" w:hAnsi="Bookman Old Style" w:cstheme="minorHAnsi"/>
          <w:b/>
          <w:bCs/>
          <w:sz w:val="36"/>
          <w:szCs w:val="36"/>
        </w:rPr>
      </w:pPr>
    </w:p>
    <w:p w14:paraId="26EB1F6F" w14:textId="1B7B65C1" w:rsidR="00BF0202" w:rsidRDefault="00BF0202" w:rsidP="00BF0202">
      <w:pPr>
        <w:jc w:val="center"/>
        <w:rPr>
          <w:rFonts w:ascii="Bookman Old Style" w:hAnsi="Bookman Old Style" w:cstheme="minorHAnsi"/>
          <w:b/>
          <w:bCs/>
          <w:sz w:val="36"/>
          <w:szCs w:val="36"/>
        </w:rPr>
      </w:pPr>
      <w:r w:rsidRPr="00BF0202">
        <w:rPr>
          <w:rFonts w:ascii="Bookman Old Style" w:hAnsi="Bookman Old Style" w:cstheme="minorHAnsi"/>
          <w:b/>
          <w:bCs/>
          <w:sz w:val="36"/>
          <w:szCs w:val="36"/>
        </w:rPr>
        <w:t>MY SQL TABLE STRUCTURE(</w:t>
      </w:r>
      <w:r>
        <w:rPr>
          <w:rFonts w:ascii="Bookman Old Style" w:hAnsi="Bookman Old Style" w:cstheme="minorHAnsi"/>
          <w:b/>
          <w:bCs/>
          <w:sz w:val="36"/>
          <w:szCs w:val="36"/>
        </w:rPr>
        <w:t>CONTACTS</w:t>
      </w:r>
      <w:r w:rsidRPr="00BF0202">
        <w:rPr>
          <w:rFonts w:ascii="Bookman Old Style" w:hAnsi="Bookman Old Style" w:cstheme="minorHAnsi"/>
          <w:b/>
          <w:bCs/>
          <w:sz w:val="36"/>
          <w:szCs w:val="36"/>
        </w:rPr>
        <w:t>)</w:t>
      </w:r>
    </w:p>
    <w:p w14:paraId="67FB4EB7" w14:textId="4893FD0A" w:rsidR="00BF0202" w:rsidRDefault="00BF0202" w:rsidP="00BF0202">
      <w:pPr>
        <w:jc w:val="center"/>
        <w:rPr>
          <w:rFonts w:ascii="Bookman Old Style" w:hAnsi="Bookman Old Style" w:cstheme="minorHAnsi"/>
          <w:b/>
          <w:bCs/>
          <w:sz w:val="36"/>
          <w:szCs w:val="36"/>
        </w:rPr>
      </w:pPr>
      <w:r w:rsidRPr="00BF0202">
        <w:rPr>
          <w:rFonts w:ascii="Bookman Old Style" w:hAnsi="Bookman Old Style" w:cstheme="minorHAnsi"/>
          <w:noProof/>
          <w:sz w:val="36"/>
          <w:szCs w:val="36"/>
        </w:rPr>
        <w:drawing>
          <wp:anchor distT="0" distB="0" distL="114300" distR="114300" simplePos="0" relativeHeight="251782144" behindDoc="0" locked="0" layoutInCell="1" allowOverlap="1" wp14:anchorId="4B26A0C2" wp14:editId="27D65A38">
            <wp:simplePos x="0" y="0"/>
            <wp:positionH relativeFrom="margin">
              <wp:posOffset>-289560</wp:posOffset>
            </wp:positionH>
            <wp:positionV relativeFrom="paragraph">
              <wp:posOffset>276860</wp:posOffset>
            </wp:positionV>
            <wp:extent cx="6536690" cy="28956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544374" cy="2899004"/>
                    </a:xfrm>
                    <a:prstGeom prst="rect">
                      <a:avLst/>
                    </a:prstGeom>
                  </pic:spPr>
                </pic:pic>
              </a:graphicData>
            </a:graphic>
            <wp14:sizeRelH relativeFrom="margin">
              <wp14:pctWidth>0</wp14:pctWidth>
            </wp14:sizeRelH>
            <wp14:sizeRelV relativeFrom="margin">
              <wp14:pctHeight>0</wp14:pctHeight>
            </wp14:sizeRelV>
          </wp:anchor>
        </w:drawing>
      </w:r>
    </w:p>
    <w:p w14:paraId="7106A4BF" w14:textId="1DB91799" w:rsidR="00BF0202" w:rsidRDefault="00BF0202" w:rsidP="00BF0202">
      <w:pPr>
        <w:jc w:val="right"/>
        <w:rPr>
          <w:rFonts w:ascii="Bookman Old Style" w:hAnsi="Bookman Old Style" w:cstheme="minorHAnsi"/>
          <w:sz w:val="36"/>
          <w:szCs w:val="36"/>
        </w:rPr>
      </w:pPr>
    </w:p>
    <w:p w14:paraId="60CAFC95" w14:textId="713C0386" w:rsidR="00BF0202" w:rsidRPr="00BF0202" w:rsidRDefault="00BF0202" w:rsidP="00BF0202">
      <w:pPr>
        <w:rPr>
          <w:rFonts w:ascii="Bookman Old Style" w:hAnsi="Bookman Old Style" w:cstheme="minorHAnsi"/>
          <w:sz w:val="36"/>
          <w:szCs w:val="36"/>
        </w:rPr>
      </w:pPr>
    </w:p>
    <w:p w14:paraId="2660273D" w14:textId="51CE16DE" w:rsidR="00BF0202" w:rsidRPr="00BF0202" w:rsidRDefault="00BF0202" w:rsidP="00BF0202">
      <w:pPr>
        <w:rPr>
          <w:rFonts w:ascii="Bookman Old Style" w:hAnsi="Bookman Old Style" w:cstheme="minorHAnsi"/>
          <w:sz w:val="36"/>
          <w:szCs w:val="36"/>
        </w:rPr>
      </w:pPr>
    </w:p>
    <w:p w14:paraId="6A5015F7" w14:textId="1D67A456" w:rsidR="00BF0202" w:rsidRPr="00BF0202" w:rsidRDefault="00BF0202" w:rsidP="00BF0202">
      <w:pPr>
        <w:rPr>
          <w:rFonts w:ascii="Bookman Old Style" w:hAnsi="Bookman Old Style" w:cstheme="minorHAnsi"/>
          <w:sz w:val="36"/>
          <w:szCs w:val="36"/>
        </w:rPr>
      </w:pPr>
    </w:p>
    <w:p w14:paraId="2C183788" w14:textId="38173067" w:rsidR="00BF0202" w:rsidRPr="00BF0202" w:rsidRDefault="00BF0202" w:rsidP="00BF0202">
      <w:pPr>
        <w:rPr>
          <w:rFonts w:ascii="Bookman Old Style" w:hAnsi="Bookman Old Style" w:cstheme="minorHAnsi"/>
          <w:sz w:val="36"/>
          <w:szCs w:val="36"/>
        </w:rPr>
      </w:pPr>
    </w:p>
    <w:p w14:paraId="6CA8AAA5" w14:textId="1DA763DF" w:rsidR="00BF0202" w:rsidRPr="00BF0202" w:rsidRDefault="00BF0202" w:rsidP="00BF0202">
      <w:pPr>
        <w:rPr>
          <w:rFonts w:ascii="Bookman Old Style" w:hAnsi="Bookman Old Style" w:cstheme="minorHAnsi"/>
          <w:sz w:val="36"/>
          <w:szCs w:val="36"/>
        </w:rPr>
      </w:pPr>
    </w:p>
    <w:p w14:paraId="39AF1317" w14:textId="0C7C3239" w:rsidR="00BF0202" w:rsidRPr="00BF0202" w:rsidRDefault="00BF0202" w:rsidP="00BF0202">
      <w:pPr>
        <w:rPr>
          <w:rFonts w:ascii="Bookman Old Style" w:hAnsi="Bookman Old Style" w:cstheme="minorHAnsi"/>
          <w:sz w:val="36"/>
          <w:szCs w:val="36"/>
        </w:rPr>
      </w:pPr>
    </w:p>
    <w:p w14:paraId="139F7885" w14:textId="7BEF38F0" w:rsidR="00BF0202" w:rsidRDefault="00BF0202" w:rsidP="00BF0202">
      <w:pPr>
        <w:tabs>
          <w:tab w:val="left" w:pos="6996"/>
        </w:tabs>
        <w:rPr>
          <w:rFonts w:ascii="Bookman Old Style" w:hAnsi="Bookman Old Style" w:cstheme="minorHAnsi"/>
          <w:sz w:val="36"/>
          <w:szCs w:val="36"/>
        </w:rPr>
      </w:pPr>
      <w:r>
        <w:rPr>
          <w:rFonts w:ascii="Bookman Old Style" w:hAnsi="Bookman Old Style" w:cstheme="minorHAnsi"/>
          <w:sz w:val="36"/>
          <w:szCs w:val="36"/>
        </w:rPr>
        <w:tab/>
      </w:r>
    </w:p>
    <w:p w14:paraId="236848B9" w14:textId="72BAACA8" w:rsidR="00BF0202" w:rsidRDefault="00BF0202" w:rsidP="00BF0202">
      <w:pPr>
        <w:tabs>
          <w:tab w:val="left" w:pos="6996"/>
        </w:tabs>
        <w:rPr>
          <w:rFonts w:ascii="Bookman Old Style" w:hAnsi="Bookman Old Style" w:cstheme="minorHAnsi"/>
          <w:sz w:val="36"/>
          <w:szCs w:val="36"/>
        </w:rPr>
      </w:pPr>
    </w:p>
    <w:p w14:paraId="7E7EA5DC" w14:textId="78DD7148" w:rsidR="00BF0202" w:rsidRDefault="00BF0202" w:rsidP="00BF0202">
      <w:pPr>
        <w:tabs>
          <w:tab w:val="left" w:pos="6996"/>
        </w:tabs>
        <w:rPr>
          <w:rFonts w:ascii="Bookman Old Style" w:hAnsi="Bookman Old Style" w:cstheme="minorHAnsi"/>
          <w:b/>
          <w:bCs/>
          <w:color w:val="000000" w:themeColor="text1"/>
          <w:sz w:val="44"/>
          <w:szCs w:val="44"/>
          <w:u w:val="single"/>
        </w:rPr>
      </w:pPr>
      <w:r w:rsidRPr="00BF0202">
        <w:rPr>
          <w:rFonts w:ascii="Bookman Old Style" w:hAnsi="Bookman Old Style" w:cstheme="minorHAnsi"/>
          <w:b/>
          <w:bCs/>
          <w:color w:val="000000" w:themeColor="text1"/>
          <w:sz w:val="44"/>
          <w:szCs w:val="44"/>
          <w:u w:val="single"/>
        </w:rPr>
        <w:lastRenderedPageBreak/>
        <w:t>11.SOURCE CODE</w:t>
      </w:r>
    </w:p>
    <w:p w14:paraId="6B32614F" w14:textId="182D3DCD" w:rsidR="00BF0202" w:rsidRDefault="00801821" w:rsidP="00BF0202">
      <w:pPr>
        <w:tabs>
          <w:tab w:val="left" w:pos="6996"/>
        </w:tabs>
        <w:rPr>
          <w:rFonts w:ascii="Bookman Old Style" w:hAnsi="Bookman Old Style" w:cstheme="minorHAnsi"/>
          <w:b/>
          <w:bCs/>
          <w:color w:val="000000" w:themeColor="text1"/>
          <w:sz w:val="36"/>
          <w:szCs w:val="36"/>
          <w:u w:val="single"/>
        </w:rPr>
      </w:pPr>
      <w:r>
        <w:rPr>
          <w:rFonts w:ascii="Bookman Old Style" w:hAnsi="Bookman Old Style" w:cstheme="minorHAnsi"/>
          <w:b/>
          <w:bCs/>
          <w:noProof/>
          <w:color w:val="000000" w:themeColor="text1"/>
          <w:sz w:val="36"/>
          <w:szCs w:val="36"/>
          <w:u w:val="single"/>
        </w:rPr>
        <mc:AlternateContent>
          <mc:Choice Requires="wps">
            <w:drawing>
              <wp:anchor distT="0" distB="0" distL="114300" distR="114300" simplePos="0" relativeHeight="251796480" behindDoc="0" locked="0" layoutInCell="1" allowOverlap="1" wp14:anchorId="1AA8B23F" wp14:editId="79873B02">
                <wp:simplePos x="0" y="0"/>
                <wp:positionH relativeFrom="column">
                  <wp:posOffset>45720</wp:posOffset>
                </wp:positionH>
                <wp:positionV relativeFrom="paragraph">
                  <wp:posOffset>6985</wp:posOffset>
                </wp:positionV>
                <wp:extent cx="3619500" cy="350520"/>
                <wp:effectExtent l="0" t="0" r="19050" b="11430"/>
                <wp:wrapNone/>
                <wp:docPr id="192" name="Rectangle 192"/>
                <wp:cNvGraphicFramePr/>
                <a:graphic xmlns:a="http://schemas.openxmlformats.org/drawingml/2006/main">
                  <a:graphicData uri="http://schemas.microsoft.com/office/word/2010/wordprocessingShape">
                    <wps:wsp>
                      <wps:cNvSpPr/>
                      <wps:spPr>
                        <a:xfrm>
                          <a:off x="0" y="0"/>
                          <a:ext cx="361950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3F805E" w14:textId="10ECCB17" w:rsidR="00801821" w:rsidRPr="00801821" w:rsidRDefault="00801821" w:rsidP="00801821">
                            <w:pPr>
                              <w:jc w:val="center"/>
                              <w:rPr>
                                <w:rFonts w:ascii="Bookman Old Style" w:hAnsi="Bookman Old Style"/>
                                <w:b/>
                                <w:bCs/>
                                <w:sz w:val="36"/>
                                <w:szCs w:val="36"/>
                                <w:lang w:val="en-GB"/>
                              </w:rPr>
                            </w:pPr>
                            <w:r w:rsidRPr="00801821">
                              <w:rPr>
                                <w:rFonts w:ascii="Bookman Old Style" w:hAnsi="Bookman Old Style"/>
                                <w:b/>
                                <w:bCs/>
                                <w:sz w:val="36"/>
                                <w:szCs w:val="36"/>
                                <w:lang w:val="en-GB"/>
                              </w:rPr>
                              <w:t>PROJECT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8B23F" id="Rectangle 192" o:spid="_x0000_s1098" style="position:absolute;margin-left:3.6pt;margin-top:.55pt;width:285pt;height:27.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" fillcolor="white [3201]" strokecolor="black [3213]" strokeweight="1pt">
                <v:textbox>
                  <w:txbxContent>
                    <w:p w14:paraId="423F805E" w14:textId="10ECCB17" w:rsidR="00801821" w:rsidRPr="00801821" w:rsidRDefault="00801821" w:rsidP="00801821">
                      <w:pPr>
                        <w:jc w:val="center"/>
                        <w:rPr>
                          <w:rFonts w:ascii="Bookman Old Style" w:hAnsi="Bookman Old Style"/>
                          <w:b/>
                          <w:bCs/>
                          <w:sz w:val="36"/>
                          <w:szCs w:val="36"/>
                          <w:lang w:val="en-GB"/>
                        </w:rPr>
                      </w:pPr>
                      <w:r w:rsidRPr="00801821">
                        <w:rPr>
                          <w:rFonts w:ascii="Bookman Old Style" w:hAnsi="Bookman Old Style"/>
                          <w:b/>
                          <w:bCs/>
                          <w:sz w:val="36"/>
                          <w:szCs w:val="36"/>
                          <w:lang w:val="en-GB"/>
                        </w:rPr>
                        <w:t>PROJECT SOURCE CODE</w:t>
                      </w:r>
                    </w:p>
                  </w:txbxContent>
                </v:textbox>
              </v:rect>
            </w:pict>
          </mc:Fallback>
        </mc:AlternateContent>
      </w:r>
    </w:p>
    <w:p w14:paraId="624FCA2B" w14:textId="4F6D07F1" w:rsidR="00BF0202" w:rsidRDefault="00EA4F3F" w:rsidP="00BF0202">
      <w:pPr>
        <w:tabs>
          <w:tab w:val="left" w:pos="6996"/>
        </w:tabs>
        <w:jc w:val="center"/>
        <w:rPr>
          <w:rFonts w:ascii="Bookman Old Style" w:hAnsi="Bookman Old Style" w:cstheme="minorHAnsi"/>
          <w:b/>
          <w:bCs/>
          <w:color w:val="000000" w:themeColor="text1"/>
          <w:sz w:val="36"/>
          <w:szCs w:val="36"/>
        </w:rPr>
      </w:pPr>
      <w:r>
        <w:rPr>
          <w:rFonts w:ascii="Bookman Old Style" w:hAnsi="Bookman Old Style" w:cstheme="minorHAnsi"/>
          <w:b/>
          <w:bCs/>
          <w:color w:val="000000" w:themeColor="text1"/>
          <w:sz w:val="36"/>
          <w:szCs w:val="36"/>
        </w:rPr>
        <w:t>LOGIN</w:t>
      </w:r>
    </w:p>
    <w:p w14:paraId="466DB2DB"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&lt;html&gt;</w:t>
      </w:r>
    </w:p>
    <w:p w14:paraId="79735F36" w14:textId="77777777" w:rsidR="00CE1847" w:rsidRPr="00957AB6" w:rsidRDefault="00CE1847" w:rsidP="00957AB6">
      <w:pPr>
        <w:spacing w:after="0" w:line="405" w:lineRule="atLeast"/>
        <w:rPr>
          <w:rFonts w:ascii="Consolas" w:eastAsia="Times New Roman" w:hAnsi="Consolas" w:cs="Times New Roman"/>
          <w:lang w:val="en-IN" w:eastAsia="en-IN"/>
        </w:rPr>
      </w:pPr>
    </w:p>
    <w:p w14:paraId="5A188AC9"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&lt;head&gt;</w:t>
      </w:r>
    </w:p>
    <w:p w14:paraId="7A9117B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&lt;title&gt;Online voting system - Home&lt;/title&gt;</w:t>
      </w:r>
    </w:p>
    <w:p w14:paraId="2B478107" w14:textId="0B26FC20"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xml:space="preserve">    &lt;link </w:t>
      </w:r>
      <w:r w:rsidR="00822662" w:rsidRPr="00957AB6">
        <w:rPr>
          <w:rFonts w:ascii="Consolas" w:eastAsia="Times New Roman" w:hAnsi="Consolas" w:cs="Times New Roman"/>
          <w:lang w:val="en-IN" w:eastAsia="en-IN"/>
        </w:rPr>
        <w:t>reel</w:t>
      </w:r>
      <w:r w:rsidRPr="00957AB6">
        <w:rPr>
          <w:rFonts w:ascii="Consolas" w:eastAsia="Times New Roman" w:hAnsi="Consolas" w:cs="Times New Roman"/>
          <w:lang w:val="en-IN" w:eastAsia="en-IN"/>
        </w:rPr>
        <w:t xml:space="preserve">="stylesheet" </w:t>
      </w:r>
      <w:proofErr w:type="spellStart"/>
      <w:r w:rsidRPr="00957AB6">
        <w:rPr>
          <w:rFonts w:ascii="Consolas" w:eastAsia="Times New Roman" w:hAnsi="Consolas" w:cs="Times New Roman"/>
          <w:lang w:val="en-IN" w:eastAsia="en-IN"/>
        </w:rPr>
        <w:t>href</w:t>
      </w:r>
      <w:proofErr w:type="spellEnd"/>
      <w:r w:rsidRPr="00957AB6">
        <w:rPr>
          <w:rFonts w:ascii="Consolas" w:eastAsia="Times New Roman" w:hAnsi="Consolas" w:cs="Times New Roman"/>
          <w:lang w:val="en-IN" w:eastAsia="en-IN"/>
        </w:rPr>
        <w:t>="</w:t>
      </w:r>
      <w:proofErr w:type="spellStart"/>
      <w:r w:rsidRPr="00957AB6">
        <w:rPr>
          <w:rFonts w:ascii="Consolas" w:eastAsia="Times New Roman" w:hAnsi="Consolas" w:cs="Times New Roman"/>
          <w:lang w:val="en-IN" w:eastAsia="en-IN"/>
        </w:rPr>
        <w:t>css</w:t>
      </w:r>
      <w:proofErr w:type="spellEnd"/>
      <w:r w:rsidRPr="00957AB6">
        <w:rPr>
          <w:rFonts w:ascii="Consolas" w:eastAsia="Times New Roman" w:hAnsi="Consolas" w:cs="Times New Roman"/>
          <w:lang w:val="en-IN" w:eastAsia="en-IN"/>
        </w:rPr>
        <w:t>/stylesheet.css"&gt;</w:t>
      </w:r>
    </w:p>
    <w:p w14:paraId="712DB033"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&lt;/head&gt;</w:t>
      </w:r>
    </w:p>
    <w:p w14:paraId="00CD7963" w14:textId="77777777" w:rsidR="00CE1847" w:rsidRPr="00957AB6" w:rsidRDefault="00CE1847" w:rsidP="00957AB6">
      <w:pPr>
        <w:spacing w:after="0" w:line="405" w:lineRule="atLeast"/>
        <w:rPr>
          <w:rFonts w:ascii="Consolas" w:eastAsia="Times New Roman" w:hAnsi="Consolas" w:cs="Times New Roman"/>
          <w:lang w:val="en-IN" w:eastAsia="en-IN"/>
        </w:rPr>
      </w:pPr>
    </w:p>
    <w:p w14:paraId="65B66AF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&lt;body&gt;</w:t>
      </w:r>
    </w:p>
    <w:p w14:paraId="2232285A"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w:t>
      </w:r>
      <w:proofErr w:type="spellStart"/>
      <w:r w:rsidRPr="00957AB6">
        <w:rPr>
          <w:rFonts w:ascii="Consolas" w:eastAsia="Times New Roman" w:hAnsi="Consolas" w:cs="Times New Roman"/>
          <w:lang w:val="en-IN" w:eastAsia="en-IN"/>
        </w:rPr>
        <w:t>php</w:t>
      </w:r>
      <w:proofErr w:type="spellEnd"/>
    </w:p>
    <w:p w14:paraId="7942C07C"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include("header-</w:t>
      </w:r>
      <w:proofErr w:type="spellStart"/>
      <w:r w:rsidRPr="00957AB6">
        <w:rPr>
          <w:rFonts w:ascii="Consolas" w:eastAsia="Times New Roman" w:hAnsi="Consolas" w:cs="Times New Roman"/>
          <w:lang w:val="en-IN" w:eastAsia="en-IN"/>
        </w:rPr>
        <w:t>menu.php</w:t>
      </w:r>
      <w:proofErr w:type="spellEnd"/>
      <w:r w:rsidRPr="00957AB6">
        <w:rPr>
          <w:rFonts w:ascii="Consolas" w:eastAsia="Times New Roman" w:hAnsi="Consolas" w:cs="Times New Roman"/>
          <w:lang w:val="en-IN" w:eastAsia="en-IN"/>
        </w:rPr>
        <w:t>");</w:t>
      </w:r>
    </w:p>
    <w:p w14:paraId="10DF534E"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?&gt;</w:t>
      </w:r>
    </w:p>
    <w:p w14:paraId="628B8D5C" w14:textId="77777777" w:rsidR="00CE1847" w:rsidRPr="00957AB6" w:rsidRDefault="00CE1847" w:rsidP="00957AB6">
      <w:pPr>
        <w:spacing w:after="30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br/>
      </w:r>
    </w:p>
    <w:p w14:paraId="1EBADAD7"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 id="main-content-div"&gt;</w:t>
      </w:r>
    </w:p>
    <w:p w14:paraId="016A2A79" w14:textId="77777777" w:rsidR="00CE1847" w:rsidRPr="00957AB6" w:rsidRDefault="00CE1847" w:rsidP="00957AB6">
      <w:pPr>
        <w:spacing w:after="0" w:line="405" w:lineRule="atLeast"/>
        <w:rPr>
          <w:rFonts w:ascii="Consolas" w:eastAsia="Times New Roman" w:hAnsi="Consolas" w:cs="Times New Roman"/>
          <w:lang w:val="en-IN" w:eastAsia="en-IN"/>
        </w:rPr>
      </w:pPr>
    </w:p>
    <w:p w14:paraId="60EC188E"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 id="</w:t>
      </w:r>
      <w:proofErr w:type="spellStart"/>
      <w:r w:rsidRPr="00957AB6">
        <w:rPr>
          <w:rFonts w:ascii="Consolas" w:eastAsia="Times New Roman" w:hAnsi="Consolas" w:cs="Times New Roman"/>
          <w:lang w:val="en-IN" w:eastAsia="en-IN"/>
        </w:rPr>
        <w:t>logintitlediv</w:t>
      </w:r>
      <w:proofErr w:type="spellEnd"/>
      <w:r w:rsidRPr="00957AB6">
        <w:rPr>
          <w:rFonts w:ascii="Consolas" w:eastAsia="Times New Roman" w:hAnsi="Consolas" w:cs="Times New Roman"/>
          <w:lang w:val="en-IN" w:eastAsia="en-IN"/>
        </w:rPr>
        <w:t>"&gt;</w:t>
      </w:r>
    </w:p>
    <w:p w14:paraId="5C76ED0E" w14:textId="77777777" w:rsidR="00CE1847" w:rsidRPr="00957AB6" w:rsidRDefault="00CE1847" w:rsidP="00957AB6">
      <w:pPr>
        <w:spacing w:after="0" w:line="405" w:lineRule="atLeast"/>
        <w:rPr>
          <w:rFonts w:ascii="Consolas" w:eastAsia="Times New Roman" w:hAnsi="Consolas" w:cs="Times New Roman"/>
          <w:lang w:val="en-IN" w:eastAsia="en-IN"/>
        </w:rPr>
      </w:pPr>
    </w:p>
    <w:p w14:paraId="597125D9"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 id="</w:t>
      </w:r>
      <w:proofErr w:type="spellStart"/>
      <w:r w:rsidRPr="00957AB6">
        <w:rPr>
          <w:rFonts w:ascii="Consolas" w:eastAsia="Times New Roman" w:hAnsi="Consolas" w:cs="Times New Roman"/>
          <w:lang w:val="en-IN" w:eastAsia="en-IN"/>
        </w:rPr>
        <w:t>logintitle</w:t>
      </w:r>
      <w:proofErr w:type="spellEnd"/>
      <w:r w:rsidRPr="00957AB6">
        <w:rPr>
          <w:rFonts w:ascii="Consolas" w:eastAsia="Times New Roman" w:hAnsi="Consolas" w:cs="Times New Roman"/>
          <w:lang w:val="en-IN" w:eastAsia="en-IN"/>
        </w:rPr>
        <w:t>"&gt;</w:t>
      </w:r>
    </w:p>
    <w:p w14:paraId="64C5E80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LOGIN HERE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 VOTE ONLINE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 BE UNIQUE</w:t>
      </w:r>
    </w:p>
    <w:p w14:paraId="17630121"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&lt;/div&gt;</w:t>
      </w:r>
    </w:p>
    <w:p w14:paraId="4C2F0563" w14:textId="77777777" w:rsidR="00CE1847" w:rsidRPr="00957AB6" w:rsidRDefault="00CE1847" w:rsidP="00957AB6">
      <w:pPr>
        <w:spacing w:after="0" w:line="405" w:lineRule="atLeast"/>
        <w:rPr>
          <w:rFonts w:ascii="Consolas" w:eastAsia="Times New Roman" w:hAnsi="Consolas" w:cs="Times New Roman"/>
          <w:lang w:val="en-IN" w:eastAsia="en-IN"/>
        </w:rPr>
      </w:pPr>
    </w:p>
    <w:p w14:paraId="42EE7BDC"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&lt;/div&gt;</w:t>
      </w:r>
    </w:p>
    <w:p w14:paraId="5212790B" w14:textId="77777777" w:rsidR="00CE1847" w:rsidRPr="00957AB6" w:rsidRDefault="00CE1847" w:rsidP="00957AB6">
      <w:pPr>
        <w:spacing w:after="0" w:line="405" w:lineRule="atLeast"/>
        <w:rPr>
          <w:rFonts w:ascii="Consolas" w:eastAsia="Times New Roman" w:hAnsi="Consolas" w:cs="Times New Roman"/>
          <w:lang w:val="en-IN" w:eastAsia="en-IN"/>
        </w:rPr>
      </w:pPr>
    </w:p>
    <w:p w14:paraId="29BA77D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 id="</w:t>
      </w:r>
      <w:proofErr w:type="spellStart"/>
      <w:r w:rsidRPr="00957AB6">
        <w:rPr>
          <w:rFonts w:ascii="Consolas" w:eastAsia="Times New Roman" w:hAnsi="Consolas" w:cs="Times New Roman"/>
          <w:lang w:val="en-IN" w:eastAsia="en-IN"/>
        </w:rPr>
        <w:t>loginSection</w:t>
      </w:r>
      <w:proofErr w:type="spellEnd"/>
      <w:r w:rsidRPr="00957AB6">
        <w:rPr>
          <w:rFonts w:ascii="Consolas" w:eastAsia="Times New Roman" w:hAnsi="Consolas" w:cs="Times New Roman"/>
          <w:lang w:val="en-IN" w:eastAsia="en-IN"/>
        </w:rPr>
        <w:t>"&gt;</w:t>
      </w:r>
    </w:p>
    <w:p w14:paraId="7194023D" w14:textId="77777777" w:rsidR="00CE1847" w:rsidRPr="00957AB6" w:rsidRDefault="00CE1847" w:rsidP="00957AB6">
      <w:pPr>
        <w:spacing w:after="0" w:line="405" w:lineRule="atLeast"/>
        <w:rPr>
          <w:rFonts w:ascii="Consolas" w:eastAsia="Times New Roman" w:hAnsi="Consolas" w:cs="Times New Roman"/>
          <w:lang w:val="en-IN" w:eastAsia="en-IN"/>
        </w:rPr>
      </w:pPr>
    </w:p>
    <w:p w14:paraId="5626D286"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&lt;form id="</w:t>
      </w:r>
      <w:proofErr w:type="spellStart"/>
      <w:r w:rsidRPr="00957AB6">
        <w:rPr>
          <w:rFonts w:ascii="Consolas" w:eastAsia="Times New Roman" w:hAnsi="Consolas" w:cs="Times New Roman"/>
          <w:lang w:val="en-IN" w:eastAsia="en-IN"/>
        </w:rPr>
        <w:t>loginform</w:t>
      </w:r>
      <w:proofErr w:type="spellEnd"/>
      <w:r w:rsidRPr="00957AB6">
        <w:rPr>
          <w:rFonts w:ascii="Consolas" w:eastAsia="Times New Roman" w:hAnsi="Consolas" w:cs="Times New Roman"/>
          <w:lang w:val="en-IN" w:eastAsia="en-IN"/>
        </w:rPr>
        <w:t>" action="</w:t>
      </w:r>
      <w:proofErr w:type="spellStart"/>
      <w:r w:rsidRPr="00957AB6">
        <w:rPr>
          <w:rFonts w:ascii="Consolas" w:eastAsia="Times New Roman" w:hAnsi="Consolas" w:cs="Times New Roman"/>
          <w:lang w:val="en-IN" w:eastAsia="en-IN"/>
        </w:rPr>
        <w:t>login.php</w:t>
      </w:r>
      <w:proofErr w:type="spellEnd"/>
      <w:r w:rsidRPr="00957AB6">
        <w:rPr>
          <w:rFonts w:ascii="Consolas" w:eastAsia="Times New Roman" w:hAnsi="Consolas" w:cs="Times New Roman"/>
          <w:lang w:val="en-IN" w:eastAsia="en-IN"/>
        </w:rPr>
        <w:t>" method="POST"&gt;</w:t>
      </w:r>
    </w:p>
    <w:p w14:paraId="2A673BF8"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lastRenderedPageBreak/>
        <w:t xml:space="preserve">                    VOTER </w:t>
      </w:r>
      <w:proofErr w:type="gramStart"/>
      <w:r w:rsidRPr="00957AB6">
        <w:rPr>
          <w:rFonts w:ascii="Consolas" w:eastAsia="Times New Roman" w:hAnsi="Consolas" w:cs="Times New Roman"/>
          <w:lang w:val="en-IN" w:eastAsia="en-IN"/>
        </w:rPr>
        <w:t>ID :</w:t>
      </w:r>
      <w:proofErr w:type="gramEnd"/>
      <w:r w:rsidRPr="00957AB6">
        <w:rPr>
          <w:rFonts w:ascii="Consolas" w:eastAsia="Times New Roman" w:hAnsi="Consolas" w:cs="Times New Roman"/>
          <w:lang w:val="en-IN" w:eastAsia="en-IN"/>
        </w:rPr>
        <w:t xml:space="preserve">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 &lt;input id="tb" type="text" name="vid" placeholder="Enter voter id" required&gt;&lt;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 PASSWORD :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&gt;&lt;input id="tb" type="password" name="pass" placeholder="Enter password" required&gt;&lt;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 SELECT ROLE :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w:t>
      </w:r>
    </w:p>
    <w:p w14:paraId="5574520A"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&lt;select id="tb" name="role" style="width: 15%; border: 2px solid black"&gt;</w:t>
      </w:r>
    </w:p>
    <w:p w14:paraId="6A7C254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&lt;option value="voter"&gt;Voter&lt;/option&gt;</w:t>
      </w:r>
    </w:p>
    <w:p w14:paraId="37AEA787"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&lt;option value="group"&gt;Group&lt;/option&gt;</w:t>
      </w:r>
    </w:p>
    <w:p w14:paraId="425DA941"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&lt;/select&gt;&lt;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w:t>
      </w:r>
    </w:p>
    <w:p w14:paraId="1E32F9D5" w14:textId="77777777" w:rsidR="00CE1847" w:rsidRPr="00957AB6" w:rsidRDefault="00CE1847" w:rsidP="00957AB6">
      <w:pPr>
        <w:spacing w:after="0" w:line="405" w:lineRule="atLeast"/>
        <w:rPr>
          <w:rFonts w:ascii="Consolas" w:eastAsia="Times New Roman" w:hAnsi="Consolas" w:cs="Times New Roman"/>
          <w:lang w:val="en-IN" w:eastAsia="en-IN"/>
        </w:rPr>
      </w:pPr>
    </w:p>
    <w:p w14:paraId="24A72457"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&gt;</w:t>
      </w:r>
    </w:p>
    <w:p w14:paraId="3B29EDC8" w14:textId="77777777" w:rsidR="00CE1847" w:rsidRPr="00957AB6" w:rsidRDefault="00CE1847" w:rsidP="00957AB6">
      <w:pPr>
        <w:spacing w:after="0" w:line="405" w:lineRule="atLeast"/>
        <w:rPr>
          <w:rFonts w:ascii="Consolas" w:eastAsia="Times New Roman" w:hAnsi="Consolas" w:cs="Times New Roman"/>
          <w:lang w:val="en-IN" w:eastAsia="en-IN"/>
        </w:rPr>
      </w:pPr>
    </w:p>
    <w:p w14:paraId="5293D2C5"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&lt;button id="</w:t>
      </w:r>
      <w:proofErr w:type="spellStart"/>
      <w:r w:rsidRPr="00957AB6">
        <w:rPr>
          <w:rFonts w:ascii="Consolas" w:eastAsia="Times New Roman" w:hAnsi="Consolas" w:cs="Times New Roman"/>
          <w:lang w:val="en-IN" w:eastAsia="en-IN"/>
        </w:rPr>
        <w:t>loginbtn</w:t>
      </w:r>
      <w:proofErr w:type="spellEnd"/>
      <w:r w:rsidRPr="00957AB6">
        <w:rPr>
          <w:rFonts w:ascii="Consolas" w:eastAsia="Times New Roman" w:hAnsi="Consolas" w:cs="Times New Roman"/>
          <w:lang w:val="en-IN" w:eastAsia="en-IN"/>
        </w:rPr>
        <w:t>" type="submit" name="</w:t>
      </w:r>
      <w:proofErr w:type="spellStart"/>
      <w:r w:rsidRPr="00957AB6">
        <w:rPr>
          <w:rFonts w:ascii="Consolas" w:eastAsia="Times New Roman" w:hAnsi="Consolas" w:cs="Times New Roman"/>
          <w:lang w:val="en-IN" w:eastAsia="en-IN"/>
        </w:rPr>
        <w:t>loginbtn</w:t>
      </w:r>
      <w:proofErr w:type="spellEnd"/>
      <w:r w:rsidRPr="00957AB6">
        <w:rPr>
          <w:rFonts w:ascii="Consolas" w:eastAsia="Times New Roman" w:hAnsi="Consolas" w:cs="Times New Roman"/>
          <w:lang w:val="en-IN" w:eastAsia="en-IN"/>
        </w:rPr>
        <w:t>"&gt;Login&lt;/button&gt;&lt;</w:t>
      </w:r>
      <w:proofErr w:type="spellStart"/>
      <w:r w:rsidRPr="00957AB6">
        <w:rPr>
          <w:rFonts w:ascii="Consolas" w:eastAsia="Times New Roman" w:hAnsi="Consolas" w:cs="Times New Roman"/>
          <w:lang w:val="en-IN" w:eastAsia="en-IN"/>
        </w:rPr>
        <w:t>br</w:t>
      </w:r>
      <w:proofErr w:type="spellEnd"/>
      <w:r w:rsidRPr="00957AB6">
        <w:rPr>
          <w:rFonts w:ascii="Consolas" w:eastAsia="Times New Roman" w:hAnsi="Consolas" w:cs="Times New Roman"/>
          <w:lang w:val="en-IN" w:eastAsia="en-IN"/>
        </w:rPr>
        <w:t xml:space="preserve">&gt; New user? &lt;a </w:t>
      </w:r>
      <w:proofErr w:type="spellStart"/>
      <w:r w:rsidRPr="00957AB6">
        <w:rPr>
          <w:rFonts w:ascii="Consolas" w:eastAsia="Times New Roman" w:hAnsi="Consolas" w:cs="Times New Roman"/>
          <w:lang w:val="en-IN" w:eastAsia="en-IN"/>
        </w:rPr>
        <w:t>href</w:t>
      </w:r>
      <w:proofErr w:type="spellEnd"/>
      <w:r w:rsidRPr="00957AB6">
        <w:rPr>
          <w:rFonts w:ascii="Consolas" w:eastAsia="Times New Roman" w:hAnsi="Consolas" w:cs="Times New Roman"/>
          <w:lang w:val="en-IN" w:eastAsia="en-IN"/>
        </w:rPr>
        <w:t>="</w:t>
      </w:r>
      <w:proofErr w:type="spellStart"/>
      <w:r w:rsidRPr="00957AB6">
        <w:rPr>
          <w:rFonts w:ascii="Consolas" w:eastAsia="Times New Roman" w:hAnsi="Consolas" w:cs="Times New Roman"/>
          <w:lang w:val="en-IN" w:eastAsia="en-IN"/>
        </w:rPr>
        <w:t>register.php</w:t>
      </w:r>
      <w:proofErr w:type="spellEnd"/>
      <w:r w:rsidRPr="00957AB6">
        <w:rPr>
          <w:rFonts w:ascii="Consolas" w:eastAsia="Times New Roman" w:hAnsi="Consolas" w:cs="Times New Roman"/>
          <w:lang w:val="en-IN" w:eastAsia="en-IN"/>
        </w:rPr>
        <w:t>"&gt;Register here&lt;/a&gt;</w:t>
      </w:r>
    </w:p>
    <w:p w14:paraId="0C09A37D"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&lt;/form&gt;</w:t>
      </w:r>
    </w:p>
    <w:p w14:paraId="68D1B6AB"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&lt;/div&gt;</w:t>
      </w:r>
    </w:p>
    <w:p w14:paraId="5059AA2B" w14:textId="77777777" w:rsidR="00CE1847" w:rsidRPr="00957AB6" w:rsidRDefault="00CE1847" w:rsidP="00957AB6">
      <w:pPr>
        <w:spacing w:after="300" w:line="405" w:lineRule="atLeast"/>
        <w:rPr>
          <w:rFonts w:ascii="Consolas" w:eastAsia="Times New Roman" w:hAnsi="Consolas" w:cs="Times New Roman"/>
          <w:lang w:val="en-IN" w:eastAsia="en-IN"/>
        </w:rPr>
      </w:pPr>
    </w:p>
    <w:p w14:paraId="1AE20A9E"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        &lt;/div&gt;</w:t>
      </w:r>
    </w:p>
    <w:p w14:paraId="6CBDFE73" w14:textId="77777777" w:rsidR="00CE1847" w:rsidRPr="00957AB6" w:rsidRDefault="00CE1847" w:rsidP="00957AB6">
      <w:pPr>
        <w:spacing w:after="30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br/>
      </w:r>
      <w:r w:rsidRPr="00957AB6">
        <w:rPr>
          <w:rFonts w:ascii="Consolas" w:eastAsia="Times New Roman" w:hAnsi="Consolas" w:cs="Times New Roman"/>
          <w:lang w:val="en-IN" w:eastAsia="en-IN"/>
        </w:rPr>
        <w:br/>
      </w:r>
      <w:r w:rsidRPr="00957AB6">
        <w:rPr>
          <w:rFonts w:ascii="Consolas" w:eastAsia="Times New Roman" w:hAnsi="Consolas" w:cs="Times New Roman"/>
          <w:lang w:val="en-IN" w:eastAsia="en-IN"/>
        </w:rPr>
        <w:br/>
      </w:r>
      <w:r w:rsidRPr="00957AB6">
        <w:rPr>
          <w:rFonts w:ascii="Consolas" w:eastAsia="Times New Roman" w:hAnsi="Consolas" w:cs="Times New Roman"/>
          <w:lang w:val="en-IN" w:eastAsia="en-IN"/>
        </w:rPr>
        <w:br/>
      </w:r>
    </w:p>
    <w:p w14:paraId="4FD784AD"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&lt;/body&gt;</w:t>
      </w:r>
    </w:p>
    <w:p w14:paraId="1A09C747" w14:textId="77777777" w:rsidR="00CE1847" w:rsidRPr="00957AB6" w:rsidRDefault="00CE1847" w:rsidP="00957AB6">
      <w:pPr>
        <w:spacing w:after="0" w:line="405" w:lineRule="atLeast"/>
        <w:rPr>
          <w:rFonts w:ascii="Consolas" w:eastAsia="Times New Roman" w:hAnsi="Consolas" w:cs="Times New Roman"/>
          <w:lang w:val="en-IN" w:eastAsia="en-IN"/>
        </w:rPr>
      </w:pPr>
    </w:p>
    <w:p w14:paraId="042EADE3" w14:textId="77777777" w:rsidR="00CE1847" w:rsidRPr="00957AB6" w:rsidRDefault="00CE1847" w:rsidP="00957AB6">
      <w:pPr>
        <w:spacing w:after="0" w:line="405" w:lineRule="atLeast"/>
        <w:rPr>
          <w:rFonts w:ascii="Consolas" w:eastAsia="Times New Roman" w:hAnsi="Consolas" w:cs="Times New Roman"/>
          <w:lang w:val="en-IN" w:eastAsia="en-IN"/>
        </w:rPr>
      </w:pPr>
      <w:r w:rsidRPr="00957AB6">
        <w:rPr>
          <w:rFonts w:ascii="Consolas" w:eastAsia="Times New Roman" w:hAnsi="Consolas" w:cs="Times New Roman"/>
          <w:lang w:val="en-IN" w:eastAsia="en-IN"/>
        </w:rPr>
        <w:t>&lt;/html&gt;</w:t>
      </w:r>
    </w:p>
    <w:p w14:paraId="5B24D91E" w14:textId="5A80561E" w:rsidR="00BF0202" w:rsidRDefault="00BF0202" w:rsidP="00BF0202">
      <w:pPr>
        <w:tabs>
          <w:tab w:val="left" w:pos="6996"/>
        </w:tabs>
        <w:rPr>
          <w:rFonts w:ascii="Bookman Old Style" w:hAnsi="Bookman Old Style" w:cstheme="minorHAnsi"/>
          <w:b/>
          <w:bCs/>
          <w:color w:val="000000" w:themeColor="text1"/>
          <w:sz w:val="36"/>
          <w:szCs w:val="36"/>
        </w:rPr>
      </w:pPr>
    </w:p>
    <w:p w14:paraId="0874A820" w14:textId="7E629B54" w:rsidR="00245FDC" w:rsidRDefault="00245FDC" w:rsidP="00BF0202">
      <w:pPr>
        <w:tabs>
          <w:tab w:val="left" w:pos="6996"/>
        </w:tabs>
        <w:rPr>
          <w:rFonts w:ascii="Bookman Old Style" w:hAnsi="Bookman Old Style" w:cstheme="minorHAnsi"/>
          <w:b/>
          <w:bCs/>
          <w:color w:val="000000" w:themeColor="text1"/>
          <w:sz w:val="36"/>
          <w:szCs w:val="36"/>
        </w:rPr>
      </w:pPr>
    </w:p>
    <w:p w14:paraId="75D433F5" w14:textId="066EAA11" w:rsidR="00D02CF1" w:rsidRDefault="00D02CF1" w:rsidP="00245FDC">
      <w:pPr>
        <w:tabs>
          <w:tab w:val="left" w:pos="6996"/>
        </w:tabs>
        <w:jc w:val="center"/>
        <w:rPr>
          <w:rFonts w:ascii="Bookman Old Style" w:hAnsi="Bookman Old Style" w:cstheme="minorHAnsi"/>
          <w:b/>
          <w:bCs/>
          <w:color w:val="000000" w:themeColor="text1"/>
          <w:sz w:val="36"/>
          <w:szCs w:val="36"/>
        </w:rPr>
      </w:pPr>
      <w:r>
        <w:rPr>
          <w:rFonts w:ascii="Bookman Old Style" w:hAnsi="Bookman Old Style" w:cstheme="minorHAnsi"/>
          <w:b/>
          <w:bCs/>
          <w:color w:val="000000" w:themeColor="text1"/>
          <w:sz w:val="36"/>
          <w:szCs w:val="36"/>
        </w:rPr>
        <w:lastRenderedPageBreak/>
        <w:t>LOGIN</w:t>
      </w:r>
      <w:r w:rsidR="00EA4F3F">
        <w:rPr>
          <w:rFonts w:ascii="Bookman Old Style" w:hAnsi="Bookman Old Style" w:cstheme="minorHAnsi"/>
          <w:b/>
          <w:bCs/>
          <w:color w:val="000000" w:themeColor="text1"/>
          <w:sz w:val="36"/>
          <w:szCs w:val="36"/>
        </w:rPr>
        <w:t xml:space="preserve"> API</w:t>
      </w:r>
    </w:p>
    <w:p w14:paraId="6BF1D9F1"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w:t>
      </w:r>
      <w:proofErr w:type="spellStart"/>
      <w:r w:rsidRPr="00957AB6">
        <w:rPr>
          <w:rFonts w:ascii="Consolas" w:eastAsia="Times New Roman" w:hAnsi="Consolas" w:cs="Times New Roman"/>
          <w:sz w:val="24"/>
          <w:szCs w:val="24"/>
          <w:lang w:val="en-IN" w:eastAsia="en-IN"/>
        </w:rPr>
        <w:t>php</w:t>
      </w:r>
      <w:proofErr w:type="spellEnd"/>
    </w:p>
    <w:p w14:paraId="3842F3B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7B8D061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6C3003FC"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include("</w:t>
      </w:r>
      <w:proofErr w:type="spellStart"/>
      <w:r w:rsidRPr="00957AB6">
        <w:rPr>
          <w:rFonts w:ascii="Consolas" w:eastAsia="Times New Roman" w:hAnsi="Consolas" w:cs="Times New Roman"/>
          <w:sz w:val="24"/>
          <w:szCs w:val="24"/>
          <w:lang w:val="en-IN" w:eastAsia="en-IN"/>
        </w:rPr>
        <w:t>connection.php</w:t>
      </w:r>
      <w:proofErr w:type="spellEnd"/>
      <w:r w:rsidRPr="00957AB6">
        <w:rPr>
          <w:rFonts w:ascii="Consolas" w:eastAsia="Times New Roman" w:hAnsi="Consolas" w:cs="Times New Roman"/>
          <w:sz w:val="24"/>
          <w:szCs w:val="24"/>
          <w:lang w:val="en-IN" w:eastAsia="en-IN"/>
        </w:rPr>
        <w:t>");</w:t>
      </w:r>
    </w:p>
    <w:p w14:paraId="0915D429"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p>
    <w:p w14:paraId="2578D4E1"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$vid = $_POST['vid'];</w:t>
      </w:r>
    </w:p>
    <w:p w14:paraId="278B871E"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$pass = $_POST['pass'];</w:t>
      </w:r>
    </w:p>
    <w:p w14:paraId="2ECB5966"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$role = $_POST['role'];</w:t>
      </w:r>
    </w:p>
    <w:p w14:paraId="4A316D2E"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p>
    <w:p w14:paraId="6536505B"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$check = </w:t>
      </w:r>
      <w:proofErr w:type="spellStart"/>
      <w:r w:rsidRPr="00957AB6">
        <w:rPr>
          <w:rFonts w:ascii="Consolas" w:eastAsia="Times New Roman" w:hAnsi="Consolas" w:cs="Times New Roman"/>
          <w:sz w:val="24"/>
          <w:szCs w:val="24"/>
          <w:lang w:val="en-IN" w:eastAsia="en-IN"/>
        </w:rPr>
        <w:t>mysqli_</w:t>
      </w:r>
      <w:proofErr w:type="gramStart"/>
      <w:r w:rsidRPr="00957AB6">
        <w:rPr>
          <w:rFonts w:ascii="Consolas" w:eastAsia="Times New Roman" w:hAnsi="Consolas" w:cs="Times New Roman"/>
          <w:sz w:val="24"/>
          <w:szCs w:val="24"/>
          <w:lang w:val="en-IN" w:eastAsia="en-IN"/>
        </w:rPr>
        <w:t>query</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$con, "select * from users where vid='$vid' and password='$pass' and role='$role' ");</w:t>
      </w:r>
    </w:p>
    <w:p w14:paraId="6FB59A4F"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p>
    <w:p w14:paraId="24EDAE14"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if(</w:t>
      </w:r>
      <w:proofErr w:type="spellStart"/>
      <w:r w:rsidRPr="00957AB6">
        <w:rPr>
          <w:rFonts w:ascii="Consolas" w:eastAsia="Times New Roman" w:hAnsi="Consolas" w:cs="Times New Roman"/>
          <w:sz w:val="24"/>
          <w:szCs w:val="24"/>
          <w:lang w:val="en-IN" w:eastAsia="en-IN"/>
        </w:rPr>
        <w:t>mysqli_num_rows</w:t>
      </w:r>
      <w:proofErr w:type="spellEnd"/>
      <w:r w:rsidRPr="00957AB6">
        <w:rPr>
          <w:rFonts w:ascii="Consolas" w:eastAsia="Times New Roman" w:hAnsi="Consolas" w:cs="Times New Roman"/>
          <w:sz w:val="24"/>
          <w:szCs w:val="24"/>
          <w:lang w:val="en-IN" w:eastAsia="en-IN"/>
        </w:rPr>
        <w:t>($check)&gt;</w:t>
      </w:r>
      <w:proofErr w:type="gramStart"/>
      <w:r w:rsidRPr="00957AB6">
        <w:rPr>
          <w:rFonts w:ascii="Consolas" w:eastAsia="Times New Roman" w:hAnsi="Consolas" w:cs="Times New Roman"/>
          <w:sz w:val="24"/>
          <w:szCs w:val="24"/>
          <w:lang w:val="en-IN" w:eastAsia="en-IN"/>
        </w:rPr>
        <w:t>0){</w:t>
      </w:r>
      <w:proofErr w:type="gramEnd"/>
    </w:p>
    <w:p w14:paraId="4D3C05F7"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getGroups</w:t>
      </w:r>
      <w:proofErr w:type="spellEnd"/>
      <w:r w:rsidRPr="00957AB6">
        <w:rPr>
          <w:rFonts w:ascii="Consolas" w:eastAsia="Times New Roman" w:hAnsi="Consolas" w:cs="Times New Roman"/>
          <w:sz w:val="24"/>
          <w:szCs w:val="24"/>
          <w:lang w:val="en-IN" w:eastAsia="en-IN"/>
        </w:rPr>
        <w:t xml:space="preserve"> = </w:t>
      </w:r>
      <w:proofErr w:type="spellStart"/>
      <w:r w:rsidRPr="00957AB6">
        <w:rPr>
          <w:rFonts w:ascii="Consolas" w:eastAsia="Times New Roman" w:hAnsi="Consolas" w:cs="Times New Roman"/>
          <w:sz w:val="24"/>
          <w:szCs w:val="24"/>
          <w:lang w:val="en-IN" w:eastAsia="en-IN"/>
        </w:rPr>
        <w:t>mysqli_</w:t>
      </w:r>
      <w:proofErr w:type="gramStart"/>
      <w:r w:rsidRPr="00957AB6">
        <w:rPr>
          <w:rFonts w:ascii="Consolas" w:eastAsia="Times New Roman" w:hAnsi="Consolas" w:cs="Times New Roman"/>
          <w:sz w:val="24"/>
          <w:szCs w:val="24"/>
          <w:lang w:val="en-IN" w:eastAsia="en-IN"/>
        </w:rPr>
        <w:t>query</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 xml:space="preserve">$con, "select name, photo, votes, </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 id from users where role='group' ");</w:t>
      </w:r>
    </w:p>
    <w:p w14:paraId="12BDA043"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spellStart"/>
      <w:r w:rsidRPr="00957AB6">
        <w:rPr>
          <w:rFonts w:ascii="Consolas" w:eastAsia="Times New Roman" w:hAnsi="Consolas" w:cs="Times New Roman"/>
          <w:sz w:val="24"/>
          <w:szCs w:val="24"/>
          <w:lang w:val="en-IN" w:eastAsia="en-IN"/>
        </w:rPr>
        <w:t>session_</w:t>
      </w:r>
      <w:proofErr w:type="gramStart"/>
      <w:r w:rsidRPr="00957AB6">
        <w:rPr>
          <w:rFonts w:ascii="Consolas" w:eastAsia="Times New Roman" w:hAnsi="Consolas" w:cs="Times New Roman"/>
          <w:sz w:val="24"/>
          <w:szCs w:val="24"/>
          <w:lang w:val="en-IN" w:eastAsia="en-IN"/>
        </w:rPr>
        <w:t>start</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w:t>
      </w:r>
    </w:p>
    <w:p w14:paraId="0FB9E16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if(</w:t>
      </w:r>
      <w:proofErr w:type="spellStart"/>
      <w:r w:rsidRPr="00957AB6">
        <w:rPr>
          <w:rFonts w:ascii="Consolas" w:eastAsia="Times New Roman" w:hAnsi="Consolas" w:cs="Times New Roman"/>
          <w:sz w:val="24"/>
          <w:szCs w:val="24"/>
          <w:lang w:val="en-IN" w:eastAsia="en-IN"/>
        </w:rPr>
        <w:t>mysqli_num_rows</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getGroups</w:t>
      </w:r>
      <w:proofErr w:type="spellEnd"/>
      <w:r w:rsidRPr="00957AB6">
        <w:rPr>
          <w:rFonts w:ascii="Consolas" w:eastAsia="Times New Roman" w:hAnsi="Consolas" w:cs="Times New Roman"/>
          <w:sz w:val="24"/>
          <w:szCs w:val="24"/>
          <w:lang w:val="en-IN" w:eastAsia="en-IN"/>
        </w:rPr>
        <w:t>)&gt;</w:t>
      </w:r>
      <w:proofErr w:type="gramStart"/>
      <w:r w:rsidRPr="00957AB6">
        <w:rPr>
          <w:rFonts w:ascii="Consolas" w:eastAsia="Times New Roman" w:hAnsi="Consolas" w:cs="Times New Roman"/>
          <w:sz w:val="24"/>
          <w:szCs w:val="24"/>
          <w:lang w:val="en-IN" w:eastAsia="en-IN"/>
        </w:rPr>
        <w:t>0){</w:t>
      </w:r>
      <w:proofErr w:type="gramEnd"/>
    </w:p>
    <w:p w14:paraId="69096663"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$groups = </w:t>
      </w:r>
      <w:proofErr w:type="spellStart"/>
      <w:r w:rsidRPr="00957AB6">
        <w:rPr>
          <w:rFonts w:ascii="Consolas" w:eastAsia="Times New Roman" w:hAnsi="Consolas" w:cs="Times New Roman"/>
          <w:sz w:val="24"/>
          <w:szCs w:val="24"/>
          <w:lang w:val="en-IN" w:eastAsia="en-IN"/>
        </w:rPr>
        <w:t>mysqli_fetch_</w:t>
      </w:r>
      <w:proofErr w:type="gramStart"/>
      <w:r w:rsidRPr="00957AB6">
        <w:rPr>
          <w:rFonts w:ascii="Consolas" w:eastAsia="Times New Roman" w:hAnsi="Consolas" w:cs="Times New Roman"/>
          <w:sz w:val="24"/>
          <w:szCs w:val="24"/>
          <w:lang w:val="en-IN" w:eastAsia="en-IN"/>
        </w:rPr>
        <w:t>all</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getGroups</w:t>
      </w:r>
      <w:proofErr w:type="spellEnd"/>
      <w:r w:rsidRPr="00957AB6">
        <w:rPr>
          <w:rFonts w:ascii="Consolas" w:eastAsia="Times New Roman" w:hAnsi="Consolas" w:cs="Times New Roman"/>
          <w:sz w:val="24"/>
          <w:szCs w:val="24"/>
          <w:lang w:val="en-IN" w:eastAsia="en-IN"/>
        </w:rPr>
        <w:t>, MYSQLI_ASSOC);</w:t>
      </w:r>
    </w:p>
    <w:p w14:paraId="28A9DDB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17ABE26B"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w:t>
      </w:r>
      <w:proofErr w:type="spellStart"/>
      <w:r w:rsidRPr="00957AB6">
        <w:rPr>
          <w:rFonts w:ascii="Consolas" w:eastAsia="Times New Roman" w:hAnsi="Consolas" w:cs="Times New Roman"/>
          <w:sz w:val="24"/>
          <w:szCs w:val="24"/>
          <w:lang w:val="en-IN" w:eastAsia="en-IN"/>
        </w:rPr>
        <w:t>loggedin</w:t>
      </w:r>
      <w:proofErr w:type="spellEnd"/>
      <w:r w:rsidRPr="00957AB6">
        <w:rPr>
          <w:rFonts w:ascii="Consolas" w:eastAsia="Times New Roman" w:hAnsi="Consolas" w:cs="Times New Roman"/>
          <w:sz w:val="24"/>
          <w:szCs w:val="24"/>
          <w:lang w:val="en-IN" w:eastAsia="en-IN"/>
        </w:rPr>
        <w:t>'] = true;</w:t>
      </w:r>
    </w:p>
    <w:p w14:paraId="3819DF0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$_SESSION['groups'] = $groups;</w:t>
      </w:r>
    </w:p>
    <w:p w14:paraId="538E5700"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16AC8913"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$data = </w:t>
      </w:r>
      <w:proofErr w:type="spellStart"/>
      <w:r w:rsidRPr="00957AB6">
        <w:rPr>
          <w:rFonts w:ascii="Consolas" w:eastAsia="Times New Roman" w:hAnsi="Consolas" w:cs="Times New Roman"/>
          <w:sz w:val="24"/>
          <w:szCs w:val="24"/>
          <w:lang w:val="en-IN" w:eastAsia="en-IN"/>
        </w:rPr>
        <w:t>mysqli_fetch_array</w:t>
      </w:r>
      <w:proofErr w:type="spellEnd"/>
      <w:r w:rsidRPr="00957AB6">
        <w:rPr>
          <w:rFonts w:ascii="Consolas" w:eastAsia="Times New Roman" w:hAnsi="Consolas" w:cs="Times New Roman"/>
          <w:sz w:val="24"/>
          <w:szCs w:val="24"/>
          <w:lang w:val="en-IN" w:eastAsia="en-IN"/>
        </w:rPr>
        <w:t>($check);</w:t>
      </w:r>
    </w:p>
    <w:p w14:paraId="74134ADB"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$_SESSION['id'] = $data['id'];</w:t>
      </w:r>
    </w:p>
    <w:p w14:paraId="232BB32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$_SESSION['status'] = $data['status'];</w:t>
      </w:r>
    </w:p>
    <w:p w14:paraId="5E85129F"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$_SESSION['vid'] = $data['vid'];</w:t>
      </w:r>
    </w:p>
    <w:p w14:paraId="322838B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$_SESSION['data'] = $data;</w:t>
      </w:r>
    </w:p>
    <w:p w14:paraId="4C14FEAD"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 echo '&lt;script&gt;</w:t>
      </w:r>
    </w:p>
    <w:p w14:paraId="5C7B1B25"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         </w:t>
      </w:r>
      <w:proofErr w:type="spellStart"/>
      <w:proofErr w:type="gramStart"/>
      <w:r w:rsidRPr="00957AB6">
        <w:rPr>
          <w:rFonts w:ascii="Consolas" w:eastAsia="Times New Roman" w:hAnsi="Consolas" w:cs="Times New Roman"/>
          <w:sz w:val="24"/>
          <w:szCs w:val="24"/>
          <w:lang w:val="en-IN" w:eastAsia="en-IN"/>
        </w:rPr>
        <w:t>window.location</w:t>
      </w:r>
      <w:proofErr w:type="spellEnd"/>
      <w:proofErr w:type="gramEnd"/>
      <w:r w:rsidRPr="00957AB6">
        <w:rPr>
          <w:rFonts w:ascii="Consolas" w:eastAsia="Times New Roman" w:hAnsi="Consolas" w:cs="Times New Roman"/>
          <w:sz w:val="24"/>
          <w:szCs w:val="24"/>
          <w:lang w:val="en-IN" w:eastAsia="en-IN"/>
        </w:rPr>
        <w:t xml:space="preserve"> = "</w:t>
      </w:r>
      <w:proofErr w:type="spellStart"/>
      <w:r w:rsidRPr="00957AB6">
        <w:rPr>
          <w:rFonts w:ascii="Consolas" w:eastAsia="Times New Roman" w:hAnsi="Consolas" w:cs="Times New Roman"/>
          <w:sz w:val="24"/>
          <w:szCs w:val="24"/>
          <w:lang w:val="en-IN" w:eastAsia="en-IN"/>
        </w:rPr>
        <w:t>dashboard.php</w:t>
      </w:r>
      <w:proofErr w:type="spellEnd"/>
      <w:r w:rsidRPr="00957AB6">
        <w:rPr>
          <w:rFonts w:ascii="Consolas" w:eastAsia="Times New Roman" w:hAnsi="Consolas" w:cs="Times New Roman"/>
          <w:sz w:val="24"/>
          <w:szCs w:val="24"/>
          <w:lang w:val="en-IN" w:eastAsia="en-IN"/>
        </w:rPr>
        <w:t>";</w:t>
      </w:r>
    </w:p>
    <w:p w14:paraId="79CD54A5"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     &lt;/script&gt;';</w:t>
      </w:r>
    </w:p>
    <w:p w14:paraId="553547F5"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78167251"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 xml:space="preserve">"location: </w:t>
      </w:r>
      <w:proofErr w:type="spellStart"/>
      <w:r w:rsidRPr="00957AB6">
        <w:rPr>
          <w:rFonts w:ascii="Consolas" w:eastAsia="Times New Roman" w:hAnsi="Consolas" w:cs="Times New Roman"/>
          <w:sz w:val="24"/>
          <w:szCs w:val="24"/>
          <w:lang w:val="en-IN" w:eastAsia="en-IN"/>
        </w:rPr>
        <w:t>dashboard.php</w:t>
      </w:r>
      <w:proofErr w:type="spellEnd"/>
      <w:r w:rsidRPr="00957AB6">
        <w:rPr>
          <w:rFonts w:ascii="Consolas" w:eastAsia="Times New Roman" w:hAnsi="Consolas" w:cs="Times New Roman"/>
          <w:sz w:val="24"/>
          <w:szCs w:val="24"/>
          <w:lang w:val="en-IN" w:eastAsia="en-IN"/>
        </w:rPr>
        <w:t>");</w:t>
      </w:r>
    </w:p>
    <w:p w14:paraId="102C9859"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19DD38D2"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else{</w:t>
      </w:r>
      <w:proofErr w:type="gramEnd"/>
    </w:p>
    <w:p w14:paraId="56D98364"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echo '&lt;script&gt;</w:t>
      </w:r>
    </w:p>
    <w:p w14:paraId="71926885"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alert(</w:t>
      </w:r>
      <w:proofErr w:type="gramEnd"/>
      <w:r w:rsidRPr="00957AB6">
        <w:rPr>
          <w:rFonts w:ascii="Consolas" w:eastAsia="Times New Roman" w:hAnsi="Consolas" w:cs="Times New Roman"/>
          <w:sz w:val="24"/>
          <w:szCs w:val="24"/>
          <w:lang w:val="en-IN" w:eastAsia="en-IN"/>
        </w:rPr>
        <w:t>"Invalid credentials!");</w:t>
      </w:r>
    </w:p>
    <w:p w14:paraId="18C0A450"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&lt;/script&gt;';</w:t>
      </w:r>
    </w:p>
    <w:p w14:paraId="316C5D6A"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p>
    <w:p w14:paraId="254888DF"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 xml:space="preserve">"location: </w:t>
      </w:r>
      <w:proofErr w:type="spellStart"/>
      <w:r w:rsidRPr="00957AB6">
        <w:rPr>
          <w:rFonts w:ascii="Consolas" w:eastAsia="Times New Roman" w:hAnsi="Consolas" w:cs="Times New Roman"/>
          <w:sz w:val="24"/>
          <w:szCs w:val="24"/>
          <w:lang w:val="en-IN" w:eastAsia="en-IN"/>
        </w:rPr>
        <w:t>index.php?invalidcredentials</w:t>
      </w:r>
      <w:proofErr w:type="spellEnd"/>
      <w:r w:rsidRPr="00957AB6">
        <w:rPr>
          <w:rFonts w:ascii="Consolas" w:eastAsia="Times New Roman" w:hAnsi="Consolas" w:cs="Times New Roman"/>
          <w:sz w:val="24"/>
          <w:szCs w:val="24"/>
          <w:lang w:val="en-IN" w:eastAsia="en-IN"/>
        </w:rPr>
        <w:t>");</w:t>
      </w:r>
    </w:p>
    <w:p w14:paraId="6AB792EC"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1F8C659E"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682317DE" w14:textId="77777777" w:rsidR="00D02CF1" w:rsidRPr="00957AB6" w:rsidRDefault="00D02CF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?&gt;</w:t>
      </w:r>
    </w:p>
    <w:p w14:paraId="46150795" w14:textId="77777777" w:rsidR="00D02CF1" w:rsidRDefault="00D02CF1" w:rsidP="00245FDC">
      <w:pPr>
        <w:tabs>
          <w:tab w:val="left" w:pos="6996"/>
        </w:tabs>
        <w:jc w:val="center"/>
        <w:rPr>
          <w:rFonts w:ascii="Bookman Old Style" w:hAnsi="Bookman Old Style" w:cstheme="minorHAnsi"/>
          <w:b/>
          <w:bCs/>
          <w:color w:val="000000" w:themeColor="text1"/>
          <w:sz w:val="36"/>
          <w:szCs w:val="36"/>
        </w:rPr>
      </w:pPr>
    </w:p>
    <w:p w14:paraId="14F66702" w14:textId="77777777" w:rsidR="00D02CF1" w:rsidRDefault="00D02CF1" w:rsidP="00245FDC">
      <w:pPr>
        <w:tabs>
          <w:tab w:val="left" w:pos="6996"/>
        </w:tabs>
        <w:jc w:val="center"/>
        <w:rPr>
          <w:rFonts w:ascii="Bookman Old Style" w:hAnsi="Bookman Old Style" w:cstheme="minorHAnsi"/>
          <w:b/>
          <w:bCs/>
          <w:color w:val="000000" w:themeColor="text1"/>
          <w:sz w:val="36"/>
          <w:szCs w:val="36"/>
        </w:rPr>
      </w:pPr>
    </w:p>
    <w:p w14:paraId="3F37AA68" w14:textId="68DA2CD2" w:rsidR="00195CD1" w:rsidRDefault="00195CD1" w:rsidP="00245FDC">
      <w:pPr>
        <w:tabs>
          <w:tab w:val="left" w:pos="6996"/>
        </w:tabs>
        <w:jc w:val="center"/>
        <w:rPr>
          <w:rFonts w:ascii="Bookman Old Style" w:hAnsi="Bookman Old Style" w:cstheme="minorHAnsi"/>
          <w:b/>
          <w:bCs/>
          <w:color w:val="000000" w:themeColor="text1"/>
          <w:sz w:val="36"/>
          <w:szCs w:val="36"/>
        </w:rPr>
      </w:pPr>
      <w:r>
        <w:rPr>
          <w:rFonts w:ascii="Bookman Old Style" w:hAnsi="Bookman Old Style" w:cstheme="minorHAnsi"/>
          <w:b/>
          <w:bCs/>
          <w:color w:val="000000" w:themeColor="text1"/>
          <w:sz w:val="36"/>
          <w:szCs w:val="36"/>
        </w:rPr>
        <w:t xml:space="preserve">REGISTRATION </w:t>
      </w:r>
    </w:p>
    <w:p w14:paraId="6842A43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&lt;!DOCTYPE html&gt;</w:t>
      </w:r>
    </w:p>
    <w:p w14:paraId="5FA292DE"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&lt;html lang="</w:t>
      </w:r>
      <w:proofErr w:type="spellStart"/>
      <w:r w:rsidRPr="00957AB6">
        <w:rPr>
          <w:rFonts w:ascii="Consolas" w:eastAsia="Times New Roman" w:hAnsi="Consolas" w:cs="Times New Roman"/>
          <w:sz w:val="24"/>
          <w:szCs w:val="24"/>
          <w:lang w:val="en-IN" w:eastAsia="en-IN"/>
        </w:rPr>
        <w:t>en</w:t>
      </w:r>
      <w:proofErr w:type="spellEnd"/>
      <w:r w:rsidRPr="00957AB6">
        <w:rPr>
          <w:rFonts w:ascii="Consolas" w:eastAsia="Times New Roman" w:hAnsi="Consolas" w:cs="Times New Roman"/>
          <w:sz w:val="24"/>
          <w:szCs w:val="24"/>
          <w:lang w:val="en-IN" w:eastAsia="en-IN"/>
        </w:rPr>
        <w:t>"&gt;</w:t>
      </w:r>
    </w:p>
    <w:p w14:paraId="7AE9340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&lt;head&gt;</w:t>
      </w:r>
    </w:p>
    <w:p w14:paraId="5F7DC12A"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&lt;meta charset="UTF-8"&gt;</w:t>
      </w:r>
    </w:p>
    <w:p w14:paraId="7668532D"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&lt;meta http-</w:t>
      </w:r>
      <w:proofErr w:type="spellStart"/>
      <w:r w:rsidRPr="00957AB6">
        <w:rPr>
          <w:rFonts w:ascii="Consolas" w:eastAsia="Times New Roman" w:hAnsi="Consolas" w:cs="Times New Roman"/>
          <w:sz w:val="24"/>
          <w:szCs w:val="24"/>
          <w:lang w:val="en-IN" w:eastAsia="en-IN"/>
        </w:rPr>
        <w:t>equiv</w:t>
      </w:r>
      <w:proofErr w:type="spellEnd"/>
      <w:r w:rsidRPr="00957AB6">
        <w:rPr>
          <w:rFonts w:ascii="Consolas" w:eastAsia="Times New Roman" w:hAnsi="Consolas" w:cs="Times New Roman"/>
          <w:sz w:val="24"/>
          <w:szCs w:val="24"/>
          <w:lang w:val="en-IN" w:eastAsia="en-IN"/>
        </w:rPr>
        <w:t>="X-UA-Compatible" content="IE=edge"&gt;</w:t>
      </w:r>
    </w:p>
    <w:p w14:paraId="1B4BED45"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&lt;meta name="viewport" content="width=device-width, initial-scale=1.0"&gt;</w:t>
      </w:r>
    </w:p>
    <w:p w14:paraId="4ADA36B9"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&lt;title&gt;User type&lt;/title&gt;</w:t>
      </w:r>
    </w:p>
    <w:p w14:paraId="30723C10"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&lt;link </w:t>
      </w:r>
      <w:proofErr w:type="spellStart"/>
      <w:r w:rsidRPr="00957AB6">
        <w:rPr>
          <w:rFonts w:ascii="Consolas" w:eastAsia="Times New Roman" w:hAnsi="Consolas" w:cs="Times New Roman"/>
          <w:sz w:val="24"/>
          <w:szCs w:val="24"/>
          <w:lang w:val="en-IN" w:eastAsia="en-IN"/>
        </w:rPr>
        <w:t>rel</w:t>
      </w:r>
      <w:proofErr w:type="spellEnd"/>
      <w:r w:rsidRPr="00957AB6">
        <w:rPr>
          <w:rFonts w:ascii="Consolas" w:eastAsia="Times New Roman" w:hAnsi="Consolas" w:cs="Times New Roman"/>
          <w:sz w:val="24"/>
          <w:szCs w:val="24"/>
          <w:lang w:val="en-IN" w:eastAsia="en-IN"/>
        </w:rPr>
        <w:t xml:space="preserve">="stylesheet" </w:t>
      </w:r>
      <w:proofErr w:type="spellStart"/>
      <w:r w:rsidRPr="00957AB6">
        <w:rPr>
          <w:rFonts w:ascii="Consolas" w:eastAsia="Times New Roman" w:hAnsi="Consolas" w:cs="Times New Roman"/>
          <w:sz w:val="24"/>
          <w:szCs w:val="24"/>
          <w:lang w:val="en-IN" w:eastAsia="en-IN"/>
        </w:rPr>
        <w:t>href</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css</w:t>
      </w:r>
      <w:proofErr w:type="spellEnd"/>
      <w:r w:rsidRPr="00957AB6">
        <w:rPr>
          <w:rFonts w:ascii="Consolas" w:eastAsia="Times New Roman" w:hAnsi="Consolas" w:cs="Times New Roman"/>
          <w:sz w:val="24"/>
          <w:szCs w:val="24"/>
          <w:lang w:val="en-IN" w:eastAsia="en-IN"/>
        </w:rPr>
        <w:t>/stylesheet.css"&gt;</w:t>
      </w:r>
    </w:p>
    <w:p w14:paraId="2976F80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&lt;/head&gt;</w:t>
      </w:r>
    </w:p>
    <w:p w14:paraId="5415B939"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&lt;body&gt;</w:t>
      </w:r>
    </w:p>
    <w:p w14:paraId="606F9EA4"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w:t>
      </w:r>
      <w:proofErr w:type="spellStart"/>
      <w:r w:rsidRPr="00957AB6">
        <w:rPr>
          <w:rFonts w:ascii="Consolas" w:eastAsia="Times New Roman" w:hAnsi="Consolas" w:cs="Times New Roman"/>
          <w:sz w:val="24"/>
          <w:szCs w:val="24"/>
          <w:lang w:val="en-IN" w:eastAsia="en-IN"/>
        </w:rPr>
        <w:t>php</w:t>
      </w:r>
      <w:proofErr w:type="spellEnd"/>
    </w:p>
    <w:p w14:paraId="3525D8BD"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include("header-</w:t>
      </w:r>
      <w:proofErr w:type="spellStart"/>
      <w:r w:rsidRPr="00957AB6">
        <w:rPr>
          <w:rFonts w:ascii="Consolas" w:eastAsia="Times New Roman" w:hAnsi="Consolas" w:cs="Times New Roman"/>
          <w:sz w:val="24"/>
          <w:szCs w:val="24"/>
          <w:lang w:val="en-IN" w:eastAsia="en-IN"/>
        </w:rPr>
        <w:t>menu.php</w:t>
      </w:r>
      <w:proofErr w:type="spellEnd"/>
      <w:r w:rsidRPr="00957AB6">
        <w:rPr>
          <w:rFonts w:ascii="Consolas" w:eastAsia="Times New Roman" w:hAnsi="Consolas" w:cs="Times New Roman"/>
          <w:sz w:val="24"/>
          <w:szCs w:val="24"/>
          <w:lang w:val="en-IN" w:eastAsia="en-IN"/>
        </w:rPr>
        <w:t>")</w:t>
      </w:r>
    </w:p>
    <w:p w14:paraId="07F8985D"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?&gt;</w:t>
      </w:r>
    </w:p>
    <w:p w14:paraId="66F9E91F"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1C713317"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&lt;form action="</w:t>
      </w:r>
      <w:proofErr w:type="spellStart"/>
      <w:r w:rsidRPr="00957AB6">
        <w:rPr>
          <w:rFonts w:ascii="Consolas" w:eastAsia="Times New Roman" w:hAnsi="Consolas" w:cs="Times New Roman"/>
          <w:sz w:val="24"/>
          <w:szCs w:val="24"/>
          <w:lang w:val="en-IN" w:eastAsia="en-IN"/>
        </w:rPr>
        <w:t>register.php</w:t>
      </w:r>
      <w:proofErr w:type="spellEnd"/>
      <w:r w:rsidRPr="00957AB6">
        <w:rPr>
          <w:rFonts w:ascii="Consolas" w:eastAsia="Times New Roman" w:hAnsi="Consolas" w:cs="Times New Roman"/>
          <w:sz w:val="24"/>
          <w:szCs w:val="24"/>
          <w:lang w:val="en-IN" w:eastAsia="en-IN"/>
        </w:rPr>
        <w:t>" method="post"&gt;</w:t>
      </w:r>
    </w:p>
    <w:p w14:paraId="3DC1B141"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&lt;h1 style="margin: auto; width: max-content;"&gt;CHOOSE YOUR ROLE&lt;/h1&gt;</w:t>
      </w:r>
    </w:p>
    <w:p w14:paraId="4AB9D16C"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&lt;div id="</w:t>
      </w:r>
      <w:proofErr w:type="spellStart"/>
      <w:r w:rsidRPr="00957AB6">
        <w:rPr>
          <w:rFonts w:ascii="Consolas" w:eastAsia="Times New Roman" w:hAnsi="Consolas" w:cs="Times New Roman"/>
          <w:sz w:val="24"/>
          <w:szCs w:val="24"/>
          <w:lang w:val="en-IN" w:eastAsia="en-IN"/>
        </w:rPr>
        <w:t>usertypediv</w:t>
      </w:r>
      <w:proofErr w:type="spellEnd"/>
      <w:r w:rsidRPr="00957AB6">
        <w:rPr>
          <w:rFonts w:ascii="Consolas" w:eastAsia="Times New Roman" w:hAnsi="Consolas" w:cs="Times New Roman"/>
          <w:sz w:val="24"/>
          <w:szCs w:val="24"/>
          <w:lang w:val="en-IN" w:eastAsia="en-IN"/>
        </w:rPr>
        <w:t>" style="width: 30</w:t>
      </w:r>
      <w:proofErr w:type="gramStart"/>
      <w:r w:rsidRPr="00957AB6">
        <w:rPr>
          <w:rFonts w:ascii="Consolas" w:eastAsia="Times New Roman" w:hAnsi="Consolas" w:cs="Times New Roman"/>
          <w:sz w:val="24"/>
          <w:szCs w:val="24"/>
          <w:lang w:val="en-IN" w:eastAsia="en-IN"/>
        </w:rPr>
        <w:t>% ;</w:t>
      </w:r>
      <w:proofErr w:type="gramEnd"/>
      <w:r w:rsidRPr="00957AB6">
        <w:rPr>
          <w:rFonts w:ascii="Consolas" w:eastAsia="Times New Roman" w:hAnsi="Consolas" w:cs="Times New Roman"/>
          <w:sz w:val="24"/>
          <w:szCs w:val="24"/>
          <w:lang w:val="en-IN" w:eastAsia="en-IN"/>
        </w:rPr>
        <w:t xml:space="preserve"> font-size: 20px;"&gt;</w:t>
      </w:r>
    </w:p>
    <w:p w14:paraId="55A3E8A9"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0C217FBA"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Select your role:</w:t>
      </w:r>
    </w:p>
    <w:p w14:paraId="7C2DBE5C"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&lt;select name="role"&gt;</w:t>
      </w:r>
    </w:p>
    <w:p w14:paraId="01ECCDAE"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&lt;option value="voter"&gt;Voter&lt;/option&gt;</w:t>
      </w:r>
    </w:p>
    <w:p w14:paraId="749B423B"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&lt;option value="group"&gt;Group&lt;/option&gt;</w:t>
      </w:r>
    </w:p>
    <w:p w14:paraId="0348D038"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&lt;/select&gt;&lt;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  </w:t>
      </w:r>
    </w:p>
    <w:p w14:paraId="1B68A56D"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189EF91B"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&lt;button id="</w:t>
      </w:r>
      <w:proofErr w:type="spellStart"/>
      <w:r w:rsidRPr="00957AB6">
        <w:rPr>
          <w:rFonts w:ascii="Consolas" w:eastAsia="Times New Roman" w:hAnsi="Consolas" w:cs="Times New Roman"/>
          <w:sz w:val="24"/>
          <w:szCs w:val="24"/>
          <w:lang w:val="en-IN" w:eastAsia="en-IN"/>
        </w:rPr>
        <w:t>usertypebtn</w:t>
      </w:r>
      <w:proofErr w:type="spellEnd"/>
      <w:r w:rsidRPr="00957AB6">
        <w:rPr>
          <w:rFonts w:ascii="Consolas" w:eastAsia="Times New Roman" w:hAnsi="Consolas" w:cs="Times New Roman"/>
          <w:sz w:val="24"/>
          <w:szCs w:val="24"/>
          <w:lang w:val="en-IN" w:eastAsia="en-IN"/>
        </w:rPr>
        <w:t>"&gt;proceed&lt;/button&gt;</w:t>
      </w:r>
    </w:p>
    <w:p w14:paraId="25C73543"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6653048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&lt;/div&gt;&lt;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19E0DFC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lastRenderedPageBreak/>
        <w:t>&lt;/form&gt;</w:t>
      </w:r>
    </w:p>
    <w:p w14:paraId="62F55BA9"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79CA4D17"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w:t>
      </w:r>
      <w:proofErr w:type="spellStart"/>
      <w:r w:rsidRPr="00957AB6">
        <w:rPr>
          <w:rFonts w:ascii="Consolas" w:eastAsia="Times New Roman" w:hAnsi="Consolas" w:cs="Times New Roman"/>
          <w:sz w:val="24"/>
          <w:szCs w:val="24"/>
          <w:lang w:val="en-IN" w:eastAsia="en-IN"/>
        </w:rPr>
        <w:t>php</w:t>
      </w:r>
      <w:proofErr w:type="spellEnd"/>
    </w:p>
    <w:p w14:paraId="60FC5E5E"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4CBD3575"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if($_SERVER["REQUEST_METHOD</w:t>
      </w:r>
      <w:proofErr w:type="gramStart"/>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="POST"){</w:t>
      </w:r>
    </w:p>
    <w:p w14:paraId="11B8A645"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73CF5398"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$type = $_POST["role"];</w:t>
      </w:r>
    </w:p>
    <w:p w14:paraId="73C6E6B3"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308D643A"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if ($type == 'voter') {</w:t>
      </w:r>
    </w:p>
    <w:p w14:paraId="3B4AE10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 xml:space="preserve">"location: </w:t>
      </w:r>
      <w:proofErr w:type="spellStart"/>
      <w:r w:rsidRPr="00957AB6">
        <w:rPr>
          <w:rFonts w:ascii="Consolas" w:eastAsia="Times New Roman" w:hAnsi="Consolas" w:cs="Times New Roman"/>
          <w:sz w:val="24"/>
          <w:szCs w:val="24"/>
          <w:lang w:val="en-IN" w:eastAsia="en-IN"/>
        </w:rPr>
        <w:t>regvoter.php</w:t>
      </w:r>
      <w:proofErr w:type="spellEnd"/>
      <w:r w:rsidRPr="00957AB6">
        <w:rPr>
          <w:rFonts w:ascii="Consolas" w:eastAsia="Times New Roman" w:hAnsi="Consolas" w:cs="Times New Roman"/>
          <w:sz w:val="24"/>
          <w:szCs w:val="24"/>
          <w:lang w:val="en-IN" w:eastAsia="en-IN"/>
        </w:rPr>
        <w:t>");</w:t>
      </w:r>
    </w:p>
    <w:p w14:paraId="42A6DEB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
    <w:p w14:paraId="16BA2BC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7F2D63D3"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if ($type=='group') {</w:t>
      </w:r>
    </w:p>
    <w:p w14:paraId="0B5B984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 xml:space="preserve">"location: </w:t>
      </w:r>
      <w:proofErr w:type="spellStart"/>
      <w:r w:rsidRPr="00957AB6">
        <w:rPr>
          <w:rFonts w:ascii="Consolas" w:eastAsia="Times New Roman" w:hAnsi="Consolas" w:cs="Times New Roman"/>
          <w:sz w:val="24"/>
          <w:szCs w:val="24"/>
          <w:lang w:val="en-IN" w:eastAsia="en-IN"/>
        </w:rPr>
        <w:t>regparty.php</w:t>
      </w:r>
      <w:proofErr w:type="spellEnd"/>
      <w:r w:rsidRPr="00957AB6">
        <w:rPr>
          <w:rFonts w:ascii="Consolas" w:eastAsia="Times New Roman" w:hAnsi="Consolas" w:cs="Times New Roman"/>
          <w:sz w:val="24"/>
          <w:szCs w:val="24"/>
          <w:lang w:val="en-IN" w:eastAsia="en-IN"/>
        </w:rPr>
        <w:t>");</w:t>
      </w:r>
    </w:p>
    <w:p w14:paraId="53ECC02B"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
    <w:p w14:paraId="3C95013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3B5BB14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
    <w:p w14:paraId="47ABFF80"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2C75B921"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?&gt;</w:t>
      </w:r>
    </w:p>
    <w:p w14:paraId="3B4BE27B"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693C6B10"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&lt;/body&gt;</w:t>
      </w:r>
    </w:p>
    <w:p w14:paraId="4DE4319C"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464FFD9F"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&lt;style&gt;</w:t>
      </w:r>
    </w:p>
    <w:p w14:paraId="05C18F5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6DA49029"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roofErr w:type="gramStart"/>
      <w:r w:rsidRPr="00957AB6">
        <w:rPr>
          <w:rFonts w:ascii="Consolas" w:eastAsia="Times New Roman" w:hAnsi="Consolas" w:cs="Times New Roman"/>
          <w:sz w:val="24"/>
          <w:szCs w:val="24"/>
          <w:lang w:val="en-IN" w:eastAsia="en-IN"/>
        </w:rPr>
        <w:t>usertypebtn{</w:t>
      </w:r>
      <w:proofErr w:type="gramEnd"/>
    </w:p>
    <w:p w14:paraId="5D3B5E64"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width:90px;</w:t>
      </w:r>
    </w:p>
    <w:p w14:paraId="49A118F0"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height: 35px;</w:t>
      </w:r>
    </w:p>
    <w:p w14:paraId="44469DA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font-size: 15px;</w:t>
      </w:r>
    </w:p>
    <w:p w14:paraId="641A1FA6"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spellStart"/>
      <w:r w:rsidRPr="00957AB6">
        <w:rPr>
          <w:rFonts w:ascii="Consolas" w:eastAsia="Times New Roman" w:hAnsi="Consolas" w:cs="Times New Roman"/>
          <w:sz w:val="24"/>
          <w:szCs w:val="24"/>
          <w:lang w:val="en-IN" w:eastAsia="en-IN"/>
        </w:rPr>
        <w:t>color</w:t>
      </w:r>
      <w:proofErr w:type="spellEnd"/>
      <w:r w:rsidRPr="00957AB6">
        <w:rPr>
          <w:rFonts w:ascii="Consolas" w:eastAsia="Times New Roman" w:hAnsi="Consolas" w:cs="Times New Roman"/>
          <w:sz w:val="24"/>
          <w:szCs w:val="24"/>
          <w:lang w:val="en-IN" w:eastAsia="en-IN"/>
        </w:rPr>
        <w:t>: white;</w:t>
      </w:r>
    </w:p>
    <w:p w14:paraId="593D0E4D"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border-radius: 10px;</w:t>
      </w:r>
    </w:p>
    <w:p w14:paraId="165A8880"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background: </w:t>
      </w:r>
      <w:proofErr w:type="spellStart"/>
      <w:proofErr w:type="gramStart"/>
      <w:r w:rsidRPr="00957AB6">
        <w:rPr>
          <w:rFonts w:ascii="Consolas" w:eastAsia="Times New Roman" w:hAnsi="Consolas" w:cs="Times New Roman"/>
          <w:sz w:val="24"/>
          <w:szCs w:val="24"/>
          <w:lang w:val="en-IN" w:eastAsia="en-IN"/>
        </w:rPr>
        <w:t>rgb</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24, 170, 203);</w:t>
      </w:r>
    </w:p>
    <w:p w14:paraId="2A3358E3"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
    <w:p w14:paraId="0EE5D3C2"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p>
    <w:p w14:paraId="21F98468"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&lt;/style&gt;</w:t>
      </w:r>
    </w:p>
    <w:p w14:paraId="7C5955D5" w14:textId="77777777" w:rsidR="00195CD1" w:rsidRPr="00957AB6" w:rsidRDefault="00195CD1"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&lt;/html&gt;</w:t>
      </w:r>
    </w:p>
    <w:p w14:paraId="49C7C21D" w14:textId="77777777" w:rsidR="00195CD1" w:rsidRDefault="00195CD1" w:rsidP="00245FDC">
      <w:pPr>
        <w:tabs>
          <w:tab w:val="left" w:pos="6996"/>
        </w:tabs>
        <w:jc w:val="center"/>
        <w:rPr>
          <w:rFonts w:ascii="Bookman Old Style" w:hAnsi="Bookman Old Style" w:cstheme="minorHAnsi"/>
          <w:b/>
          <w:bCs/>
          <w:color w:val="000000" w:themeColor="text1"/>
          <w:sz w:val="36"/>
          <w:szCs w:val="36"/>
        </w:rPr>
      </w:pPr>
    </w:p>
    <w:p w14:paraId="3D93F929" w14:textId="77777777" w:rsidR="00195CD1" w:rsidRDefault="00195CD1" w:rsidP="00245FDC">
      <w:pPr>
        <w:tabs>
          <w:tab w:val="left" w:pos="6996"/>
        </w:tabs>
        <w:jc w:val="center"/>
        <w:rPr>
          <w:rFonts w:ascii="Bookman Old Style" w:hAnsi="Bookman Old Style" w:cstheme="minorHAnsi"/>
          <w:b/>
          <w:bCs/>
          <w:color w:val="000000" w:themeColor="text1"/>
          <w:sz w:val="36"/>
          <w:szCs w:val="36"/>
        </w:rPr>
      </w:pPr>
    </w:p>
    <w:p w14:paraId="0AD8A072" w14:textId="55912DB9" w:rsidR="00245FDC" w:rsidRPr="00245FDC" w:rsidRDefault="00245FDC" w:rsidP="00245FDC">
      <w:pPr>
        <w:tabs>
          <w:tab w:val="left" w:pos="6996"/>
        </w:tabs>
        <w:jc w:val="center"/>
        <w:rPr>
          <w:rFonts w:ascii="Bookman Old Style" w:hAnsi="Bookman Old Style" w:cstheme="minorHAnsi"/>
          <w:b/>
          <w:bCs/>
          <w:color w:val="000000" w:themeColor="text1"/>
          <w:sz w:val="36"/>
          <w:szCs w:val="36"/>
        </w:rPr>
      </w:pPr>
      <w:r>
        <w:rPr>
          <w:rFonts w:ascii="Bookman Old Style" w:hAnsi="Bookman Old Style" w:cstheme="minorHAnsi"/>
          <w:b/>
          <w:bCs/>
          <w:color w:val="000000" w:themeColor="text1"/>
          <w:sz w:val="36"/>
          <w:szCs w:val="36"/>
        </w:rPr>
        <w:lastRenderedPageBreak/>
        <w:t>REGISTRATION FOR PARTY</w:t>
      </w:r>
    </w:p>
    <w:p w14:paraId="4394D32B" w14:textId="77777777" w:rsidR="00245FDC" w:rsidRPr="00245FDC" w:rsidRDefault="00245FDC" w:rsidP="00245FDC">
      <w:pPr>
        <w:shd w:val="clear" w:color="auto" w:fill="1E1E1E"/>
        <w:spacing w:after="0" w:line="330" w:lineRule="atLeast"/>
        <w:rPr>
          <w:rFonts w:ascii="Consolas" w:eastAsia="Times New Roman" w:hAnsi="Consolas" w:cs="Times New Roman"/>
          <w:color w:val="D4D4D4"/>
          <w:sz w:val="24"/>
          <w:szCs w:val="24"/>
          <w:lang w:val="en-IN" w:eastAsia="en-IN"/>
        </w:rPr>
      </w:pPr>
    </w:p>
    <w:p w14:paraId="3F75E3C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&lt;html&gt;</w:t>
      </w:r>
    </w:p>
    <w:p w14:paraId="28B003E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&lt;head&gt;</w:t>
      </w:r>
    </w:p>
    <w:p w14:paraId="0391F6F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&lt;title&gt;Online voting system - </w:t>
      </w:r>
      <w:proofErr w:type="spellStart"/>
      <w:r w:rsidRPr="00957AB6">
        <w:rPr>
          <w:rFonts w:ascii="Consolas" w:eastAsia="Times New Roman" w:hAnsi="Consolas" w:cs="Times New Roman"/>
          <w:sz w:val="24"/>
          <w:szCs w:val="24"/>
          <w:lang w:val="en-IN" w:eastAsia="en-IN"/>
        </w:rPr>
        <w:t>Registratrion</w:t>
      </w:r>
      <w:proofErr w:type="spellEnd"/>
      <w:r w:rsidRPr="00957AB6">
        <w:rPr>
          <w:rFonts w:ascii="Consolas" w:eastAsia="Times New Roman" w:hAnsi="Consolas" w:cs="Times New Roman"/>
          <w:sz w:val="24"/>
          <w:szCs w:val="24"/>
          <w:lang w:val="en-IN" w:eastAsia="en-IN"/>
        </w:rPr>
        <w:t>&lt;/title&gt;</w:t>
      </w:r>
    </w:p>
    <w:p w14:paraId="11BBC02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&lt;link </w:t>
      </w:r>
      <w:proofErr w:type="spellStart"/>
      <w:r w:rsidRPr="00957AB6">
        <w:rPr>
          <w:rFonts w:ascii="Consolas" w:eastAsia="Times New Roman" w:hAnsi="Consolas" w:cs="Times New Roman"/>
          <w:sz w:val="24"/>
          <w:szCs w:val="24"/>
          <w:lang w:val="en-IN" w:eastAsia="en-IN"/>
        </w:rPr>
        <w:t>rel</w:t>
      </w:r>
      <w:proofErr w:type="spellEnd"/>
      <w:r w:rsidRPr="00957AB6">
        <w:rPr>
          <w:rFonts w:ascii="Consolas" w:eastAsia="Times New Roman" w:hAnsi="Consolas" w:cs="Times New Roman"/>
          <w:sz w:val="24"/>
          <w:szCs w:val="24"/>
          <w:lang w:val="en-IN" w:eastAsia="en-IN"/>
        </w:rPr>
        <w:t xml:space="preserve">="stylesheet" </w:t>
      </w:r>
      <w:proofErr w:type="spellStart"/>
      <w:r w:rsidRPr="00957AB6">
        <w:rPr>
          <w:rFonts w:ascii="Consolas" w:eastAsia="Times New Roman" w:hAnsi="Consolas" w:cs="Times New Roman"/>
          <w:sz w:val="24"/>
          <w:szCs w:val="24"/>
          <w:lang w:val="en-IN" w:eastAsia="en-IN"/>
        </w:rPr>
        <w:t>href</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css</w:t>
      </w:r>
      <w:proofErr w:type="spellEnd"/>
      <w:r w:rsidRPr="00957AB6">
        <w:rPr>
          <w:rFonts w:ascii="Consolas" w:eastAsia="Times New Roman" w:hAnsi="Consolas" w:cs="Times New Roman"/>
          <w:sz w:val="24"/>
          <w:szCs w:val="24"/>
          <w:lang w:val="en-IN" w:eastAsia="en-IN"/>
        </w:rPr>
        <w:t>/stylesheet.css"&gt;</w:t>
      </w:r>
    </w:p>
    <w:p w14:paraId="6AC7D6B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&lt;/head&gt;</w:t>
      </w:r>
    </w:p>
    <w:p w14:paraId="0F84DA9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&lt;body&gt;  </w:t>
      </w:r>
    </w:p>
    <w:p w14:paraId="76C277A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w:t>
      </w:r>
      <w:proofErr w:type="spellStart"/>
      <w:r w:rsidRPr="00957AB6">
        <w:rPr>
          <w:rFonts w:ascii="Consolas" w:eastAsia="Times New Roman" w:hAnsi="Consolas" w:cs="Times New Roman"/>
          <w:sz w:val="24"/>
          <w:szCs w:val="24"/>
          <w:lang w:val="en-IN" w:eastAsia="en-IN"/>
        </w:rPr>
        <w:t>php</w:t>
      </w:r>
      <w:proofErr w:type="spellEnd"/>
    </w:p>
    <w:p w14:paraId="1D74D5E7"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include("header-</w:t>
      </w:r>
      <w:proofErr w:type="spellStart"/>
      <w:r w:rsidRPr="00957AB6">
        <w:rPr>
          <w:rFonts w:ascii="Consolas" w:eastAsia="Times New Roman" w:hAnsi="Consolas" w:cs="Times New Roman"/>
          <w:sz w:val="24"/>
          <w:szCs w:val="24"/>
          <w:lang w:val="en-IN" w:eastAsia="en-IN"/>
        </w:rPr>
        <w:t>menu.php</w:t>
      </w:r>
      <w:proofErr w:type="spellEnd"/>
      <w:r w:rsidRPr="00957AB6">
        <w:rPr>
          <w:rFonts w:ascii="Consolas" w:eastAsia="Times New Roman" w:hAnsi="Consolas" w:cs="Times New Roman"/>
          <w:sz w:val="24"/>
          <w:szCs w:val="24"/>
          <w:lang w:val="en-IN" w:eastAsia="en-IN"/>
        </w:rPr>
        <w:t>");</w:t>
      </w:r>
    </w:p>
    <w:p w14:paraId="263EB43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?&gt;</w:t>
      </w:r>
    </w:p>
    <w:p w14:paraId="4E939B4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0FB81C8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&lt;form class="</w:t>
      </w:r>
      <w:proofErr w:type="spellStart"/>
      <w:r w:rsidRPr="00957AB6">
        <w:rPr>
          <w:rFonts w:ascii="Consolas" w:eastAsia="Times New Roman" w:hAnsi="Consolas" w:cs="Times New Roman"/>
          <w:sz w:val="24"/>
          <w:szCs w:val="24"/>
          <w:lang w:val="en-IN" w:eastAsia="en-IN"/>
        </w:rPr>
        <w:t>regform</w:t>
      </w:r>
      <w:proofErr w:type="spellEnd"/>
      <w:r w:rsidRPr="00957AB6">
        <w:rPr>
          <w:rFonts w:ascii="Consolas" w:eastAsia="Times New Roman" w:hAnsi="Consolas" w:cs="Times New Roman"/>
          <w:sz w:val="24"/>
          <w:szCs w:val="24"/>
          <w:lang w:val="en-IN" w:eastAsia="en-IN"/>
        </w:rPr>
        <w:t>" action="</w:t>
      </w:r>
      <w:proofErr w:type="spellStart"/>
      <w:r w:rsidRPr="00957AB6">
        <w:rPr>
          <w:rFonts w:ascii="Consolas" w:eastAsia="Times New Roman" w:hAnsi="Consolas" w:cs="Times New Roman"/>
          <w:sz w:val="24"/>
          <w:szCs w:val="24"/>
          <w:lang w:val="en-IN" w:eastAsia="en-IN"/>
        </w:rPr>
        <w:t>regparty.php</w:t>
      </w:r>
      <w:proofErr w:type="spellEnd"/>
      <w:r w:rsidRPr="00957AB6">
        <w:rPr>
          <w:rFonts w:ascii="Consolas" w:eastAsia="Times New Roman" w:hAnsi="Consolas" w:cs="Times New Roman"/>
          <w:sz w:val="24"/>
          <w:szCs w:val="24"/>
          <w:lang w:val="en-IN" w:eastAsia="en-IN"/>
        </w:rPr>
        <w:t xml:space="preserve">" method="POST" </w:t>
      </w:r>
      <w:proofErr w:type="spellStart"/>
      <w:r w:rsidRPr="00957AB6">
        <w:rPr>
          <w:rFonts w:ascii="Consolas" w:eastAsia="Times New Roman" w:hAnsi="Consolas" w:cs="Times New Roman"/>
          <w:sz w:val="24"/>
          <w:szCs w:val="24"/>
          <w:lang w:val="en-IN" w:eastAsia="en-IN"/>
        </w:rPr>
        <w:t>enctype</w:t>
      </w:r>
      <w:proofErr w:type="spellEnd"/>
      <w:r w:rsidRPr="00957AB6">
        <w:rPr>
          <w:rFonts w:ascii="Consolas" w:eastAsia="Times New Roman" w:hAnsi="Consolas" w:cs="Times New Roman"/>
          <w:sz w:val="24"/>
          <w:szCs w:val="24"/>
          <w:lang w:val="en-IN" w:eastAsia="en-IN"/>
        </w:rPr>
        <w:t>="multipart/form-data"&gt;</w:t>
      </w:r>
    </w:p>
    <w:p w14:paraId="252C2471"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&lt;h1&gt;Registration for party name&lt;/h1&gt;&lt;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297EC70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7FA58E4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Name :</w:t>
      </w:r>
      <w:proofErr w:type="gramEnd"/>
      <w:r w:rsidRPr="00957AB6">
        <w:rPr>
          <w:rFonts w:ascii="Consolas" w:eastAsia="Times New Roman" w:hAnsi="Consolas" w:cs="Times New Roman"/>
          <w:sz w:val="24"/>
          <w:szCs w:val="24"/>
          <w:lang w:val="en-IN" w:eastAsia="en-IN"/>
        </w:rPr>
        <w:t xml:space="preserve"> &lt;input id="tb" type="text" name="name" placeholder="enter Name"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0D4F87D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VOTER </w:t>
      </w:r>
      <w:proofErr w:type="gramStart"/>
      <w:r w:rsidRPr="00957AB6">
        <w:rPr>
          <w:rFonts w:ascii="Consolas" w:eastAsia="Times New Roman" w:hAnsi="Consolas" w:cs="Times New Roman"/>
          <w:sz w:val="24"/>
          <w:szCs w:val="24"/>
          <w:lang w:val="en-IN" w:eastAsia="en-IN"/>
        </w:rPr>
        <w:t>ID :</w:t>
      </w:r>
      <w:proofErr w:type="gramEnd"/>
      <w:r w:rsidRPr="00957AB6">
        <w:rPr>
          <w:rFonts w:ascii="Consolas" w:eastAsia="Times New Roman" w:hAnsi="Consolas" w:cs="Times New Roman"/>
          <w:sz w:val="24"/>
          <w:szCs w:val="24"/>
          <w:lang w:val="en-IN" w:eastAsia="en-IN"/>
        </w:rPr>
        <w:t xml:space="preserve"> &lt;input id="tb" type="text" name="vid" placeholder="enter voter id"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3F1A30EC"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PAN </w:t>
      </w:r>
      <w:proofErr w:type="gramStart"/>
      <w:r w:rsidRPr="00957AB6">
        <w:rPr>
          <w:rFonts w:ascii="Consolas" w:eastAsia="Times New Roman" w:hAnsi="Consolas" w:cs="Times New Roman"/>
          <w:sz w:val="24"/>
          <w:szCs w:val="24"/>
          <w:lang w:val="en-IN" w:eastAsia="en-IN"/>
        </w:rPr>
        <w:t>ID :</w:t>
      </w:r>
      <w:proofErr w:type="gramEnd"/>
      <w:r w:rsidRPr="00957AB6">
        <w:rPr>
          <w:rFonts w:ascii="Consolas" w:eastAsia="Times New Roman" w:hAnsi="Consolas" w:cs="Times New Roman"/>
          <w:sz w:val="24"/>
          <w:szCs w:val="24"/>
          <w:lang w:val="en-IN" w:eastAsia="en-IN"/>
        </w:rPr>
        <w:t xml:space="preserve"> &lt;input id="tb" type="text" name="</w:t>
      </w:r>
      <w:proofErr w:type="spellStart"/>
      <w:r w:rsidRPr="00957AB6">
        <w:rPr>
          <w:rFonts w:ascii="Consolas" w:eastAsia="Times New Roman" w:hAnsi="Consolas" w:cs="Times New Roman"/>
          <w:sz w:val="24"/>
          <w:szCs w:val="24"/>
          <w:lang w:val="en-IN" w:eastAsia="en-IN"/>
        </w:rPr>
        <w:t>panid</w:t>
      </w:r>
      <w:proofErr w:type="spellEnd"/>
      <w:r w:rsidRPr="00957AB6">
        <w:rPr>
          <w:rFonts w:ascii="Consolas" w:eastAsia="Times New Roman" w:hAnsi="Consolas" w:cs="Times New Roman"/>
          <w:sz w:val="24"/>
          <w:szCs w:val="24"/>
          <w:lang w:val="en-IN" w:eastAsia="en-IN"/>
        </w:rPr>
        <w:t>" placeholder="enter pan id"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6AD398F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PARTY </w:t>
      </w:r>
      <w:proofErr w:type="gramStart"/>
      <w:r w:rsidRPr="00957AB6">
        <w:rPr>
          <w:rFonts w:ascii="Consolas" w:eastAsia="Times New Roman" w:hAnsi="Consolas" w:cs="Times New Roman"/>
          <w:sz w:val="24"/>
          <w:szCs w:val="24"/>
          <w:lang w:val="en-IN" w:eastAsia="en-IN"/>
        </w:rPr>
        <w:t>NAME :</w:t>
      </w:r>
      <w:proofErr w:type="gramEnd"/>
      <w:r w:rsidRPr="00957AB6">
        <w:rPr>
          <w:rFonts w:ascii="Consolas" w:eastAsia="Times New Roman" w:hAnsi="Consolas" w:cs="Times New Roman"/>
          <w:sz w:val="24"/>
          <w:szCs w:val="24"/>
          <w:lang w:val="en-IN" w:eastAsia="en-IN"/>
        </w:rPr>
        <w:t xml:space="preserve"> &lt;input id="tb" type="text" name="</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 placeholder="enter for which party"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529FFD4B"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5EC4FDB0" w14:textId="77777777" w:rsidR="00245FDC" w:rsidRPr="00957AB6" w:rsidRDefault="00245FDC" w:rsidP="00957AB6">
      <w:pPr>
        <w:spacing w:after="240" w:line="330" w:lineRule="atLeast"/>
        <w:rPr>
          <w:rFonts w:ascii="Consolas" w:eastAsia="Times New Roman" w:hAnsi="Consolas" w:cs="Times New Roman"/>
          <w:sz w:val="24"/>
          <w:szCs w:val="24"/>
          <w:lang w:val="en-IN" w:eastAsia="en-IN"/>
        </w:rPr>
      </w:pPr>
    </w:p>
    <w:p w14:paraId="464521C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PASSWORD :</w:t>
      </w:r>
      <w:proofErr w:type="gramEnd"/>
      <w:r w:rsidRPr="00957AB6">
        <w:rPr>
          <w:rFonts w:ascii="Consolas" w:eastAsia="Times New Roman" w:hAnsi="Consolas" w:cs="Times New Roman"/>
          <w:sz w:val="24"/>
          <w:szCs w:val="24"/>
          <w:lang w:val="en-IN" w:eastAsia="en-IN"/>
        </w:rPr>
        <w:t xml:space="preserve"> &lt;input id="tb" type="password" name="pass" placeholder="Password"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652E9FA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CONFIRM </w:t>
      </w:r>
      <w:proofErr w:type="gramStart"/>
      <w:r w:rsidRPr="00957AB6">
        <w:rPr>
          <w:rFonts w:ascii="Consolas" w:eastAsia="Times New Roman" w:hAnsi="Consolas" w:cs="Times New Roman"/>
          <w:sz w:val="24"/>
          <w:szCs w:val="24"/>
          <w:lang w:val="en-IN" w:eastAsia="en-IN"/>
        </w:rPr>
        <w:t>PASSWORD :</w:t>
      </w:r>
      <w:proofErr w:type="gramEnd"/>
      <w:r w:rsidRPr="00957AB6">
        <w:rPr>
          <w:rFonts w:ascii="Consolas" w:eastAsia="Times New Roman" w:hAnsi="Consolas" w:cs="Times New Roman"/>
          <w:sz w:val="24"/>
          <w:szCs w:val="24"/>
          <w:lang w:val="en-IN" w:eastAsia="en-IN"/>
        </w:rPr>
        <w:t xml:space="preserve"> &lt;input id="tb" type="password" name="</w:t>
      </w:r>
      <w:proofErr w:type="spellStart"/>
      <w:r w:rsidRPr="00957AB6">
        <w:rPr>
          <w:rFonts w:ascii="Consolas" w:eastAsia="Times New Roman" w:hAnsi="Consolas" w:cs="Times New Roman"/>
          <w:sz w:val="24"/>
          <w:szCs w:val="24"/>
          <w:lang w:val="en-IN" w:eastAsia="en-IN"/>
        </w:rPr>
        <w:t>cpass</w:t>
      </w:r>
      <w:proofErr w:type="spellEnd"/>
      <w:r w:rsidRPr="00957AB6">
        <w:rPr>
          <w:rFonts w:ascii="Consolas" w:eastAsia="Times New Roman" w:hAnsi="Consolas" w:cs="Times New Roman"/>
          <w:sz w:val="24"/>
          <w:szCs w:val="24"/>
          <w:lang w:val="en-IN" w:eastAsia="en-IN"/>
        </w:rPr>
        <w:t>" placeholder="Confirm Password"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48AF658B"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ADDRESS :</w:t>
      </w:r>
      <w:proofErr w:type="gramEnd"/>
      <w:r w:rsidRPr="00957AB6">
        <w:rPr>
          <w:rFonts w:ascii="Consolas" w:eastAsia="Times New Roman" w:hAnsi="Consolas" w:cs="Times New Roman"/>
          <w:sz w:val="24"/>
          <w:szCs w:val="24"/>
          <w:lang w:val="en-IN" w:eastAsia="en-IN"/>
        </w:rPr>
        <w:t xml:space="preserve"> &lt;input id="tb" style="width: 31%" type="text" name="add" placeholder="Address"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0BD74EDB"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5DF8D45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2DF7E57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UPLOAD PARTY </w:t>
      </w:r>
      <w:proofErr w:type="gramStart"/>
      <w:r w:rsidRPr="00957AB6">
        <w:rPr>
          <w:rFonts w:ascii="Consolas" w:eastAsia="Times New Roman" w:hAnsi="Consolas" w:cs="Times New Roman"/>
          <w:sz w:val="24"/>
          <w:szCs w:val="24"/>
          <w:lang w:val="en-IN" w:eastAsia="en-IN"/>
        </w:rPr>
        <w:t>SYMBOL :</w:t>
      </w:r>
      <w:proofErr w:type="gramEnd"/>
      <w:r w:rsidRPr="00957AB6">
        <w:rPr>
          <w:rFonts w:ascii="Consolas" w:eastAsia="Times New Roman" w:hAnsi="Consolas" w:cs="Times New Roman"/>
          <w:sz w:val="24"/>
          <w:szCs w:val="24"/>
          <w:lang w:val="en-IN" w:eastAsia="en-IN"/>
        </w:rPr>
        <w:t xml:space="preserve"> &lt;input id="tb" type="file" id="profile" name="image" &gt;&lt;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1A2A5BA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660BA8B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lastRenderedPageBreak/>
        <w:t xml:space="preserve">            </w:t>
      </w:r>
    </w:p>
    <w:p w14:paraId="6854E034" w14:textId="77777777" w:rsidR="00245FDC" w:rsidRPr="00957AB6" w:rsidRDefault="00245FDC" w:rsidP="00957AB6">
      <w:pPr>
        <w:spacing w:after="240" w:line="330" w:lineRule="atLeast"/>
        <w:rPr>
          <w:rFonts w:ascii="Consolas" w:eastAsia="Times New Roman" w:hAnsi="Consolas" w:cs="Times New Roman"/>
          <w:sz w:val="24"/>
          <w:szCs w:val="24"/>
          <w:lang w:val="en-IN" w:eastAsia="en-IN"/>
        </w:rPr>
      </w:pPr>
    </w:p>
    <w:p w14:paraId="1B2A15A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&lt;button id="</w:t>
      </w:r>
      <w:proofErr w:type="spellStart"/>
      <w:r w:rsidRPr="00957AB6">
        <w:rPr>
          <w:rFonts w:ascii="Consolas" w:eastAsia="Times New Roman" w:hAnsi="Consolas" w:cs="Times New Roman"/>
          <w:sz w:val="24"/>
          <w:szCs w:val="24"/>
          <w:lang w:val="en-IN" w:eastAsia="en-IN"/>
        </w:rPr>
        <w:t>registerbtn</w:t>
      </w:r>
      <w:proofErr w:type="spellEnd"/>
      <w:r w:rsidRPr="00957AB6">
        <w:rPr>
          <w:rFonts w:ascii="Consolas" w:eastAsia="Times New Roman" w:hAnsi="Consolas" w:cs="Times New Roman"/>
          <w:sz w:val="24"/>
          <w:szCs w:val="24"/>
          <w:lang w:val="en-IN" w:eastAsia="en-IN"/>
        </w:rPr>
        <w:t>" type="submit" name="</w:t>
      </w:r>
      <w:proofErr w:type="spellStart"/>
      <w:r w:rsidRPr="00957AB6">
        <w:rPr>
          <w:rFonts w:ascii="Consolas" w:eastAsia="Times New Roman" w:hAnsi="Consolas" w:cs="Times New Roman"/>
          <w:sz w:val="24"/>
          <w:szCs w:val="24"/>
          <w:lang w:val="en-IN" w:eastAsia="en-IN"/>
        </w:rPr>
        <w:t>registerbtn</w:t>
      </w:r>
      <w:proofErr w:type="spellEnd"/>
      <w:r w:rsidRPr="00957AB6">
        <w:rPr>
          <w:rFonts w:ascii="Consolas" w:eastAsia="Times New Roman" w:hAnsi="Consolas" w:cs="Times New Roman"/>
          <w:sz w:val="24"/>
          <w:szCs w:val="24"/>
          <w:lang w:val="en-IN" w:eastAsia="en-IN"/>
        </w:rPr>
        <w:t>"&gt;Register&lt;/button&gt;&lt;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388DEE61"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&lt;div style="margin:0 30%"&gt;Already user? &lt;a </w:t>
      </w:r>
      <w:proofErr w:type="spellStart"/>
      <w:r w:rsidRPr="00957AB6">
        <w:rPr>
          <w:rFonts w:ascii="Consolas" w:eastAsia="Times New Roman" w:hAnsi="Consolas" w:cs="Times New Roman"/>
          <w:sz w:val="24"/>
          <w:szCs w:val="24"/>
          <w:lang w:val="en-IN" w:eastAsia="en-IN"/>
        </w:rPr>
        <w:t>href</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index.php</w:t>
      </w:r>
      <w:proofErr w:type="spellEnd"/>
      <w:r w:rsidRPr="00957AB6">
        <w:rPr>
          <w:rFonts w:ascii="Consolas" w:eastAsia="Times New Roman" w:hAnsi="Consolas" w:cs="Times New Roman"/>
          <w:sz w:val="24"/>
          <w:szCs w:val="24"/>
          <w:lang w:val="en-IN" w:eastAsia="en-IN"/>
        </w:rPr>
        <w:t xml:space="preserve">"&gt;Login here&lt;/a&gt;&lt;/div&gt; </w:t>
      </w:r>
    </w:p>
    <w:p w14:paraId="37FECDF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&lt;/form&gt;</w:t>
      </w:r>
    </w:p>
    <w:p w14:paraId="4531391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0C6789C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&lt;/body&gt;</w:t>
      </w:r>
    </w:p>
    <w:p w14:paraId="7B1CBAF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&lt;/html&gt;</w:t>
      </w:r>
    </w:p>
    <w:p w14:paraId="183E116B" w14:textId="77777777" w:rsidR="00245FDC" w:rsidRPr="00957AB6" w:rsidRDefault="00245FDC" w:rsidP="00957AB6">
      <w:pPr>
        <w:spacing w:after="240" w:line="330" w:lineRule="atLeast"/>
        <w:rPr>
          <w:rFonts w:ascii="Consolas" w:eastAsia="Times New Roman" w:hAnsi="Consolas" w:cs="Times New Roman"/>
          <w:sz w:val="24"/>
          <w:szCs w:val="24"/>
          <w:lang w:val="en-IN" w:eastAsia="en-IN"/>
        </w:rPr>
      </w:pPr>
    </w:p>
    <w:p w14:paraId="202EEE7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w:t>
      </w:r>
      <w:proofErr w:type="spellStart"/>
      <w:r w:rsidRPr="00957AB6">
        <w:rPr>
          <w:rFonts w:ascii="Consolas" w:eastAsia="Times New Roman" w:hAnsi="Consolas" w:cs="Times New Roman"/>
          <w:sz w:val="24"/>
          <w:szCs w:val="24"/>
          <w:lang w:val="en-IN" w:eastAsia="en-IN"/>
        </w:rPr>
        <w:t>php</w:t>
      </w:r>
      <w:proofErr w:type="spellEnd"/>
    </w:p>
    <w:p w14:paraId="437E443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5E0B9951"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if ($_SERVER["REQUEST_METHOD"] == "POST") {</w:t>
      </w:r>
    </w:p>
    <w:p w14:paraId="7E05A02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38DCD47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include("</w:t>
      </w:r>
      <w:proofErr w:type="spellStart"/>
      <w:r w:rsidRPr="00957AB6">
        <w:rPr>
          <w:rFonts w:ascii="Consolas" w:eastAsia="Times New Roman" w:hAnsi="Consolas" w:cs="Times New Roman"/>
          <w:sz w:val="24"/>
          <w:szCs w:val="24"/>
          <w:lang w:val="en-IN" w:eastAsia="en-IN"/>
        </w:rPr>
        <w:t>connection.php</w:t>
      </w:r>
      <w:proofErr w:type="spellEnd"/>
      <w:r w:rsidRPr="00957AB6">
        <w:rPr>
          <w:rFonts w:ascii="Consolas" w:eastAsia="Times New Roman" w:hAnsi="Consolas" w:cs="Times New Roman"/>
          <w:sz w:val="24"/>
          <w:szCs w:val="24"/>
          <w:lang w:val="en-IN" w:eastAsia="en-IN"/>
        </w:rPr>
        <w:t>");</w:t>
      </w:r>
    </w:p>
    <w:p w14:paraId="0ACF1E1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46C30C5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$name = $_POST['name'];</w:t>
      </w:r>
    </w:p>
    <w:p w14:paraId="43BC215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$vid = $_POST['vid'];</w:t>
      </w:r>
    </w:p>
    <w:p w14:paraId="2358F7DB"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$pass = $_POST['pass'];</w:t>
      </w:r>
    </w:p>
    <w:p w14:paraId="272944D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cpass</w:t>
      </w:r>
      <w:proofErr w:type="spellEnd"/>
      <w:r w:rsidRPr="00957AB6">
        <w:rPr>
          <w:rFonts w:ascii="Consolas" w:eastAsia="Times New Roman" w:hAnsi="Consolas" w:cs="Times New Roman"/>
          <w:sz w:val="24"/>
          <w:szCs w:val="24"/>
          <w:lang w:val="en-IN" w:eastAsia="en-IN"/>
        </w:rPr>
        <w:t xml:space="preserve"> = $_POST['</w:t>
      </w:r>
      <w:proofErr w:type="spellStart"/>
      <w:r w:rsidRPr="00957AB6">
        <w:rPr>
          <w:rFonts w:ascii="Consolas" w:eastAsia="Times New Roman" w:hAnsi="Consolas" w:cs="Times New Roman"/>
          <w:sz w:val="24"/>
          <w:szCs w:val="24"/>
          <w:lang w:val="en-IN" w:eastAsia="en-IN"/>
        </w:rPr>
        <w:t>cpass</w:t>
      </w:r>
      <w:proofErr w:type="spellEnd"/>
      <w:r w:rsidRPr="00957AB6">
        <w:rPr>
          <w:rFonts w:ascii="Consolas" w:eastAsia="Times New Roman" w:hAnsi="Consolas" w:cs="Times New Roman"/>
          <w:sz w:val="24"/>
          <w:szCs w:val="24"/>
          <w:lang w:val="en-IN" w:eastAsia="en-IN"/>
        </w:rPr>
        <w:t>'];</w:t>
      </w:r>
    </w:p>
    <w:p w14:paraId="754262A9"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$add = $_POST['add'];</w:t>
      </w:r>
    </w:p>
    <w:p w14:paraId="0ECFF1F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$image = $_FILES['image</w:t>
      </w:r>
      <w:proofErr w:type="gramStart"/>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'name'];</w:t>
      </w:r>
    </w:p>
    <w:p w14:paraId="5A8190D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tmp_name</w:t>
      </w:r>
      <w:proofErr w:type="spellEnd"/>
      <w:r w:rsidRPr="00957AB6">
        <w:rPr>
          <w:rFonts w:ascii="Consolas" w:eastAsia="Times New Roman" w:hAnsi="Consolas" w:cs="Times New Roman"/>
          <w:sz w:val="24"/>
          <w:szCs w:val="24"/>
          <w:lang w:val="en-IN" w:eastAsia="en-IN"/>
        </w:rPr>
        <w:t xml:space="preserve"> = $_FILES['image</w:t>
      </w:r>
      <w:proofErr w:type="gramStart"/>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tmp_name</w:t>
      </w:r>
      <w:proofErr w:type="spellEnd"/>
      <w:r w:rsidRPr="00957AB6">
        <w:rPr>
          <w:rFonts w:ascii="Consolas" w:eastAsia="Times New Roman" w:hAnsi="Consolas" w:cs="Times New Roman"/>
          <w:sz w:val="24"/>
          <w:szCs w:val="24"/>
          <w:lang w:val="en-IN" w:eastAsia="en-IN"/>
        </w:rPr>
        <w:t>'];</w:t>
      </w:r>
    </w:p>
    <w:p w14:paraId="379DEC88"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$role = "group";</w:t>
      </w:r>
    </w:p>
    <w:p w14:paraId="4087FD3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3C0AF337"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 xml:space="preserve"> = $_POST["</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w:t>
      </w:r>
    </w:p>
    <w:p w14:paraId="0B214798"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panid</w:t>
      </w:r>
      <w:proofErr w:type="spellEnd"/>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  $</w:t>
      </w:r>
      <w:proofErr w:type="gramEnd"/>
      <w:r w:rsidRPr="00957AB6">
        <w:rPr>
          <w:rFonts w:ascii="Consolas" w:eastAsia="Times New Roman" w:hAnsi="Consolas" w:cs="Times New Roman"/>
          <w:sz w:val="24"/>
          <w:szCs w:val="24"/>
          <w:lang w:val="en-IN" w:eastAsia="en-IN"/>
        </w:rPr>
        <w:t>_POST["</w:t>
      </w:r>
      <w:proofErr w:type="spellStart"/>
      <w:r w:rsidRPr="00957AB6">
        <w:rPr>
          <w:rFonts w:ascii="Consolas" w:eastAsia="Times New Roman" w:hAnsi="Consolas" w:cs="Times New Roman"/>
          <w:sz w:val="24"/>
          <w:szCs w:val="24"/>
          <w:lang w:val="en-IN" w:eastAsia="en-IN"/>
        </w:rPr>
        <w:t>panid</w:t>
      </w:r>
      <w:proofErr w:type="spellEnd"/>
      <w:r w:rsidRPr="00957AB6">
        <w:rPr>
          <w:rFonts w:ascii="Consolas" w:eastAsia="Times New Roman" w:hAnsi="Consolas" w:cs="Times New Roman"/>
          <w:sz w:val="24"/>
          <w:szCs w:val="24"/>
          <w:lang w:val="en-IN" w:eastAsia="en-IN"/>
        </w:rPr>
        <w:t>"];</w:t>
      </w:r>
    </w:p>
    <w:p w14:paraId="16C4580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0572CFA8" w14:textId="77777777" w:rsidR="00245FDC" w:rsidRPr="00957AB6" w:rsidRDefault="00245FDC" w:rsidP="00957AB6">
      <w:pPr>
        <w:spacing w:after="240" w:line="330" w:lineRule="atLeast"/>
        <w:rPr>
          <w:rFonts w:ascii="Consolas" w:eastAsia="Times New Roman" w:hAnsi="Consolas" w:cs="Times New Roman"/>
          <w:sz w:val="24"/>
          <w:szCs w:val="24"/>
          <w:lang w:val="en-IN" w:eastAsia="en-IN"/>
        </w:rPr>
      </w:pPr>
    </w:p>
    <w:p w14:paraId="209506D9"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check </w:t>
      </w:r>
      <w:proofErr w:type="spellStart"/>
      <w:r w:rsidRPr="00957AB6">
        <w:rPr>
          <w:rFonts w:ascii="Consolas" w:eastAsia="Times New Roman" w:hAnsi="Consolas" w:cs="Times New Roman"/>
          <w:sz w:val="24"/>
          <w:szCs w:val="24"/>
          <w:lang w:val="en-IN" w:eastAsia="en-IN"/>
        </w:rPr>
        <w:t>wether</w:t>
      </w:r>
      <w:proofErr w:type="spellEnd"/>
      <w:r w:rsidRPr="00957AB6">
        <w:rPr>
          <w:rFonts w:ascii="Consolas" w:eastAsia="Times New Roman" w:hAnsi="Consolas" w:cs="Times New Roman"/>
          <w:sz w:val="24"/>
          <w:szCs w:val="24"/>
          <w:lang w:val="en-IN" w:eastAsia="en-IN"/>
        </w:rPr>
        <w:t xml:space="preserve"> this user name exists or not</w:t>
      </w:r>
    </w:p>
    <w:p w14:paraId="103469C2"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45C9F06C"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existsql</w:t>
      </w:r>
      <w:proofErr w:type="spellEnd"/>
      <w:r w:rsidRPr="00957AB6">
        <w:rPr>
          <w:rFonts w:ascii="Consolas" w:eastAsia="Times New Roman" w:hAnsi="Consolas" w:cs="Times New Roman"/>
          <w:sz w:val="24"/>
          <w:szCs w:val="24"/>
          <w:lang w:val="en-IN" w:eastAsia="en-IN"/>
        </w:rPr>
        <w:t xml:space="preserve"> = "select * from `users` where vid = '$vid'";</w:t>
      </w:r>
    </w:p>
    <w:p w14:paraId="6F193AD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$result = </w:t>
      </w:r>
      <w:proofErr w:type="spellStart"/>
      <w:r w:rsidRPr="00957AB6">
        <w:rPr>
          <w:rFonts w:ascii="Consolas" w:eastAsia="Times New Roman" w:hAnsi="Consolas" w:cs="Times New Roman"/>
          <w:sz w:val="24"/>
          <w:szCs w:val="24"/>
          <w:lang w:val="en-IN" w:eastAsia="en-IN"/>
        </w:rPr>
        <w:t>mysqli_</w:t>
      </w:r>
      <w:proofErr w:type="gramStart"/>
      <w:r w:rsidRPr="00957AB6">
        <w:rPr>
          <w:rFonts w:ascii="Consolas" w:eastAsia="Times New Roman" w:hAnsi="Consolas" w:cs="Times New Roman"/>
          <w:sz w:val="24"/>
          <w:szCs w:val="24"/>
          <w:lang w:val="en-IN" w:eastAsia="en-IN"/>
        </w:rPr>
        <w:t>query</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$con, $</w:t>
      </w:r>
      <w:proofErr w:type="spellStart"/>
      <w:r w:rsidRPr="00957AB6">
        <w:rPr>
          <w:rFonts w:ascii="Consolas" w:eastAsia="Times New Roman" w:hAnsi="Consolas" w:cs="Times New Roman"/>
          <w:sz w:val="24"/>
          <w:szCs w:val="24"/>
          <w:lang w:val="en-IN" w:eastAsia="en-IN"/>
        </w:rPr>
        <w:t>existsql</w:t>
      </w:r>
      <w:proofErr w:type="spellEnd"/>
      <w:r w:rsidRPr="00957AB6">
        <w:rPr>
          <w:rFonts w:ascii="Consolas" w:eastAsia="Times New Roman" w:hAnsi="Consolas" w:cs="Times New Roman"/>
          <w:sz w:val="24"/>
          <w:szCs w:val="24"/>
          <w:lang w:val="en-IN" w:eastAsia="en-IN"/>
        </w:rPr>
        <w:t>);</w:t>
      </w:r>
    </w:p>
    <w:p w14:paraId="35F45C79"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numrow</w:t>
      </w:r>
      <w:proofErr w:type="spellEnd"/>
      <w:r w:rsidRPr="00957AB6">
        <w:rPr>
          <w:rFonts w:ascii="Consolas" w:eastAsia="Times New Roman" w:hAnsi="Consolas" w:cs="Times New Roman"/>
          <w:sz w:val="24"/>
          <w:szCs w:val="24"/>
          <w:lang w:val="en-IN" w:eastAsia="en-IN"/>
        </w:rPr>
        <w:t xml:space="preserve"> = </w:t>
      </w:r>
      <w:proofErr w:type="spellStart"/>
      <w:r w:rsidRPr="00957AB6">
        <w:rPr>
          <w:rFonts w:ascii="Consolas" w:eastAsia="Times New Roman" w:hAnsi="Consolas" w:cs="Times New Roman"/>
          <w:sz w:val="24"/>
          <w:szCs w:val="24"/>
          <w:lang w:val="en-IN" w:eastAsia="en-IN"/>
        </w:rPr>
        <w:t>mysqli_num_rows</w:t>
      </w:r>
      <w:proofErr w:type="spellEnd"/>
      <w:r w:rsidRPr="00957AB6">
        <w:rPr>
          <w:rFonts w:ascii="Consolas" w:eastAsia="Times New Roman" w:hAnsi="Consolas" w:cs="Times New Roman"/>
          <w:sz w:val="24"/>
          <w:szCs w:val="24"/>
          <w:lang w:val="en-IN" w:eastAsia="en-IN"/>
        </w:rPr>
        <w:t>($result);</w:t>
      </w:r>
    </w:p>
    <w:p w14:paraId="7A8C5150" w14:textId="77777777" w:rsidR="00245FDC" w:rsidRPr="00957AB6" w:rsidRDefault="00245FDC" w:rsidP="00957AB6">
      <w:pPr>
        <w:spacing w:after="24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br/>
      </w:r>
    </w:p>
    <w:p w14:paraId="7418759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lastRenderedPageBreak/>
        <w:t>    if ($</w:t>
      </w:r>
      <w:proofErr w:type="spellStart"/>
      <w:r w:rsidRPr="00957AB6">
        <w:rPr>
          <w:rFonts w:ascii="Consolas" w:eastAsia="Times New Roman" w:hAnsi="Consolas" w:cs="Times New Roman"/>
          <w:sz w:val="24"/>
          <w:szCs w:val="24"/>
          <w:lang w:val="en-IN" w:eastAsia="en-IN"/>
        </w:rPr>
        <w:t>numrow</w:t>
      </w:r>
      <w:proofErr w:type="spellEnd"/>
      <w:r w:rsidRPr="00957AB6">
        <w:rPr>
          <w:rFonts w:ascii="Consolas" w:eastAsia="Times New Roman" w:hAnsi="Consolas" w:cs="Times New Roman"/>
          <w:sz w:val="24"/>
          <w:szCs w:val="24"/>
          <w:lang w:val="en-IN" w:eastAsia="en-IN"/>
        </w:rPr>
        <w:t>&gt;0) {</w:t>
      </w:r>
    </w:p>
    <w:p w14:paraId="696390FF"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showerror</w:t>
      </w:r>
      <w:proofErr w:type="spellEnd"/>
      <w:r w:rsidRPr="00957AB6">
        <w:rPr>
          <w:rFonts w:ascii="Consolas" w:eastAsia="Times New Roman" w:hAnsi="Consolas" w:cs="Times New Roman"/>
          <w:sz w:val="24"/>
          <w:szCs w:val="24"/>
          <w:lang w:val="en-IN" w:eastAsia="en-IN"/>
        </w:rPr>
        <w:t xml:space="preserve"> = "vid already exists";</w:t>
      </w:r>
    </w:p>
    <w:p w14:paraId="2BBE659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424B713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63427F3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else{</w:t>
      </w:r>
      <w:proofErr w:type="gramEnd"/>
    </w:p>
    <w:p w14:paraId="0917BBC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if($pass==$</w:t>
      </w:r>
      <w:proofErr w:type="spellStart"/>
      <w:proofErr w:type="gramStart"/>
      <w:r w:rsidRPr="00957AB6">
        <w:rPr>
          <w:rFonts w:ascii="Consolas" w:eastAsia="Times New Roman" w:hAnsi="Consolas" w:cs="Times New Roman"/>
          <w:sz w:val="24"/>
          <w:szCs w:val="24"/>
          <w:lang w:val="en-IN" w:eastAsia="en-IN"/>
        </w:rPr>
        <w:t>cpass</w:t>
      </w:r>
      <w:proofErr w:type="spellEnd"/>
      <w:r w:rsidRPr="00957AB6">
        <w:rPr>
          <w:rFonts w:ascii="Consolas" w:eastAsia="Times New Roman" w:hAnsi="Consolas" w:cs="Times New Roman"/>
          <w:sz w:val="24"/>
          <w:szCs w:val="24"/>
          <w:lang w:val="en-IN" w:eastAsia="en-IN"/>
        </w:rPr>
        <w:t>){</w:t>
      </w:r>
      <w:proofErr w:type="gramEnd"/>
    </w:p>
    <w:p w14:paraId="6E8B5D6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738AA39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28B29ED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spellStart"/>
      <w:r w:rsidRPr="00957AB6">
        <w:rPr>
          <w:rFonts w:ascii="Consolas" w:eastAsia="Times New Roman" w:hAnsi="Consolas" w:cs="Times New Roman"/>
          <w:sz w:val="24"/>
          <w:szCs w:val="24"/>
          <w:lang w:val="en-IN" w:eastAsia="en-IN"/>
        </w:rPr>
        <w:t>move_uploaded_file</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tmp_name,"uploads</w:t>
      </w:r>
      <w:proofErr w:type="spellEnd"/>
      <w:r w:rsidRPr="00957AB6">
        <w:rPr>
          <w:rFonts w:ascii="Consolas" w:eastAsia="Times New Roman" w:hAnsi="Consolas" w:cs="Times New Roman"/>
          <w:sz w:val="24"/>
          <w:szCs w:val="24"/>
          <w:lang w:val="en-IN" w:eastAsia="en-IN"/>
        </w:rPr>
        <w:t>/$image");</w:t>
      </w:r>
    </w:p>
    <w:p w14:paraId="67836C0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$insert = </w:t>
      </w:r>
      <w:proofErr w:type="spellStart"/>
      <w:r w:rsidRPr="00957AB6">
        <w:rPr>
          <w:rFonts w:ascii="Consolas" w:eastAsia="Times New Roman" w:hAnsi="Consolas" w:cs="Times New Roman"/>
          <w:sz w:val="24"/>
          <w:szCs w:val="24"/>
          <w:lang w:val="en-IN" w:eastAsia="en-IN"/>
        </w:rPr>
        <w:t>mysqli_</w:t>
      </w:r>
      <w:proofErr w:type="gramStart"/>
      <w:r w:rsidRPr="00957AB6">
        <w:rPr>
          <w:rFonts w:ascii="Consolas" w:eastAsia="Times New Roman" w:hAnsi="Consolas" w:cs="Times New Roman"/>
          <w:sz w:val="24"/>
          <w:szCs w:val="24"/>
          <w:lang w:val="en-IN" w:eastAsia="en-IN"/>
        </w:rPr>
        <w:t>query</w:t>
      </w:r>
      <w:proofErr w:type="spellEnd"/>
      <w:r w:rsidRPr="00957AB6">
        <w:rPr>
          <w:rFonts w:ascii="Consolas" w:eastAsia="Times New Roman" w:hAnsi="Consolas" w:cs="Times New Roman"/>
          <w:sz w:val="24"/>
          <w:szCs w:val="24"/>
          <w:lang w:val="en-IN" w:eastAsia="en-IN"/>
        </w:rPr>
        <w:t>(</w:t>
      </w:r>
      <w:proofErr w:type="gramEnd"/>
      <w:r w:rsidRPr="00957AB6">
        <w:rPr>
          <w:rFonts w:ascii="Consolas" w:eastAsia="Times New Roman" w:hAnsi="Consolas" w:cs="Times New Roman"/>
          <w:sz w:val="24"/>
          <w:szCs w:val="24"/>
          <w:lang w:val="en-IN" w:eastAsia="en-IN"/>
        </w:rPr>
        <w:t>$con, "INSERT INTO users (`name`, `vid`, `password`, `address`, `photo`, `status`, `votes`, `role`,`</w:t>
      </w:r>
      <w:proofErr w:type="spellStart"/>
      <w:r w:rsidRPr="00957AB6">
        <w:rPr>
          <w:rFonts w:ascii="Consolas" w:eastAsia="Times New Roman" w:hAnsi="Consolas" w:cs="Times New Roman"/>
          <w:sz w:val="24"/>
          <w:szCs w:val="24"/>
          <w:lang w:val="en-IN" w:eastAsia="en-IN"/>
        </w:rPr>
        <w:t>panid</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 `dt`) values('$name', '$vid', '$pass', '$add', '$image', 0, 0, '$role','$</w:t>
      </w:r>
      <w:proofErr w:type="spellStart"/>
      <w:r w:rsidRPr="00957AB6">
        <w:rPr>
          <w:rFonts w:ascii="Consolas" w:eastAsia="Times New Roman" w:hAnsi="Consolas" w:cs="Times New Roman"/>
          <w:sz w:val="24"/>
          <w:szCs w:val="24"/>
          <w:lang w:val="en-IN" w:eastAsia="en-IN"/>
        </w:rPr>
        <w:t>panid</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partyname</w:t>
      </w:r>
      <w:proofErr w:type="spellEnd"/>
      <w:r w:rsidRPr="00957AB6">
        <w:rPr>
          <w:rFonts w:ascii="Consolas" w:eastAsia="Times New Roman" w:hAnsi="Consolas" w:cs="Times New Roman"/>
          <w:sz w:val="24"/>
          <w:szCs w:val="24"/>
          <w:lang w:val="en-IN" w:eastAsia="en-IN"/>
        </w:rPr>
        <w:t xml:space="preserve">', </w:t>
      </w:r>
      <w:proofErr w:type="spellStart"/>
      <w:r w:rsidRPr="00957AB6">
        <w:rPr>
          <w:rFonts w:ascii="Consolas" w:eastAsia="Times New Roman" w:hAnsi="Consolas" w:cs="Times New Roman"/>
          <w:sz w:val="24"/>
          <w:szCs w:val="24"/>
          <w:lang w:val="en-IN" w:eastAsia="en-IN"/>
        </w:rPr>
        <w:t>current_timestamp</w:t>
      </w:r>
      <w:proofErr w:type="spellEnd"/>
      <w:r w:rsidRPr="00957AB6">
        <w:rPr>
          <w:rFonts w:ascii="Consolas" w:eastAsia="Times New Roman" w:hAnsi="Consolas" w:cs="Times New Roman"/>
          <w:sz w:val="24"/>
          <w:szCs w:val="24"/>
          <w:lang w:val="en-IN" w:eastAsia="en-IN"/>
        </w:rPr>
        <w:t>()) ");</w:t>
      </w:r>
    </w:p>
    <w:p w14:paraId="37D31F0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if($</w:t>
      </w:r>
      <w:proofErr w:type="gramStart"/>
      <w:r w:rsidRPr="00957AB6">
        <w:rPr>
          <w:rFonts w:ascii="Consolas" w:eastAsia="Times New Roman" w:hAnsi="Consolas" w:cs="Times New Roman"/>
          <w:sz w:val="24"/>
          <w:szCs w:val="24"/>
          <w:lang w:val="en-IN" w:eastAsia="en-IN"/>
        </w:rPr>
        <w:t>insert){</w:t>
      </w:r>
      <w:proofErr w:type="gramEnd"/>
    </w:p>
    <w:p w14:paraId="395B3ADF"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"location: /v3/</w:t>
      </w:r>
      <w:proofErr w:type="spellStart"/>
      <w:r w:rsidRPr="00957AB6">
        <w:rPr>
          <w:rFonts w:ascii="Consolas" w:eastAsia="Times New Roman" w:hAnsi="Consolas" w:cs="Times New Roman"/>
          <w:sz w:val="24"/>
          <w:szCs w:val="24"/>
          <w:lang w:val="en-IN" w:eastAsia="en-IN"/>
        </w:rPr>
        <w:t>regparty.php?registrationsuccess</w:t>
      </w:r>
      <w:proofErr w:type="spellEnd"/>
      <w:r w:rsidRPr="00957AB6">
        <w:rPr>
          <w:rFonts w:ascii="Consolas" w:eastAsia="Times New Roman" w:hAnsi="Consolas" w:cs="Times New Roman"/>
          <w:sz w:val="24"/>
          <w:szCs w:val="24"/>
          <w:lang w:val="en-IN" w:eastAsia="en-IN"/>
        </w:rPr>
        <w:t>=true");</w:t>
      </w:r>
    </w:p>
    <w:p w14:paraId="7BEE4E3B"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exit(</w:t>
      </w:r>
      <w:proofErr w:type="gramEnd"/>
      <w:r w:rsidRPr="00957AB6">
        <w:rPr>
          <w:rFonts w:ascii="Consolas" w:eastAsia="Times New Roman" w:hAnsi="Consolas" w:cs="Times New Roman"/>
          <w:sz w:val="24"/>
          <w:szCs w:val="24"/>
          <w:lang w:val="en-IN" w:eastAsia="en-IN"/>
        </w:rPr>
        <w:t>);</w:t>
      </w:r>
    </w:p>
    <w:p w14:paraId="003C29B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1F1A1EB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48181669"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else{</w:t>
      </w:r>
      <w:proofErr w:type="gramEnd"/>
    </w:p>
    <w:p w14:paraId="5F20A58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roofErr w:type="spellStart"/>
      <w:r w:rsidRPr="00957AB6">
        <w:rPr>
          <w:rFonts w:ascii="Consolas" w:eastAsia="Times New Roman" w:hAnsi="Consolas" w:cs="Times New Roman"/>
          <w:sz w:val="24"/>
          <w:szCs w:val="24"/>
          <w:lang w:val="en-IN" w:eastAsia="en-IN"/>
        </w:rPr>
        <w:t>showerror</w:t>
      </w:r>
      <w:proofErr w:type="spellEnd"/>
      <w:r w:rsidRPr="00957AB6">
        <w:rPr>
          <w:rFonts w:ascii="Consolas" w:eastAsia="Times New Roman" w:hAnsi="Consolas" w:cs="Times New Roman"/>
          <w:sz w:val="24"/>
          <w:szCs w:val="24"/>
          <w:lang w:val="en-IN" w:eastAsia="en-IN"/>
        </w:rPr>
        <w:t xml:space="preserve"> = "passwords do not match";</w:t>
      </w:r>
    </w:p>
    <w:p w14:paraId="027A9DF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350A942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w:t>
      </w:r>
    </w:p>
    <w:p w14:paraId="71E24EF8"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11FC76C9"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header(</w:t>
      </w:r>
      <w:proofErr w:type="gramEnd"/>
      <w:r w:rsidRPr="00957AB6">
        <w:rPr>
          <w:rFonts w:ascii="Consolas" w:eastAsia="Times New Roman" w:hAnsi="Consolas" w:cs="Times New Roman"/>
          <w:sz w:val="24"/>
          <w:szCs w:val="24"/>
          <w:lang w:val="en-IN" w:eastAsia="en-IN"/>
        </w:rPr>
        <w:t>"location: /v3/</w:t>
      </w:r>
      <w:proofErr w:type="spellStart"/>
      <w:r w:rsidRPr="00957AB6">
        <w:rPr>
          <w:rFonts w:ascii="Consolas" w:eastAsia="Times New Roman" w:hAnsi="Consolas" w:cs="Times New Roman"/>
          <w:sz w:val="24"/>
          <w:szCs w:val="24"/>
          <w:lang w:val="en-IN" w:eastAsia="en-IN"/>
        </w:rPr>
        <w:t>regparty.php?registrationsuccess</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fasle&amp;error</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showerror</w:t>
      </w:r>
      <w:proofErr w:type="spellEnd"/>
      <w:r w:rsidRPr="00957AB6">
        <w:rPr>
          <w:rFonts w:ascii="Consolas" w:eastAsia="Times New Roman" w:hAnsi="Consolas" w:cs="Times New Roman"/>
          <w:sz w:val="24"/>
          <w:szCs w:val="24"/>
          <w:lang w:val="en-IN" w:eastAsia="en-IN"/>
        </w:rPr>
        <w:t>");</w:t>
      </w:r>
    </w:p>
    <w:p w14:paraId="1D65A5B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w:t>
      </w:r>
    </w:p>
    <w:p w14:paraId="5F92DC6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p>
    <w:p w14:paraId="201F535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?&gt;</w:t>
      </w:r>
    </w:p>
    <w:p w14:paraId="345BEF74" w14:textId="331BAA40" w:rsidR="00245FDC" w:rsidRDefault="00245FDC" w:rsidP="00245FDC">
      <w:pPr>
        <w:tabs>
          <w:tab w:val="left" w:pos="6996"/>
        </w:tabs>
        <w:jc w:val="center"/>
        <w:rPr>
          <w:rFonts w:ascii="Bookman Old Style" w:hAnsi="Bookman Old Style" w:cstheme="minorHAnsi"/>
          <w:b/>
          <w:bCs/>
          <w:color w:val="000000" w:themeColor="text1"/>
          <w:sz w:val="36"/>
          <w:szCs w:val="36"/>
        </w:rPr>
      </w:pPr>
    </w:p>
    <w:p w14:paraId="5DF7E9C4" w14:textId="6F8B763D" w:rsidR="00245FDC" w:rsidRDefault="00245FDC" w:rsidP="00195CD1">
      <w:pPr>
        <w:tabs>
          <w:tab w:val="left" w:pos="6996"/>
        </w:tabs>
        <w:jc w:val="center"/>
        <w:rPr>
          <w:rFonts w:ascii="Bookman Old Style" w:hAnsi="Bookman Old Style" w:cstheme="minorHAnsi"/>
          <w:b/>
          <w:bCs/>
          <w:color w:val="000000" w:themeColor="text1"/>
          <w:sz w:val="36"/>
          <w:szCs w:val="36"/>
        </w:rPr>
      </w:pPr>
      <w:r>
        <w:rPr>
          <w:rFonts w:ascii="Bookman Old Style" w:hAnsi="Bookman Old Style" w:cstheme="minorHAnsi"/>
          <w:b/>
          <w:bCs/>
          <w:color w:val="000000" w:themeColor="text1"/>
          <w:sz w:val="36"/>
          <w:szCs w:val="36"/>
        </w:rPr>
        <w:t>REGISTRATION FOR VOTER</w:t>
      </w:r>
    </w:p>
    <w:p w14:paraId="17ADA0F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245FDC">
        <w:rPr>
          <w:rFonts w:ascii="Consolas" w:eastAsia="Times New Roman" w:hAnsi="Consolas" w:cs="Times New Roman"/>
          <w:color w:val="D4D4D4"/>
          <w:sz w:val="24"/>
          <w:szCs w:val="24"/>
          <w:lang w:val="en-IN" w:eastAsia="en-IN"/>
        </w:rPr>
        <w:t> </w:t>
      </w:r>
      <w:r w:rsidRPr="00957AB6">
        <w:rPr>
          <w:rFonts w:ascii="Consolas" w:eastAsia="Times New Roman" w:hAnsi="Consolas" w:cs="Times New Roman"/>
          <w:sz w:val="24"/>
          <w:szCs w:val="24"/>
          <w:lang w:val="en-IN" w:eastAsia="en-IN"/>
        </w:rPr>
        <w:t>&lt;html&gt;</w:t>
      </w:r>
    </w:p>
    <w:p w14:paraId="7B04C991"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&lt;head&gt;</w:t>
      </w:r>
    </w:p>
    <w:p w14:paraId="01B5B578"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&lt;title&gt;Online voting system - </w:t>
      </w:r>
      <w:proofErr w:type="spellStart"/>
      <w:r w:rsidRPr="00957AB6">
        <w:rPr>
          <w:rFonts w:ascii="Consolas" w:eastAsia="Times New Roman" w:hAnsi="Consolas" w:cs="Times New Roman"/>
          <w:sz w:val="24"/>
          <w:szCs w:val="24"/>
          <w:lang w:val="en-IN" w:eastAsia="en-IN"/>
        </w:rPr>
        <w:t>Registratrion</w:t>
      </w:r>
      <w:proofErr w:type="spellEnd"/>
      <w:r w:rsidRPr="00957AB6">
        <w:rPr>
          <w:rFonts w:ascii="Consolas" w:eastAsia="Times New Roman" w:hAnsi="Consolas" w:cs="Times New Roman"/>
          <w:sz w:val="24"/>
          <w:szCs w:val="24"/>
          <w:lang w:val="en-IN" w:eastAsia="en-IN"/>
        </w:rPr>
        <w:t>&lt;/title&gt;</w:t>
      </w:r>
    </w:p>
    <w:p w14:paraId="32FF5E6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&lt;link </w:t>
      </w:r>
      <w:proofErr w:type="spellStart"/>
      <w:r w:rsidRPr="00957AB6">
        <w:rPr>
          <w:rFonts w:ascii="Consolas" w:eastAsia="Times New Roman" w:hAnsi="Consolas" w:cs="Times New Roman"/>
          <w:sz w:val="24"/>
          <w:szCs w:val="24"/>
          <w:lang w:val="en-IN" w:eastAsia="en-IN"/>
        </w:rPr>
        <w:t>rel</w:t>
      </w:r>
      <w:proofErr w:type="spellEnd"/>
      <w:r w:rsidRPr="00957AB6">
        <w:rPr>
          <w:rFonts w:ascii="Consolas" w:eastAsia="Times New Roman" w:hAnsi="Consolas" w:cs="Times New Roman"/>
          <w:sz w:val="24"/>
          <w:szCs w:val="24"/>
          <w:lang w:val="en-IN" w:eastAsia="en-IN"/>
        </w:rPr>
        <w:t xml:space="preserve">="stylesheet" </w:t>
      </w:r>
      <w:proofErr w:type="spellStart"/>
      <w:r w:rsidRPr="00957AB6">
        <w:rPr>
          <w:rFonts w:ascii="Consolas" w:eastAsia="Times New Roman" w:hAnsi="Consolas" w:cs="Times New Roman"/>
          <w:sz w:val="24"/>
          <w:szCs w:val="24"/>
          <w:lang w:val="en-IN" w:eastAsia="en-IN"/>
        </w:rPr>
        <w:t>href</w:t>
      </w:r>
      <w:proofErr w:type="spellEnd"/>
      <w:r w:rsidRPr="00957AB6">
        <w:rPr>
          <w:rFonts w:ascii="Consolas" w:eastAsia="Times New Roman" w:hAnsi="Consolas" w:cs="Times New Roman"/>
          <w:sz w:val="24"/>
          <w:szCs w:val="24"/>
          <w:lang w:val="en-IN" w:eastAsia="en-IN"/>
        </w:rPr>
        <w:t>="</w:t>
      </w:r>
      <w:proofErr w:type="spellStart"/>
      <w:r w:rsidRPr="00957AB6">
        <w:rPr>
          <w:rFonts w:ascii="Consolas" w:eastAsia="Times New Roman" w:hAnsi="Consolas" w:cs="Times New Roman"/>
          <w:sz w:val="24"/>
          <w:szCs w:val="24"/>
          <w:lang w:val="en-IN" w:eastAsia="en-IN"/>
        </w:rPr>
        <w:t>css</w:t>
      </w:r>
      <w:proofErr w:type="spellEnd"/>
      <w:r w:rsidRPr="00957AB6">
        <w:rPr>
          <w:rFonts w:ascii="Consolas" w:eastAsia="Times New Roman" w:hAnsi="Consolas" w:cs="Times New Roman"/>
          <w:sz w:val="24"/>
          <w:szCs w:val="24"/>
          <w:lang w:val="en-IN" w:eastAsia="en-IN"/>
        </w:rPr>
        <w:t>/stylesheet.css"&gt;</w:t>
      </w:r>
    </w:p>
    <w:p w14:paraId="09D4D2BD"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&lt;/head&gt;</w:t>
      </w:r>
    </w:p>
    <w:p w14:paraId="44A54DD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&lt;body&gt;</w:t>
      </w:r>
    </w:p>
    <w:p w14:paraId="14A70466"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lastRenderedPageBreak/>
        <w:t xml:space="preserve">        </w:t>
      </w:r>
    </w:p>
    <w:p w14:paraId="66607CB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w:t>
      </w:r>
      <w:proofErr w:type="spellStart"/>
      <w:r w:rsidRPr="00957AB6">
        <w:rPr>
          <w:rFonts w:ascii="Consolas" w:eastAsia="Times New Roman" w:hAnsi="Consolas" w:cs="Times New Roman"/>
          <w:sz w:val="24"/>
          <w:szCs w:val="24"/>
          <w:lang w:val="en-IN" w:eastAsia="en-IN"/>
        </w:rPr>
        <w:t>php</w:t>
      </w:r>
      <w:proofErr w:type="spellEnd"/>
    </w:p>
    <w:p w14:paraId="1E9E6E0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include("header-</w:t>
      </w:r>
      <w:proofErr w:type="spellStart"/>
      <w:r w:rsidRPr="00957AB6">
        <w:rPr>
          <w:rFonts w:ascii="Consolas" w:eastAsia="Times New Roman" w:hAnsi="Consolas" w:cs="Times New Roman"/>
          <w:sz w:val="24"/>
          <w:szCs w:val="24"/>
          <w:lang w:val="en-IN" w:eastAsia="en-IN"/>
        </w:rPr>
        <w:t>menu.php</w:t>
      </w:r>
      <w:proofErr w:type="spellEnd"/>
      <w:r w:rsidRPr="00957AB6">
        <w:rPr>
          <w:rFonts w:ascii="Consolas" w:eastAsia="Times New Roman" w:hAnsi="Consolas" w:cs="Times New Roman"/>
          <w:sz w:val="24"/>
          <w:szCs w:val="24"/>
          <w:lang w:val="en-IN" w:eastAsia="en-IN"/>
        </w:rPr>
        <w:t>")</w:t>
      </w:r>
    </w:p>
    <w:p w14:paraId="3EEEBBD5"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?&gt;</w:t>
      </w:r>
    </w:p>
    <w:p w14:paraId="67A8BF4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4FC006E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14D49CAA"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&lt;form class="</w:t>
      </w:r>
      <w:proofErr w:type="spellStart"/>
      <w:r w:rsidRPr="00957AB6">
        <w:rPr>
          <w:rFonts w:ascii="Consolas" w:eastAsia="Times New Roman" w:hAnsi="Consolas" w:cs="Times New Roman"/>
          <w:sz w:val="24"/>
          <w:szCs w:val="24"/>
          <w:lang w:val="en-IN" w:eastAsia="en-IN"/>
        </w:rPr>
        <w:t>regform</w:t>
      </w:r>
      <w:proofErr w:type="spellEnd"/>
      <w:r w:rsidRPr="00957AB6">
        <w:rPr>
          <w:rFonts w:ascii="Consolas" w:eastAsia="Times New Roman" w:hAnsi="Consolas" w:cs="Times New Roman"/>
          <w:sz w:val="24"/>
          <w:szCs w:val="24"/>
          <w:lang w:val="en-IN" w:eastAsia="en-IN"/>
        </w:rPr>
        <w:t>" action="</w:t>
      </w:r>
      <w:proofErr w:type="spellStart"/>
      <w:r w:rsidRPr="00957AB6">
        <w:rPr>
          <w:rFonts w:ascii="Consolas" w:eastAsia="Times New Roman" w:hAnsi="Consolas" w:cs="Times New Roman"/>
          <w:sz w:val="24"/>
          <w:szCs w:val="24"/>
          <w:lang w:val="en-IN" w:eastAsia="en-IN"/>
        </w:rPr>
        <w:t>regvoter.php</w:t>
      </w:r>
      <w:proofErr w:type="spellEnd"/>
      <w:r w:rsidRPr="00957AB6">
        <w:rPr>
          <w:rFonts w:ascii="Consolas" w:eastAsia="Times New Roman" w:hAnsi="Consolas" w:cs="Times New Roman"/>
          <w:sz w:val="24"/>
          <w:szCs w:val="24"/>
          <w:lang w:val="en-IN" w:eastAsia="en-IN"/>
        </w:rPr>
        <w:t xml:space="preserve">" method="POST" </w:t>
      </w:r>
      <w:proofErr w:type="spellStart"/>
      <w:r w:rsidRPr="00957AB6">
        <w:rPr>
          <w:rFonts w:ascii="Consolas" w:eastAsia="Times New Roman" w:hAnsi="Consolas" w:cs="Times New Roman"/>
          <w:sz w:val="24"/>
          <w:szCs w:val="24"/>
          <w:lang w:val="en-IN" w:eastAsia="en-IN"/>
        </w:rPr>
        <w:t>enctype</w:t>
      </w:r>
      <w:proofErr w:type="spellEnd"/>
      <w:r w:rsidRPr="00957AB6">
        <w:rPr>
          <w:rFonts w:ascii="Consolas" w:eastAsia="Times New Roman" w:hAnsi="Consolas" w:cs="Times New Roman"/>
          <w:sz w:val="24"/>
          <w:szCs w:val="24"/>
          <w:lang w:val="en-IN" w:eastAsia="en-IN"/>
        </w:rPr>
        <w:t>="multipart/form-data"&gt;</w:t>
      </w:r>
    </w:p>
    <w:p w14:paraId="3B8ADEB4"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
    <w:p w14:paraId="598E7B07"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&lt;h1&gt;Registration for voter&lt;/h1&gt;</w:t>
      </w:r>
    </w:p>
    <w:p w14:paraId="4A129B00"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NAME :</w:t>
      </w:r>
      <w:proofErr w:type="gramEnd"/>
      <w:r w:rsidRPr="00957AB6">
        <w:rPr>
          <w:rFonts w:ascii="Consolas" w:eastAsia="Times New Roman" w:hAnsi="Consolas" w:cs="Times New Roman"/>
          <w:sz w:val="24"/>
          <w:szCs w:val="24"/>
          <w:lang w:val="en-IN" w:eastAsia="en-IN"/>
        </w:rPr>
        <w:t xml:space="preserve"> &lt;input id="tb" type="text" name="name" placeholder="enter Name"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46D13893"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VOTER </w:t>
      </w:r>
      <w:proofErr w:type="gramStart"/>
      <w:r w:rsidRPr="00957AB6">
        <w:rPr>
          <w:rFonts w:ascii="Consolas" w:eastAsia="Times New Roman" w:hAnsi="Consolas" w:cs="Times New Roman"/>
          <w:sz w:val="24"/>
          <w:szCs w:val="24"/>
          <w:lang w:val="en-IN" w:eastAsia="en-IN"/>
        </w:rPr>
        <w:t>ID :</w:t>
      </w:r>
      <w:proofErr w:type="gramEnd"/>
      <w:r w:rsidRPr="00957AB6">
        <w:rPr>
          <w:rFonts w:ascii="Consolas" w:eastAsia="Times New Roman" w:hAnsi="Consolas" w:cs="Times New Roman"/>
          <w:sz w:val="24"/>
          <w:szCs w:val="24"/>
          <w:lang w:val="en-IN" w:eastAsia="en-IN"/>
        </w:rPr>
        <w:t xml:space="preserve"> &lt;input id="tb" type="text" name="vid" placeholder="enter voter id"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6374369E" w14:textId="77777777" w:rsidR="00245FDC" w:rsidRPr="00957AB6" w:rsidRDefault="00245FDC" w:rsidP="00957AB6">
      <w:pPr>
        <w:spacing w:after="0" w:line="330" w:lineRule="atLeast"/>
        <w:rPr>
          <w:rFonts w:ascii="Consolas" w:eastAsia="Times New Roman" w:hAnsi="Consolas" w:cs="Times New Roman"/>
          <w:sz w:val="24"/>
          <w:szCs w:val="24"/>
          <w:lang w:val="en-IN" w:eastAsia="en-IN"/>
        </w:rPr>
      </w:pPr>
      <w:r w:rsidRPr="00957AB6">
        <w:rPr>
          <w:rFonts w:ascii="Consolas" w:eastAsia="Times New Roman" w:hAnsi="Consolas" w:cs="Times New Roman"/>
          <w:sz w:val="24"/>
          <w:szCs w:val="24"/>
          <w:lang w:val="en-IN" w:eastAsia="en-IN"/>
        </w:rPr>
        <w:t xml:space="preserve">                    </w:t>
      </w:r>
      <w:proofErr w:type="gramStart"/>
      <w:r w:rsidRPr="00957AB6">
        <w:rPr>
          <w:rFonts w:ascii="Consolas" w:eastAsia="Times New Roman" w:hAnsi="Consolas" w:cs="Times New Roman"/>
          <w:sz w:val="24"/>
          <w:szCs w:val="24"/>
          <w:lang w:val="en-IN" w:eastAsia="en-IN"/>
        </w:rPr>
        <w:t>PASSWORD :</w:t>
      </w:r>
      <w:proofErr w:type="gramEnd"/>
      <w:r w:rsidRPr="00957AB6">
        <w:rPr>
          <w:rFonts w:ascii="Consolas" w:eastAsia="Times New Roman" w:hAnsi="Consolas" w:cs="Times New Roman"/>
          <w:sz w:val="24"/>
          <w:szCs w:val="24"/>
          <w:lang w:val="en-IN" w:eastAsia="en-IN"/>
        </w:rPr>
        <w:t xml:space="preserve"> &lt;input id="tb" type="password" name="pass" placeholder="Password" required&gt;&lt;</w:t>
      </w:r>
      <w:proofErr w:type="spellStart"/>
      <w:r w:rsidRPr="00957AB6">
        <w:rPr>
          <w:rFonts w:ascii="Consolas" w:eastAsia="Times New Roman" w:hAnsi="Consolas" w:cs="Times New Roman"/>
          <w:sz w:val="24"/>
          <w:szCs w:val="24"/>
          <w:lang w:val="en-IN" w:eastAsia="en-IN"/>
        </w:rPr>
        <w:t>br</w:t>
      </w:r>
      <w:proofErr w:type="spellEnd"/>
      <w:r w:rsidRPr="00957AB6">
        <w:rPr>
          <w:rFonts w:ascii="Consolas" w:eastAsia="Times New Roman" w:hAnsi="Consolas" w:cs="Times New Roman"/>
          <w:sz w:val="24"/>
          <w:szCs w:val="24"/>
          <w:lang w:val="en-IN" w:eastAsia="en-IN"/>
        </w:rPr>
        <w:t>&gt;</w:t>
      </w:r>
    </w:p>
    <w:p w14:paraId="7C6035B8"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245FDC">
        <w:rPr>
          <w:rFonts w:ascii="Consolas" w:eastAsia="Times New Roman" w:hAnsi="Consolas" w:cs="Times New Roman"/>
          <w:color w:val="D4D4D4"/>
          <w:sz w:val="24"/>
          <w:szCs w:val="24"/>
          <w:lang w:val="en-IN" w:eastAsia="en-IN"/>
        </w:rPr>
        <w:t xml:space="preserve">                    CONFIRM </w:t>
      </w:r>
      <w:proofErr w:type="gramStart"/>
      <w:r w:rsidRPr="007905BB">
        <w:rPr>
          <w:rFonts w:ascii="Consolas" w:eastAsia="Times New Roman" w:hAnsi="Consolas" w:cs="Times New Roman"/>
          <w:sz w:val="24"/>
          <w:szCs w:val="24"/>
          <w:lang w:val="en-IN" w:eastAsia="en-IN"/>
        </w:rPr>
        <w:t>PASSWORD :</w:t>
      </w:r>
      <w:proofErr w:type="gramEnd"/>
      <w:r w:rsidRPr="007905BB">
        <w:rPr>
          <w:rFonts w:ascii="Consolas" w:eastAsia="Times New Roman" w:hAnsi="Consolas" w:cs="Times New Roman"/>
          <w:sz w:val="24"/>
          <w:szCs w:val="24"/>
          <w:lang w:val="en-IN" w:eastAsia="en-IN"/>
        </w:rPr>
        <w:t xml:space="preserve"> &lt;input id="tb" type="password" name="</w:t>
      </w:r>
      <w:proofErr w:type="spellStart"/>
      <w:r w:rsidRPr="007905BB">
        <w:rPr>
          <w:rFonts w:ascii="Consolas" w:eastAsia="Times New Roman" w:hAnsi="Consolas" w:cs="Times New Roman"/>
          <w:sz w:val="24"/>
          <w:szCs w:val="24"/>
          <w:lang w:val="en-IN" w:eastAsia="en-IN"/>
        </w:rPr>
        <w:t>cpass</w:t>
      </w:r>
      <w:proofErr w:type="spellEnd"/>
      <w:r w:rsidRPr="007905BB">
        <w:rPr>
          <w:rFonts w:ascii="Consolas" w:eastAsia="Times New Roman" w:hAnsi="Consolas" w:cs="Times New Roman"/>
          <w:sz w:val="24"/>
          <w:szCs w:val="24"/>
          <w:lang w:val="en-IN" w:eastAsia="en-IN"/>
        </w:rPr>
        <w:t>" placeholder="Confirm Password" required&gt;&lt;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11F9CA62"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ADDRESS :</w:t>
      </w:r>
      <w:proofErr w:type="gramEnd"/>
      <w:r w:rsidRPr="007905BB">
        <w:rPr>
          <w:rFonts w:ascii="Consolas" w:eastAsia="Times New Roman" w:hAnsi="Consolas" w:cs="Times New Roman"/>
          <w:sz w:val="24"/>
          <w:szCs w:val="24"/>
          <w:lang w:val="en-IN" w:eastAsia="en-IN"/>
        </w:rPr>
        <w:t xml:space="preserve"> &lt;input id="tb" style="width: 31%" type="text" name="add" placeholder="Address" required&gt;&lt;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6D5D2DD"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44074A24"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UPLOAD VOTER CARD </w:t>
      </w:r>
      <w:proofErr w:type="gramStart"/>
      <w:r w:rsidRPr="007905BB">
        <w:rPr>
          <w:rFonts w:ascii="Consolas" w:eastAsia="Times New Roman" w:hAnsi="Consolas" w:cs="Times New Roman"/>
          <w:sz w:val="24"/>
          <w:szCs w:val="24"/>
          <w:lang w:val="en-IN" w:eastAsia="en-IN"/>
        </w:rPr>
        <w:t>PHOTO :</w:t>
      </w:r>
      <w:proofErr w:type="gramEnd"/>
      <w:r w:rsidRPr="007905BB">
        <w:rPr>
          <w:rFonts w:ascii="Consolas" w:eastAsia="Times New Roman" w:hAnsi="Consolas" w:cs="Times New Roman"/>
          <w:sz w:val="24"/>
          <w:szCs w:val="24"/>
          <w:lang w:val="en-IN" w:eastAsia="en-IN"/>
        </w:rPr>
        <w:t xml:space="preserve"> &lt;input id="tb" type="file" id="profile" name="image" &gt;&lt;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66B42975"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28A75A4D"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37400BEC"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&lt;button id="</w:t>
      </w:r>
      <w:proofErr w:type="spellStart"/>
      <w:r w:rsidRPr="007905BB">
        <w:rPr>
          <w:rFonts w:ascii="Consolas" w:eastAsia="Times New Roman" w:hAnsi="Consolas" w:cs="Times New Roman"/>
          <w:sz w:val="24"/>
          <w:szCs w:val="24"/>
          <w:lang w:val="en-IN" w:eastAsia="en-IN"/>
        </w:rPr>
        <w:t>registerbtn</w:t>
      </w:r>
      <w:proofErr w:type="spellEnd"/>
      <w:r w:rsidRPr="007905BB">
        <w:rPr>
          <w:rFonts w:ascii="Consolas" w:eastAsia="Times New Roman" w:hAnsi="Consolas" w:cs="Times New Roman"/>
          <w:sz w:val="24"/>
          <w:szCs w:val="24"/>
          <w:lang w:val="en-IN" w:eastAsia="en-IN"/>
        </w:rPr>
        <w:t>" type="submit" name="</w:t>
      </w:r>
      <w:proofErr w:type="spellStart"/>
      <w:r w:rsidRPr="007905BB">
        <w:rPr>
          <w:rFonts w:ascii="Consolas" w:eastAsia="Times New Roman" w:hAnsi="Consolas" w:cs="Times New Roman"/>
          <w:sz w:val="24"/>
          <w:szCs w:val="24"/>
          <w:lang w:val="en-IN" w:eastAsia="en-IN"/>
        </w:rPr>
        <w:t>registerbtn</w:t>
      </w:r>
      <w:proofErr w:type="spellEnd"/>
      <w:r w:rsidRPr="007905BB">
        <w:rPr>
          <w:rFonts w:ascii="Consolas" w:eastAsia="Times New Roman" w:hAnsi="Consolas" w:cs="Times New Roman"/>
          <w:sz w:val="24"/>
          <w:szCs w:val="24"/>
          <w:lang w:val="en-IN" w:eastAsia="en-IN"/>
        </w:rPr>
        <w:t>"&gt;Register&lt;/button&gt;&lt;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2F162F4F"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&lt;div style="margin :0 30%"&gt;Already user? &lt;a </w:t>
      </w:r>
      <w:proofErr w:type="spellStart"/>
      <w:r w:rsidRPr="007905BB">
        <w:rPr>
          <w:rFonts w:ascii="Consolas" w:eastAsia="Times New Roman" w:hAnsi="Consolas" w:cs="Times New Roman"/>
          <w:sz w:val="24"/>
          <w:szCs w:val="24"/>
          <w:lang w:val="en-IN" w:eastAsia="en-IN"/>
        </w:rPr>
        <w:t>href</w:t>
      </w:r>
      <w:proofErr w:type="spell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index.php</w:t>
      </w:r>
      <w:proofErr w:type="spellEnd"/>
      <w:r w:rsidRPr="007905BB">
        <w:rPr>
          <w:rFonts w:ascii="Consolas" w:eastAsia="Times New Roman" w:hAnsi="Consolas" w:cs="Times New Roman"/>
          <w:sz w:val="24"/>
          <w:szCs w:val="24"/>
          <w:lang w:val="en-IN" w:eastAsia="en-IN"/>
        </w:rPr>
        <w:t xml:space="preserve">"&gt;Login here&lt;/a&gt;&lt;/div&gt; </w:t>
      </w:r>
    </w:p>
    <w:p w14:paraId="0121A39F"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&lt;/form&gt;</w:t>
      </w:r>
    </w:p>
    <w:p w14:paraId="028ECDE7"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3B7DC0CE"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&lt;/body&gt;</w:t>
      </w:r>
    </w:p>
    <w:p w14:paraId="625A726A"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&lt;/html&gt;</w:t>
      </w:r>
    </w:p>
    <w:p w14:paraId="42E43A5A" w14:textId="77777777" w:rsidR="00245FDC" w:rsidRPr="007905BB" w:rsidRDefault="00245FDC" w:rsidP="007905BB">
      <w:pPr>
        <w:spacing w:after="0" w:line="330" w:lineRule="atLeast"/>
        <w:rPr>
          <w:rFonts w:ascii="Consolas" w:eastAsia="Times New Roman" w:hAnsi="Consolas" w:cs="Times New Roman"/>
          <w:sz w:val="24"/>
          <w:szCs w:val="24"/>
          <w:lang w:val="en-IN" w:eastAsia="en-IN"/>
        </w:rPr>
      </w:pPr>
    </w:p>
    <w:p w14:paraId="54440309" w14:textId="35FB22F4" w:rsidR="00245FDC" w:rsidRPr="007905BB" w:rsidRDefault="00245FDC" w:rsidP="007905BB">
      <w:pPr>
        <w:tabs>
          <w:tab w:val="left" w:pos="6996"/>
        </w:tabs>
        <w:jc w:val="center"/>
        <w:rPr>
          <w:rFonts w:ascii="Bookman Old Style" w:hAnsi="Bookman Old Style" w:cstheme="minorHAnsi"/>
          <w:b/>
          <w:bCs/>
          <w:sz w:val="36"/>
          <w:szCs w:val="36"/>
        </w:rPr>
      </w:pPr>
    </w:p>
    <w:p w14:paraId="2C4950BE" w14:textId="77777777" w:rsidR="00EA4F3F" w:rsidRPr="007905BB" w:rsidRDefault="00EA4F3F" w:rsidP="007905BB">
      <w:pPr>
        <w:tabs>
          <w:tab w:val="left" w:pos="6996"/>
        </w:tabs>
        <w:jc w:val="center"/>
        <w:rPr>
          <w:rFonts w:ascii="Bookman Old Style" w:hAnsi="Bookman Old Style" w:cstheme="minorHAnsi"/>
          <w:b/>
          <w:bCs/>
          <w:sz w:val="36"/>
          <w:szCs w:val="36"/>
        </w:rPr>
      </w:pPr>
    </w:p>
    <w:p w14:paraId="311668CB" w14:textId="77777777" w:rsidR="00EA4F3F" w:rsidRPr="007905BB" w:rsidRDefault="00EA4F3F" w:rsidP="007905BB">
      <w:pPr>
        <w:tabs>
          <w:tab w:val="left" w:pos="6996"/>
        </w:tabs>
        <w:jc w:val="center"/>
        <w:rPr>
          <w:rFonts w:ascii="Bookman Old Style" w:hAnsi="Bookman Old Style" w:cstheme="minorHAnsi"/>
          <w:b/>
          <w:bCs/>
          <w:sz w:val="36"/>
          <w:szCs w:val="36"/>
        </w:rPr>
      </w:pPr>
    </w:p>
    <w:p w14:paraId="7E78C1DB" w14:textId="13AB638A" w:rsidR="00245FDC" w:rsidRPr="007905BB" w:rsidRDefault="00195CD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lastRenderedPageBreak/>
        <w:t>DASHBOARD</w:t>
      </w:r>
      <w:r w:rsidR="00EA4F3F" w:rsidRPr="007905BB">
        <w:rPr>
          <w:rFonts w:ascii="Bookman Old Style" w:hAnsi="Bookman Old Style" w:cstheme="minorHAnsi"/>
          <w:b/>
          <w:bCs/>
          <w:sz w:val="36"/>
          <w:szCs w:val="36"/>
        </w:rPr>
        <w:t xml:space="preserve"> API</w:t>
      </w:r>
    </w:p>
    <w:p w14:paraId="6C793F7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0283F24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session_</w:t>
      </w:r>
      <w:proofErr w:type="gramStart"/>
      <w:r w:rsidRPr="007905BB">
        <w:rPr>
          <w:rFonts w:ascii="Consolas" w:eastAsia="Times New Roman" w:hAnsi="Consolas" w:cs="Times New Roman"/>
          <w:sz w:val="24"/>
          <w:szCs w:val="24"/>
          <w:lang w:val="en-IN" w:eastAsia="en-IN"/>
        </w:rPr>
        <w:t>start</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
    <w:p w14:paraId="1AF1423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if</w:t>
      </w:r>
      <w:proofErr w:type="gramStart"/>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isset</w:t>
      </w:r>
      <w:proofErr w:type="spellEnd"/>
      <w:proofErr w:type="gramEnd"/>
      <w:r w:rsidRPr="007905BB">
        <w:rPr>
          <w:rFonts w:ascii="Consolas" w:eastAsia="Times New Roman" w:hAnsi="Consolas" w:cs="Times New Roman"/>
          <w:sz w:val="24"/>
          <w:szCs w:val="24"/>
          <w:lang w:val="en-IN" w:eastAsia="en-IN"/>
        </w:rPr>
        <w:t>($_SESSION['id'])){</w:t>
      </w:r>
    </w:p>
    <w:p w14:paraId="3485FDF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header(</w:t>
      </w:r>
      <w:proofErr w:type="gramEnd"/>
      <w:r w:rsidRPr="007905BB">
        <w:rPr>
          <w:rFonts w:ascii="Consolas" w:eastAsia="Times New Roman" w:hAnsi="Consolas" w:cs="Times New Roman"/>
          <w:sz w:val="24"/>
          <w:szCs w:val="24"/>
          <w:lang w:val="en-IN" w:eastAsia="en-IN"/>
        </w:rPr>
        <w:t xml:space="preserve">"location: </w:t>
      </w:r>
      <w:proofErr w:type="spellStart"/>
      <w:r w:rsidRPr="007905BB">
        <w:rPr>
          <w:rFonts w:ascii="Consolas" w:eastAsia="Times New Roman" w:hAnsi="Consolas" w:cs="Times New Roman"/>
          <w:sz w:val="24"/>
          <w:szCs w:val="24"/>
          <w:lang w:val="en-IN" w:eastAsia="en-IN"/>
        </w:rPr>
        <w:t>index.php</w:t>
      </w:r>
      <w:proofErr w:type="spellEnd"/>
      <w:r w:rsidRPr="007905BB">
        <w:rPr>
          <w:rFonts w:ascii="Consolas" w:eastAsia="Times New Roman" w:hAnsi="Consolas" w:cs="Times New Roman"/>
          <w:sz w:val="24"/>
          <w:szCs w:val="24"/>
          <w:lang w:val="en-IN" w:eastAsia="en-IN"/>
        </w:rPr>
        <w:t>");</w:t>
      </w:r>
    </w:p>
    <w:p w14:paraId="136CD03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507D700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$data = $_SESSION['data'];</w:t>
      </w:r>
    </w:p>
    <w:p w14:paraId="773F9B6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5E39969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if($_SESSION['status</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=1){</w:t>
      </w:r>
    </w:p>
    <w:p w14:paraId="6253B09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$status = '&lt;b style="</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green"&gt;Voted&lt;/b&gt;';</w:t>
      </w:r>
    </w:p>
    <w:p w14:paraId="3FA998F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}else</w:t>
      </w:r>
      <w:proofErr w:type="gramEnd"/>
      <w:r w:rsidRPr="007905BB">
        <w:rPr>
          <w:rFonts w:ascii="Consolas" w:eastAsia="Times New Roman" w:hAnsi="Consolas" w:cs="Times New Roman"/>
          <w:sz w:val="24"/>
          <w:szCs w:val="24"/>
          <w:lang w:val="en-IN" w:eastAsia="en-IN"/>
        </w:rPr>
        <w:t>{</w:t>
      </w:r>
    </w:p>
    <w:p w14:paraId="685E4A5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$status = '&lt;b style="</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red"&gt;Not Voted&lt;/b&gt;';</w:t>
      </w:r>
    </w:p>
    <w:p w14:paraId="0455F8A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7131798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1210463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1561ECA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&lt;html&gt;</w:t>
      </w:r>
    </w:p>
    <w:p w14:paraId="68C1234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&lt;head&gt;</w:t>
      </w:r>
    </w:p>
    <w:p w14:paraId="5474303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&lt;title&gt;Online voting system - Dashboard&lt;/title&gt;</w:t>
      </w:r>
    </w:p>
    <w:p w14:paraId="086B8A4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&lt;link </w:t>
      </w:r>
      <w:proofErr w:type="spellStart"/>
      <w:r w:rsidRPr="007905BB">
        <w:rPr>
          <w:rFonts w:ascii="Consolas" w:eastAsia="Times New Roman" w:hAnsi="Consolas" w:cs="Times New Roman"/>
          <w:sz w:val="24"/>
          <w:szCs w:val="24"/>
          <w:lang w:val="en-IN" w:eastAsia="en-IN"/>
        </w:rPr>
        <w:t>rel</w:t>
      </w:r>
      <w:proofErr w:type="spellEnd"/>
      <w:r w:rsidRPr="007905BB">
        <w:rPr>
          <w:rFonts w:ascii="Consolas" w:eastAsia="Times New Roman" w:hAnsi="Consolas" w:cs="Times New Roman"/>
          <w:sz w:val="24"/>
          <w:szCs w:val="24"/>
          <w:lang w:val="en-IN" w:eastAsia="en-IN"/>
        </w:rPr>
        <w:t xml:space="preserve">="stylesheet" </w:t>
      </w:r>
      <w:proofErr w:type="spellStart"/>
      <w:r w:rsidRPr="007905BB">
        <w:rPr>
          <w:rFonts w:ascii="Consolas" w:eastAsia="Times New Roman" w:hAnsi="Consolas" w:cs="Times New Roman"/>
          <w:sz w:val="24"/>
          <w:szCs w:val="24"/>
          <w:lang w:val="en-IN" w:eastAsia="en-IN"/>
        </w:rPr>
        <w:t>href</w:t>
      </w:r>
      <w:proofErr w:type="spell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css</w:t>
      </w:r>
      <w:proofErr w:type="spellEnd"/>
      <w:r w:rsidRPr="007905BB">
        <w:rPr>
          <w:rFonts w:ascii="Consolas" w:eastAsia="Times New Roman" w:hAnsi="Consolas" w:cs="Times New Roman"/>
          <w:sz w:val="24"/>
          <w:szCs w:val="24"/>
          <w:lang w:val="en-IN" w:eastAsia="en-IN"/>
        </w:rPr>
        <w:t>/stylesheet.css"&gt;</w:t>
      </w:r>
    </w:p>
    <w:p w14:paraId="20A376E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&lt;/head&gt;</w:t>
      </w:r>
    </w:p>
    <w:p w14:paraId="3A15DBA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&lt;body&gt;</w:t>
      </w:r>
    </w:p>
    <w:p w14:paraId="73987E0A"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php</w:t>
      </w:r>
      <w:proofErr w:type="spellEnd"/>
    </w:p>
    <w:p w14:paraId="3C2846C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include("header-</w:t>
      </w:r>
      <w:proofErr w:type="spellStart"/>
      <w:r w:rsidRPr="007905BB">
        <w:rPr>
          <w:rFonts w:ascii="Consolas" w:eastAsia="Times New Roman" w:hAnsi="Consolas" w:cs="Times New Roman"/>
          <w:sz w:val="24"/>
          <w:szCs w:val="24"/>
          <w:lang w:val="en-IN" w:eastAsia="en-IN"/>
        </w:rPr>
        <w:t>menu.php</w:t>
      </w:r>
      <w:proofErr w:type="spellEnd"/>
      <w:r w:rsidRPr="007905BB">
        <w:rPr>
          <w:rFonts w:ascii="Consolas" w:eastAsia="Times New Roman" w:hAnsi="Consolas" w:cs="Times New Roman"/>
          <w:sz w:val="24"/>
          <w:szCs w:val="24"/>
          <w:lang w:val="en-IN" w:eastAsia="en-IN"/>
        </w:rPr>
        <w:t>")</w:t>
      </w:r>
    </w:p>
    <w:p w14:paraId="703152B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?&gt;</w:t>
      </w:r>
    </w:p>
    <w:p w14:paraId="2F3FC07A"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3BC7DB9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 id="</w:t>
      </w:r>
      <w:proofErr w:type="spellStart"/>
      <w:r w:rsidRPr="007905BB">
        <w:rPr>
          <w:rFonts w:ascii="Consolas" w:eastAsia="Times New Roman" w:hAnsi="Consolas" w:cs="Times New Roman"/>
          <w:sz w:val="24"/>
          <w:szCs w:val="24"/>
          <w:lang w:val="en-IN" w:eastAsia="en-IN"/>
        </w:rPr>
        <w:t>mainSection</w:t>
      </w:r>
      <w:proofErr w:type="spellEnd"/>
      <w:r w:rsidRPr="007905BB">
        <w:rPr>
          <w:rFonts w:ascii="Consolas" w:eastAsia="Times New Roman" w:hAnsi="Consolas" w:cs="Times New Roman"/>
          <w:sz w:val="24"/>
          <w:szCs w:val="24"/>
          <w:lang w:val="en-IN" w:eastAsia="en-IN"/>
        </w:rPr>
        <w:t>"&gt;</w:t>
      </w:r>
    </w:p>
    <w:p w14:paraId="7D3F1BF2"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791FFDA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 id="</w:t>
      </w:r>
      <w:proofErr w:type="spellStart"/>
      <w:r w:rsidRPr="007905BB">
        <w:rPr>
          <w:rFonts w:ascii="Consolas" w:eastAsia="Times New Roman" w:hAnsi="Consolas" w:cs="Times New Roman"/>
          <w:sz w:val="24"/>
          <w:szCs w:val="24"/>
          <w:lang w:val="en-IN" w:eastAsia="en-IN"/>
        </w:rPr>
        <w:t>profileSection</w:t>
      </w:r>
      <w:proofErr w:type="spellEnd"/>
      <w:r w:rsidRPr="007905BB">
        <w:rPr>
          <w:rFonts w:ascii="Consolas" w:eastAsia="Times New Roman" w:hAnsi="Consolas" w:cs="Times New Roman"/>
          <w:sz w:val="24"/>
          <w:szCs w:val="24"/>
          <w:lang w:val="en-IN" w:eastAsia="en-IN"/>
        </w:rPr>
        <w:t>"&gt;</w:t>
      </w:r>
    </w:p>
    <w:p w14:paraId="5B541CA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center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img</w:t>
      </w:r>
      <w:proofErr w:type="spellEnd"/>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src</w:t>
      </w:r>
      <w:proofErr w:type="spellEnd"/>
      <w:r w:rsidRPr="007905BB">
        <w:rPr>
          <w:rFonts w:ascii="Consolas" w:eastAsia="Times New Roman" w:hAnsi="Consolas" w:cs="Times New Roman"/>
          <w:sz w:val="24"/>
          <w:szCs w:val="24"/>
          <w:lang w:val="en-IN" w:eastAsia="en-IN"/>
        </w:rPr>
        <w:t>="uploads/&lt;?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$data['photo']?&gt;</w:t>
      </w:r>
      <w:proofErr w:type="gramStart"/>
      <w:r w:rsidRPr="007905BB">
        <w:rPr>
          <w:rFonts w:ascii="Consolas" w:eastAsia="Times New Roman" w:hAnsi="Consolas" w:cs="Times New Roman"/>
          <w:sz w:val="24"/>
          <w:szCs w:val="24"/>
          <w:lang w:val="en-IN" w:eastAsia="en-IN"/>
        </w:rPr>
        <w:t>"  id</w:t>
      </w:r>
      <w:proofErr w:type="gram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profilephoto</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center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44DB48A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&lt;b&gt;</w:t>
      </w:r>
      <w:proofErr w:type="gramStart"/>
      <w:r w:rsidRPr="007905BB">
        <w:rPr>
          <w:rFonts w:ascii="Consolas" w:eastAsia="Times New Roman" w:hAnsi="Consolas" w:cs="Times New Roman"/>
          <w:sz w:val="24"/>
          <w:szCs w:val="24"/>
          <w:lang w:val="en-IN" w:eastAsia="en-IN"/>
        </w:rPr>
        <w:t>NAME :</w:t>
      </w:r>
      <w:proofErr w:type="gramEnd"/>
      <w:r w:rsidRPr="007905BB">
        <w:rPr>
          <w:rFonts w:ascii="Consolas" w:eastAsia="Times New Roman" w:hAnsi="Consolas" w:cs="Times New Roman"/>
          <w:sz w:val="24"/>
          <w:szCs w:val="24"/>
          <w:lang w:val="en-IN" w:eastAsia="en-IN"/>
        </w:rPr>
        <w:t xml:space="preserve"> &lt;/b&gt;&lt;?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$data['name'] ?&gt;&lt;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2B7EBAF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&lt;b&gt;VOTER </w:t>
      </w:r>
      <w:proofErr w:type="gramStart"/>
      <w:r w:rsidRPr="007905BB">
        <w:rPr>
          <w:rFonts w:ascii="Consolas" w:eastAsia="Times New Roman" w:hAnsi="Consolas" w:cs="Times New Roman"/>
          <w:sz w:val="24"/>
          <w:szCs w:val="24"/>
          <w:lang w:val="en-IN" w:eastAsia="en-IN"/>
        </w:rPr>
        <w:t>ID :</w:t>
      </w:r>
      <w:proofErr w:type="gramEnd"/>
      <w:r w:rsidRPr="007905BB">
        <w:rPr>
          <w:rFonts w:ascii="Consolas" w:eastAsia="Times New Roman" w:hAnsi="Consolas" w:cs="Times New Roman"/>
          <w:sz w:val="24"/>
          <w:szCs w:val="24"/>
          <w:lang w:val="en-IN" w:eastAsia="en-IN"/>
        </w:rPr>
        <w:t xml:space="preserve"> &lt;/b&gt;&lt;?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$data['vid'] ?&gt;&lt;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7D71AC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&lt;b&gt;</w:t>
      </w:r>
      <w:proofErr w:type="gramStart"/>
      <w:r w:rsidRPr="007905BB">
        <w:rPr>
          <w:rFonts w:ascii="Consolas" w:eastAsia="Times New Roman" w:hAnsi="Consolas" w:cs="Times New Roman"/>
          <w:sz w:val="24"/>
          <w:szCs w:val="24"/>
          <w:lang w:val="en-IN" w:eastAsia="en-IN"/>
        </w:rPr>
        <w:t>ADDRESS :</w:t>
      </w:r>
      <w:proofErr w:type="gramEnd"/>
      <w:r w:rsidRPr="007905BB">
        <w:rPr>
          <w:rFonts w:ascii="Consolas" w:eastAsia="Times New Roman" w:hAnsi="Consolas" w:cs="Times New Roman"/>
          <w:sz w:val="24"/>
          <w:szCs w:val="24"/>
          <w:lang w:val="en-IN" w:eastAsia="en-IN"/>
        </w:rPr>
        <w:t xml:space="preserve"> &lt;/b&gt;&lt;?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$data['address'] ?&gt;&lt;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522A181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&lt;b&gt;</w:t>
      </w:r>
      <w:proofErr w:type="gramStart"/>
      <w:r w:rsidRPr="007905BB">
        <w:rPr>
          <w:rFonts w:ascii="Consolas" w:eastAsia="Times New Roman" w:hAnsi="Consolas" w:cs="Times New Roman"/>
          <w:sz w:val="24"/>
          <w:szCs w:val="24"/>
          <w:lang w:val="en-IN" w:eastAsia="en-IN"/>
        </w:rPr>
        <w:t>STATUS :</w:t>
      </w:r>
      <w:proofErr w:type="gramEnd"/>
      <w:r w:rsidRPr="007905BB">
        <w:rPr>
          <w:rFonts w:ascii="Consolas" w:eastAsia="Times New Roman" w:hAnsi="Consolas" w:cs="Times New Roman"/>
          <w:sz w:val="24"/>
          <w:szCs w:val="24"/>
          <w:lang w:val="en-IN" w:eastAsia="en-IN"/>
        </w:rPr>
        <w:t xml:space="preserve"> &lt;/b&gt;&lt;?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$status ?&gt;&lt;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3EBB44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746FD3E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&lt;</w:t>
      </w:r>
      <w:proofErr w:type="gramStart"/>
      <w:r w:rsidRPr="007905BB">
        <w:rPr>
          <w:rFonts w:ascii="Consolas" w:eastAsia="Times New Roman" w:hAnsi="Consolas" w:cs="Times New Roman"/>
          <w:sz w:val="24"/>
          <w:szCs w:val="24"/>
          <w:lang w:val="en-IN" w:eastAsia="en-IN"/>
        </w:rPr>
        <w:t>a  </w:t>
      </w:r>
      <w:proofErr w:type="spellStart"/>
      <w:r w:rsidRPr="007905BB">
        <w:rPr>
          <w:rFonts w:ascii="Consolas" w:eastAsia="Times New Roman" w:hAnsi="Consolas" w:cs="Times New Roman"/>
          <w:sz w:val="24"/>
          <w:szCs w:val="24"/>
          <w:lang w:val="en-IN" w:eastAsia="en-IN"/>
        </w:rPr>
        <w:t>href</w:t>
      </w:r>
      <w:proofErr w:type="spellEnd"/>
      <w:proofErr w:type="gram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pdf.php?rowid</w:t>
      </w:r>
      <w:proofErr w:type="spellEnd"/>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r w:rsidRPr="007905BB">
        <w:rPr>
          <w:rFonts w:ascii="Consolas" w:eastAsia="Times New Roman" w:hAnsi="Consolas" w:cs="Times New Roman"/>
          <w:sz w:val="24"/>
          <w:szCs w:val="24"/>
          <w:lang w:val="en-IN" w:eastAsia="en-IN"/>
        </w:rPr>
        <w:t xml:space="preserve"> echo $data['id'] ?&gt;"&gt;&lt;button id="</w:t>
      </w:r>
      <w:proofErr w:type="spellStart"/>
      <w:r w:rsidRPr="007905BB">
        <w:rPr>
          <w:rFonts w:ascii="Consolas" w:eastAsia="Times New Roman" w:hAnsi="Consolas" w:cs="Times New Roman"/>
          <w:sz w:val="24"/>
          <w:szCs w:val="24"/>
          <w:lang w:val="en-IN" w:eastAsia="en-IN"/>
        </w:rPr>
        <w:t>downloadbtn</w:t>
      </w:r>
      <w:proofErr w:type="spellEnd"/>
      <w:r w:rsidRPr="007905BB">
        <w:rPr>
          <w:rFonts w:ascii="Consolas" w:eastAsia="Times New Roman" w:hAnsi="Consolas" w:cs="Times New Roman"/>
          <w:sz w:val="24"/>
          <w:szCs w:val="24"/>
          <w:lang w:val="en-IN" w:eastAsia="en-IN"/>
        </w:rPr>
        <w:t>"&gt;DOWNLOAD PDF&lt;/button&gt;&lt;/a&gt;</w:t>
      </w:r>
    </w:p>
    <w:p w14:paraId="0121CD3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&lt;/div&gt;</w:t>
      </w:r>
    </w:p>
    <w:p w14:paraId="08C99D28"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399EBE8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 id="</w:t>
      </w:r>
      <w:proofErr w:type="spellStart"/>
      <w:r w:rsidRPr="007905BB">
        <w:rPr>
          <w:rFonts w:ascii="Consolas" w:eastAsia="Times New Roman" w:hAnsi="Consolas" w:cs="Times New Roman"/>
          <w:sz w:val="24"/>
          <w:szCs w:val="24"/>
          <w:lang w:val="en-IN" w:eastAsia="en-IN"/>
        </w:rPr>
        <w:t>groupSection</w:t>
      </w:r>
      <w:proofErr w:type="spellEnd"/>
      <w:r w:rsidRPr="007905BB">
        <w:rPr>
          <w:rFonts w:ascii="Consolas" w:eastAsia="Times New Roman" w:hAnsi="Consolas" w:cs="Times New Roman"/>
          <w:sz w:val="24"/>
          <w:szCs w:val="24"/>
          <w:lang w:val="en-IN" w:eastAsia="en-IN"/>
        </w:rPr>
        <w:t>"&gt;</w:t>
      </w:r>
    </w:p>
    <w:p w14:paraId="1A0032D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php</w:t>
      </w:r>
      <w:proofErr w:type="spellEnd"/>
    </w:p>
    <w:p w14:paraId="14AA887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if(</w:t>
      </w:r>
      <w:proofErr w:type="spellStart"/>
      <w:r w:rsidRPr="007905BB">
        <w:rPr>
          <w:rFonts w:ascii="Consolas" w:eastAsia="Times New Roman" w:hAnsi="Consolas" w:cs="Times New Roman"/>
          <w:sz w:val="24"/>
          <w:szCs w:val="24"/>
          <w:lang w:val="en-IN" w:eastAsia="en-IN"/>
        </w:rPr>
        <w:t>isset</w:t>
      </w:r>
      <w:proofErr w:type="spellEnd"/>
      <w:r w:rsidRPr="007905BB">
        <w:rPr>
          <w:rFonts w:ascii="Consolas" w:eastAsia="Times New Roman" w:hAnsi="Consolas" w:cs="Times New Roman"/>
          <w:sz w:val="24"/>
          <w:szCs w:val="24"/>
          <w:lang w:val="en-IN" w:eastAsia="en-IN"/>
        </w:rPr>
        <w:t>($_SESSION['groups']</w:t>
      </w:r>
      <w:proofErr w:type="gramStart"/>
      <w:r w:rsidRPr="007905BB">
        <w:rPr>
          <w:rFonts w:ascii="Consolas" w:eastAsia="Times New Roman" w:hAnsi="Consolas" w:cs="Times New Roman"/>
          <w:sz w:val="24"/>
          <w:szCs w:val="24"/>
          <w:lang w:val="en-IN" w:eastAsia="en-IN"/>
        </w:rPr>
        <w:t>)){</w:t>
      </w:r>
      <w:proofErr w:type="gramEnd"/>
    </w:p>
    <w:p w14:paraId="6D431A5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$groups = $_SESSION['groups'];</w:t>
      </w:r>
    </w:p>
    <w:p w14:paraId="42559FB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for(</w:t>
      </w:r>
      <w:proofErr w:type="gram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=0; $</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&lt;count($groups); $</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w:t>
      </w:r>
    </w:p>
    <w:p w14:paraId="69DE21D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'&lt;div id="</w:t>
      </w:r>
      <w:proofErr w:type="spellStart"/>
      <w:r w:rsidRPr="007905BB">
        <w:rPr>
          <w:rFonts w:ascii="Consolas" w:eastAsia="Times New Roman" w:hAnsi="Consolas" w:cs="Times New Roman"/>
          <w:sz w:val="24"/>
          <w:szCs w:val="24"/>
          <w:lang w:val="en-IN" w:eastAsia="en-IN"/>
        </w:rPr>
        <w:t>groupdiv</w:t>
      </w:r>
      <w:proofErr w:type="spellEnd"/>
      <w:r w:rsidRPr="007905BB">
        <w:rPr>
          <w:rFonts w:ascii="Consolas" w:eastAsia="Times New Roman" w:hAnsi="Consolas" w:cs="Times New Roman"/>
          <w:sz w:val="24"/>
          <w:szCs w:val="24"/>
          <w:lang w:val="en-IN" w:eastAsia="en-IN"/>
        </w:rPr>
        <w:t>"&gt;</w:t>
      </w:r>
    </w:p>
    <w:p w14:paraId="09C57C4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img</w:t>
      </w:r>
      <w:proofErr w:type="spellEnd"/>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src</w:t>
      </w:r>
      <w:proofErr w:type="spellEnd"/>
      <w:r w:rsidRPr="007905BB">
        <w:rPr>
          <w:rFonts w:ascii="Consolas" w:eastAsia="Times New Roman" w:hAnsi="Consolas" w:cs="Times New Roman"/>
          <w:sz w:val="24"/>
          <w:szCs w:val="24"/>
          <w:lang w:val="en-IN" w:eastAsia="en-IN"/>
        </w:rPr>
        <w:t>="uploads/</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 xml:space="preserve">]['photo'].'" style="width:100px; height:100px;border:2px solid </w:t>
      </w:r>
      <w:proofErr w:type="spellStart"/>
      <w:r w:rsidRPr="007905BB">
        <w:rPr>
          <w:rFonts w:ascii="Consolas" w:eastAsia="Times New Roman" w:hAnsi="Consolas" w:cs="Times New Roman"/>
          <w:sz w:val="24"/>
          <w:szCs w:val="24"/>
          <w:lang w:val="en-IN" w:eastAsia="en-IN"/>
        </w:rPr>
        <w:t>black;float</w:t>
      </w:r>
      <w:proofErr w:type="spellEnd"/>
      <w:r w:rsidRPr="007905BB">
        <w:rPr>
          <w:rFonts w:ascii="Consolas" w:eastAsia="Times New Roman" w:hAnsi="Consolas" w:cs="Times New Roman"/>
          <w:sz w:val="24"/>
          <w:szCs w:val="24"/>
          <w:lang w:val="en-IN" w:eastAsia="en-IN"/>
        </w:rPr>
        <w:t>: right; margin:10px 10px 0 0 ;"&gt;</w:t>
      </w:r>
    </w:p>
    <w:p w14:paraId="783D0EE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&lt;b&gt;Party </w:t>
      </w:r>
      <w:proofErr w:type="gramStart"/>
      <w:r w:rsidRPr="007905BB">
        <w:rPr>
          <w:rFonts w:ascii="Consolas" w:eastAsia="Times New Roman" w:hAnsi="Consolas" w:cs="Times New Roman"/>
          <w:sz w:val="24"/>
          <w:szCs w:val="24"/>
          <w:lang w:val="en-IN" w:eastAsia="en-IN"/>
        </w:rPr>
        <w:t>Name :</w:t>
      </w:r>
      <w:proofErr w:type="gramEnd"/>
      <w:r w:rsidRPr="007905BB">
        <w:rPr>
          <w:rFonts w:ascii="Consolas" w:eastAsia="Times New Roman" w:hAnsi="Consolas" w:cs="Times New Roman"/>
          <w:sz w:val="24"/>
          <w:szCs w:val="24"/>
          <w:lang w:val="en-IN" w:eastAsia="en-IN"/>
        </w:rPr>
        <w:t xml:space="preserve"> &lt;/b&gt;'.$groups[$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partyname</w:t>
      </w:r>
      <w:proofErr w:type="spellEnd"/>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5971715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&lt;b&gt;candidate </w:t>
      </w:r>
      <w:proofErr w:type="gramStart"/>
      <w:r w:rsidRPr="007905BB">
        <w:rPr>
          <w:rFonts w:ascii="Consolas" w:eastAsia="Times New Roman" w:hAnsi="Consolas" w:cs="Times New Roman"/>
          <w:sz w:val="24"/>
          <w:szCs w:val="24"/>
          <w:lang w:val="en-IN" w:eastAsia="en-IN"/>
        </w:rPr>
        <w:t>Name :</w:t>
      </w:r>
      <w:proofErr w:type="gramEnd"/>
      <w:r w:rsidRPr="007905BB">
        <w:rPr>
          <w:rFonts w:ascii="Consolas" w:eastAsia="Times New Roman" w:hAnsi="Consolas" w:cs="Times New Roman"/>
          <w:sz w:val="24"/>
          <w:szCs w:val="24"/>
          <w:lang w:val="en-IN" w:eastAsia="en-IN"/>
        </w:rPr>
        <w:t xml:space="preserve"> &lt;/b&gt;'.$groups[$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]['name'].'&lt;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7016AE2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&lt;b&gt;Votes :&lt;/b&gt;</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]['votes'].'&lt;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1244FA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&lt;form method="POST" action="</w:t>
      </w:r>
      <w:proofErr w:type="spellStart"/>
      <w:r w:rsidRPr="007905BB">
        <w:rPr>
          <w:rFonts w:ascii="Consolas" w:eastAsia="Times New Roman" w:hAnsi="Consolas" w:cs="Times New Roman"/>
          <w:sz w:val="24"/>
          <w:szCs w:val="24"/>
          <w:lang w:val="en-IN" w:eastAsia="en-IN"/>
        </w:rPr>
        <w:t>vote.php</w:t>
      </w:r>
      <w:proofErr w:type="spellEnd"/>
      <w:r w:rsidRPr="007905BB">
        <w:rPr>
          <w:rFonts w:ascii="Consolas" w:eastAsia="Times New Roman" w:hAnsi="Consolas" w:cs="Times New Roman"/>
          <w:sz w:val="24"/>
          <w:szCs w:val="24"/>
          <w:lang w:val="en-IN" w:eastAsia="en-IN"/>
        </w:rPr>
        <w:t>"&gt;</w:t>
      </w:r>
    </w:p>
    <w:p w14:paraId="590FD3B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&lt;input type="hidden" name="</w:t>
      </w:r>
      <w:proofErr w:type="spellStart"/>
      <w:r w:rsidRPr="007905BB">
        <w:rPr>
          <w:rFonts w:ascii="Consolas" w:eastAsia="Times New Roman" w:hAnsi="Consolas" w:cs="Times New Roman"/>
          <w:sz w:val="24"/>
          <w:szCs w:val="24"/>
          <w:lang w:val="en-IN" w:eastAsia="en-IN"/>
        </w:rPr>
        <w:t>gvotes</w:t>
      </w:r>
      <w:proofErr w:type="spellEnd"/>
      <w:r w:rsidRPr="007905BB">
        <w:rPr>
          <w:rFonts w:ascii="Consolas" w:eastAsia="Times New Roman" w:hAnsi="Consolas" w:cs="Times New Roman"/>
          <w:sz w:val="24"/>
          <w:szCs w:val="24"/>
          <w:lang w:val="en-IN" w:eastAsia="en-IN"/>
        </w:rPr>
        <w:t>" value="</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]['votes'] .'"&gt;</w:t>
      </w:r>
    </w:p>
    <w:p w14:paraId="4F38FEF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589A6FD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&lt;input type="hidden" name="gid" value="</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groups[$</w:t>
      </w:r>
      <w:proofErr w:type="spellStart"/>
      <w:r w:rsidRPr="007905BB">
        <w:rPr>
          <w:rFonts w:ascii="Consolas" w:eastAsia="Times New Roman" w:hAnsi="Consolas" w:cs="Times New Roman"/>
          <w:sz w:val="24"/>
          <w:szCs w:val="24"/>
          <w:lang w:val="en-IN" w:eastAsia="en-IN"/>
        </w:rPr>
        <w:t>i</w:t>
      </w:r>
      <w:proofErr w:type="spellEnd"/>
      <w:r w:rsidRPr="007905BB">
        <w:rPr>
          <w:rFonts w:ascii="Consolas" w:eastAsia="Times New Roman" w:hAnsi="Consolas" w:cs="Times New Roman"/>
          <w:sz w:val="24"/>
          <w:szCs w:val="24"/>
          <w:lang w:val="en-IN" w:eastAsia="en-IN"/>
        </w:rPr>
        <w:t>]['id'] .'"&gt;';</w:t>
      </w:r>
    </w:p>
    <w:p w14:paraId="37C1A60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1B0C593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if($_SESSION['status</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=1){  </w:t>
      </w:r>
    </w:p>
    <w:p w14:paraId="43C6EBD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'&lt;button disabled</w:t>
      </w:r>
    </w:p>
    <w:p w14:paraId="4153848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style="padding: 5px; font-size: 15px;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#27ae60;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 border-radius: 5px;"</w:t>
      </w:r>
    </w:p>
    <w:p w14:paraId="3C1029E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type="button"&gt;Voted&lt;/button&gt;';</w:t>
      </w:r>
    </w:p>
    <w:p w14:paraId="53253EB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}else</w:t>
      </w:r>
      <w:proofErr w:type="gramEnd"/>
      <w:r w:rsidRPr="007905BB">
        <w:rPr>
          <w:rFonts w:ascii="Consolas" w:eastAsia="Times New Roman" w:hAnsi="Consolas" w:cs="Times New Roman"/>
          <w:sz w:val="24"/>
          <w:szCs w:val="24"/>
          <w:lang w:val="en-IN" w:eastAsia="en-IN"/>
        </w:rPr>
        <w:t>{</w:t>
      </w:r>
    </w:p>
    <w:p w14:paraId="56E4CA1A"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'&lt;button</w:t>
      </w:r>
    </w:p>
    <w:p w14:paraId="222A217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style="padding: 5px; font-size: 15px;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#3498db;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 border-radius: 5px;"</w:t>
      </w:r>
    </w:p>
    <w:p w14:paraId="45517EE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type="submit"&gt;Vote&lt;/button&gt;';</w:t>
      </w:r>
    </w:p>
    <w:p w14:paraId="627F67F8"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4CC48A6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 &lt;/form&gt;</w:t>
      </w:r>
    </w:p>
    <w:p w14:paraId="2AFF890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&lt;/div&gt;';</w:t>
      </w:r>
    </w:p>
    <w:p w14:paraId="2838E76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w:t>
      </w:r>
    </w:p>
    <w:p w14:paraId="2A1218A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}else</w:t>
      </w:r>
      <w:proofErr w:type="gramEnd"/>
      <w:r w:rsidRPr="007905BB">
        <w:rPr>
          <w:rFonts w:ascii="Consolas" w:eastAsia="Times New Roman" w:hAnsi="Consolas" w:cs="Times New Roman"/>
          <w:sz w:val="24"/>
          <w:szCs w:val="24"/>
          <w:lang w:val="en-IN" w:eastAsia="en-IN"/>
        </w:rPr>
        <w:t>{</w:t>
      </w:r>
    </w:p>
    <w:p w14:paraId="1349C93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echo </w:t>
      </w:r>
      <w:proofErr w:type="gramStart"/>
      <w:r w:rsidRPr="007905BB">
        <w:rPr>
          <w:rFonts w:ascii="Consolas" w:eastAsia="Times New Roman" w:hAnsi="Consolas" w:cs="Times New Roman"/>
          <w:sz w:val="24"/>
          <w:szCs w:val="24"/>
          <w:lang w:val="en-IN" w:eastAsia="en-IN"/>
        </w:rPr>
        <w:t>'  &lt;</w:t>
      </w:r>
      <w:proofErr w:type="gramEnd"/>
      <w:r w:rsidRPr="007905BB">
        <w:rPr>
          <w:rFonts w:ascii="Consolas" w:eastAsia="Times New Roman" w:hAnsi="Consolas" w:cs="Times New Roman"/>
          <w:sz w:val="24"/>
          <w:szCs w:val="24"/>
          <w:lang w:val="en-IN" w:eastAsia="en-IN"/>
        </w:rPr>
        <w:t>div style="border-bottom: 1px solid #bdc3c7; margin-bottom: 10px"&gt;</w:t>
      </w:r>
    </w:p>
    <w:p w14:paraId="10BA16E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&lt;b&gt;No groups available right </w:t>
      </w:r>
      <w:proofErr w:type="gramStart"/>
      <w:r w:rsidRPr="007905BB">
        <w:rPr>
          <w:rFonts w:ascii="Consolas" w:eastAsia="Times New Roman" w:hAnsi="Consolas" w:cs="Times New Roman"/>
          <w:sz w:val="24"/>
          <w:szCs w:val="24"/>
          <w:lang w:val="en-IN" w:eastAsia="en-IN"/>
        </w:rPr>
        <w:t>now.&lt;</w:t>
      </w:r>
      <w:proofErr w:type="gramEnd"/>
      <w:r w:rsidRPr="007905BB">
        <w:rPr>
          <w:rFonts w:ascii="Consolas" w:eastAsia="Times New Roman" w:hAnsi="Consolas" w:cs="Times New Roman"/>
          <w:sz w:val="24"/>
          <w:szCs w:val="24"/>
          <w:lang w:val="en-IN" w:eastAsia="en-IN"/>
        </w:rPr>
        <w:t>/b&gt;</w:t>
      </w:r>
    </w:p>
    <w:p w14:paraId="4E0E864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&lt;/div&gt;';</w:t>
      </w:r>
    </w:p>
    <w:p w14:paraId="1E41EEC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  </w:t>
      </w:r>
    </w:p>
    <w:p w14:paraId="6272A08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?&gt;</w:t>
      </w:r>
    </w:p>
    <w:p w14:paraId="628589D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&lt;/div&gt;</w:t>
      </w:r>
    </w:p>
    <w:p w14:paraId="3806411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&lt;/div&gt;</w:t>
      </w:r>
    </w:p>
    <w:p w14:paraId="62FCFC5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&lt;/body&gt;</w:t>
      </w:r>
    </w:p>
    <w:p w14:paraId="1E6919F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41156DA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&lt;/html&gt;</w:t>
      </w:r>
    </w:p>
    <w:p w14:paraId="6E1C422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62324BC9" w14:textId="0C2337E0" w:rsidR="00195CD1" w:rsidRPr="007905BB" w:rsidRDefault="00195CD1" w:rsidP="007905BB">
      <w:pPr>
        <w:tabs>
          <w:tab w:val="left" w:pos="6996"/>
        </w:tabs>
        <w:jc w:val="center"/>
        <w:rPr>
          <w:rFonts w:ascii="Bookman Old Style" w:hAnsi="Bookman Old Style" w:cstheme="minorHAnsi"/>
          <w:b/>
          <w:bCs/>
          <w:sz w:val="36"/>
          <w:szCs w:val="36"/>
        </w:rPr>
      </w:pPr>
    </w:p>
    <w:p w14:paraId="3E2356C7" w14:textId="4E507475" w:rsidR="00195CD1" w:rsidRPr="007905BB" w:rsidRDefault="00195CD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PDF</w:t>
      </w:r>
    </w:p>
    <w:p w14:paraId="6209171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11C8DB6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6194C6E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require("</w:t>
      </w:r>
      <w:proofErr w:type="spellStart"/>
      <w:r w:rsidRPr="007905BB">
        <w:rPr>
          <w:rFonts w:ascii="Consolas" w:eastAsia="Times New Roman" w:hAnsi="Consolas" w:cs="Times New Roman"/>
          <w:sz w:val="24"/>
          <w:szCs w:val="24"/>
          <w:lang w:val="en-IN" w:eastAsia="en-IN"/>
        </w:rPr>
        <w:t>fpdf</w:t>
      </w:r>
      <w:proofErr w:type="spell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fpdf.php</w:t>
      </w:r>
      <w:proofErr w:type="spellEnd"/>
      <w:r w:rsidRPr="007905BB">
        <w:rPr>
          <w:rFonts w:ascii="Consolas" w:eastAsia="Times New Roman" w:hAnsi="Consolas" w:cs="Times New Roman"/>
          <w:sz w:val="24"/>
          <w:szCs w:val="24"/>
          <w:lang w:val="en-IN" w:eastAsia="en-IN"/>
        </w:rPr>
        <w:t>");</w:t>
      </w:r>
    </w:p>
    <w:p w14:paraId="23A0056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4CFD218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=new </w:t>
      </w:r>
      <w:proofErr w:type="gramStart"/>
      <w:r w:rsidRPr="007905BB">
        <w:rPr>
          <w:rFonts w:ascii="Consolas" w:eastAsia="Times New Roman" w:hAnsi="Consolas" w:cs="Times New Roman"/>
          <w:sz w:val="24"/>
          <w:szCs w:val="24"/>
          <w:lang w:val="en-IN" w:eastAsia="en-IN"/>
        </w:rPr>
        <w:t>FPDF(</w:t>
      </w:r>
      <w:proofErr w:type="gramEnd"/>
      <w:r w:rsidRPr="007905BB">
        <w:rPr>
          <w:rFonts w:ascii="Consolas" w:eastAsia="Times New Roman" w:hAnsi="Consolas" w:cs="Times New Roman"/>
          <w:sz w:val="24"/>
          <w:szCs w:val="24"/>
          <w:lang w:val="en-IN" w:eastAsia="en-IN"/>
        </w:rPr>
        <w:t>);</w:t>
      </w:r>
    </w:p>
    <w:p w14:paraId="25FD213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spellStart"/>
      <w:proofErr w:type="gramStart"/>
      <w:r w:rsidRPr="007905BB">
        <w:rPr>
          <w:rFonts w:ascii="Consolas" w:eastAsia="Times New Roman" w:hAnsi="Consolas" w:cs="Times New Roman"/>
          <w:sz w:val="24"/>
          <w:szCs w:val="24"/>
          <w:lang w:val="en-IN" w:eastAsia="en-IN"/>
        </w:rPr>
        <w:t>addpage</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
    <w:p w14:paraId="7AEF687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4D88376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$pdf -&gt;</w:t>
      </w:r>
      <w:proofErr w:type="spellStart"/>
      <w:r w:rsidRPr="007905BB">
        <w:rPr>
          <w:rFonts w:ascii="Consolas" w:eastAsia="Times New Roman" w:hAnsi="Consolas" w:cs="Times New Roman"/>
          <w:sz w:val="24"/>
          <w:szCs w:val="24"/>
          <w:lang w:val="en-IN" w:eastAsia="en-IN"/>
        </w:rPr>
        <w:t>setfont</w:t>
      </w:r>
      <w:proofErr w:type="spellEnd"/>
      <w:r w:rsidRPr="007905BB">
        <w:rPr>
          <w:rFonts w:ascii="Consolas" w:eastAsia="Times New Roman" w:hAnsi="Consolas" w:cs="Times New Roman"/>
          <w:sz w:val="24"/>
          <w:szCs w:val="24"/>
          <w:lang w:val="en-IN" w:eastAsia="en-IN"/>
        </w:rPr>
        <w:t>('arial','B',25);</w:t>
      </w:r>
    </w:p>
    <w:p w14:paraId="7DC2936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2C9CE11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for logo in pdf page</w:t>
      </w:r>
    </w:p>
    <w:p w14:paraId="1973AB6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30, 30,$pdf -&gt; image('</w:t>
      </w:r>
      <w:proofErr w:type="spellStart"/>
      <w:r w:rsidRPr="007905BB">
        <w:rPr>
          <w:rFonts w:ascii="Consolas" w:eastAsia="Times New Roman" w:hAnsi="Consolas" w:cs="Times New Roman"/>
          <w:sz w:val="24"/>
          <w:szCs w:val="24"/>
          <w:lang w:val="en-IN" w:eastAsia="en-IN"/>
        </w:rPr>
        <w:t>img</w:t>
      </w:r>
      <w:proofErr w:type="spellEnd"/>
      <w:r w:rsidRPr="007905BB">
        <w:rPr>
          <w:rFonts w:ascii="Consolas" w:eastAsia="Times New Roman" w:hAnsi="Consolas" w:cs="Times New Roman"/>
          <w:sz w:val="24"/>
          <w:szCs w:val="24"/>
          <w:lang w:val="en-IN" w:eastAsia="en-IN"/>
        </w:rPr>
        <w:t>/logo.png', 10, 6, 30,30),0, 0, 'L');</w:t>
      </w:r>
    </w:p>
    <w:p w14:paraId="0582B6C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2A9D00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 SMART ELECTION',0,1, 'L');</w:t>
      </w:r>
    </w:p>
    <w:p w14:paraId="479E3BB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1C65A48A"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$pdf -&gt;</w:t>
      </w:r>
      <w:proofErr w:type="spellStart"/>
      <w:r w:rsidRPr="007905BB">
        <w:rPr>
          <w:rFonts w:ascii="Consolas" w:eastAsia="Times New Roman" w:hAnsi="Consolas" w:cs="Times New Roman"/>
          <w:sz w:val="24"/>
          <w:szCs w:val="24"/>
          <w:lang w:val="en-IN" w:eastAsia="en-IN"/>
        </w:rPr>
        <w:t>setfont</w:t>
      </w:r>
      <w:proofErr w:type="spellEnd"/>
      <w:r w:rsidRPr="007905BB">
        <w:rPr>
          <w:rFonts w:ascii="Consolas" w:eastAsia="Times New Roman" w:hAnsi="Consolas" w:cs="Times New Roman"/>
          <w:sz w:val="24"/>
          <w:szCs w:val="24"/>
          <w:lang w:val="en-IN" w:eastAsia="en-IN"/>
        </w:rPr>
        <w:t>('arial','B',20);</w:t>
      </w:r>
    </w:p>
    <w:p w14:paraId="0266107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                 Online Voting',0,1, 'L');</w:t>
      </w:r>
    </w:p>
    <w:p w14:paraId="2091450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012A53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6659273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5433D7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7F99810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3EF6D27D"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1DF5D80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$pdf -&gt;</w:t>
      </w:r>
      <w:proofErr w:type="spellStart"/>
      <w:r w:rsidRPr="007905BB">
        <w:rPr>
          <w:rFonts w:ascii="Consolas" w:eastAsia="Times New Roman" w:hAnsi="Consolas" w:cs="Times New Roman"/>
          <w:sz w:val="24"/>
          <w:szCs w:val="24"/>
          <w:lang w:val="en-IN" w:eastAsia="en-IN"/>
        </w:rPr>
        <w:t>setfont</w:t>
      </w:r>
      <w:proofErr w:type="spellEnd"/>
      <w:r w:rsidRPr="007905BB">
        <w:rPr>
          <w:rFonts w:ascii="Consolas" w:eastAsia="Times New Roman" w:hAnsi="Consolas" w:cs="Times New Roman"/>
          <w:sz w:val="24"/>
          <w:szCs w:val="24"/>
          <w:lang w:val="en-IN" w:eastAsia="en-IN"/>
        </w:rPr>
        <w:t>('arial','',16);</w:t>
      </w:r>
    </w:p>
    <w:p w14:paraId="7B6E7855"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p>
    <w:p w14:paraId="580B609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include('</w:t>
      </w:r>
      <w:proofErr w:type="spellStart"/>
      <w:r w:rsidRPr="007905BB">
        <w:rPr>
          <w:rFonts w:ascii="Consolas" w:eastAsia="Times New Roman" w:hAnsi="Consolas" w:cs="Times New Roman"/>
          <w:sz w:val="24"/>
          <w:szCs w:val="24"/>
          <w:lang w:val="en-IN" w:eastAsia="en-IN"/>
        </w:rPr>
        <w:t>connection.php</w:t>
      </w:r>
      <w:proofErr w:type="spellEnd"/>
      <w:r w:rsidRPr="007905BB">
        <w:rPr>
          <w:rFonts w:ascii="Consolas" w:eastAsia="Times New Roman" w:hAnsi="Consolas" w:cs="Times New Roman"/>
          <w:sz w:val="24"/>
          <w:szCs w:val="24"/>
          <w:lang w:val="en-IN" w:eastAsia="en-IN"/>
        </w:rPr>
        <w:t>');</w:t>
      </w:r>
    </w:p>
    <w:p w14:paraId="4786847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E946E6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sql</w:t>
      </w:r>
      <w:proofErr w:type="spellEnd"/>
      <w:r w:rsidRPr="007905BB">
        <w:rPr>
          <w:rFonts w:ascii="Consolas" w:eastAsia="Times New Roman" w:hAnsi="Consolas" w:cs="Times New Roman"/>
          <w:sz w:val="24"/>
          <w:szCs w:val="24"/>
          <w:lang w:val="en-IN" w:eastAsia="en-IN"/>
        </w:rPr>
        <w:t xml:space="preserve"> = " SELECT * FROM `users` WHERE `id` = </w:t>
      </w:r>
      <w:proofErr w:type="gramStart"/>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_GET['</w:t>
      </w:r>
      <w:proofErr w:type="spellStart"/>
      <w:r w:rsidRPr="007905BB">
        <w:rPr>
          <w:rFonts w:ascii="Consolas" w:eastAsia="Times New Roman" w:hAnsi="Consolas" w:cs="Times New Roman"/>
          <w:sz w:val="24"/>
          <w:szCs w:val="24"/>
          <w:lang w:val="en-IN" w:eastAsia="en-IN"/>
        </w:rPr>
        <w:t>rowid</w:t>
      </w:r>
      <w:proofErr w:type="spellEnd"/>
      <w:r w:rsidRPr="007905BB">
        <w:rPr>
          <w:rFonts w:ascii="Consolas" w:eastAsia="Times New Roman" w:hAnsi="Consolas" w:cs="Times New Roman"/>
          <w:sz w:val="24"/>
          <w:szCs w:val="24"/>
          <w:lang w:val="en-IN" w:eastAsia="en-IN"/>
        </w:rPr>
        <w:t>'];</w:t>
      </w:r>
    </w:p>
    <w:p w14:paraId="6F5BF62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35FE16D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$result = </w:t>
      </w:r>
      <w:proofErr w:type="spellStart"/>
      <w:r w:rsidRPr="007905BB">
        <w:rPr>
          <w:rFonts w:ascii="Consolas" w:eastAsia="Times New Roman" w:hAnsi="Consolas" w:cs="Times New Roman"/>
          <w:sz w:val="24"/>
          <w:szCs w:val="24"/>
          <w:lang w:val="en-IN" w:eastAsia="en-IN"/>
        </w:rPr>
        <w:t>mysqli_</w:t>
      </w:r>
      <w:proofErr w:type="gramStart"/>
      <w:r w:rsidRPr="007905BB">
        <w:rPr>
          <w:rFonts w:ascii="Consolas" w:eastAsia="Times New Roman" w:hAnsi="Consolas" w:cs="Times New Roman"/>
          <w:sz w:val="24"/>
          <w:szCs w:val="24"/>
          <w:lang w:val="en-IN" w:eastAsia="en-IN"/>
        </w:rPr>
        <w:t>query</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$con, $</w:t>
      </w:r>
      <w:proofErr w:type="spellStart"/>
      <w:r w:rsidRPr="007905BB">
        <w:rPr>
          <w:rFonts w:ascii="Consolas" w:eastAsia="Times New Roman" w:hAnsi="Consolas" w:cs="Times New Roman"/>
          <w:sz w:val="24"/>
          <w:szCs w:val="24"/>
          <w:lang w:val="en-IN" w:eastAsia="en-IN"/>
        </w:rPr>
        <w:t>sql</w:t>
      </w:r>
      <w:proofErr w:type="spellEnd"/>
      <w:r w:rsidRPr="007905BB">
        <w:rPr>
          <w:rFonts w:ascii="Consolas" w:eastAsia="Times New Roman" w:hAnsi="Consolas" w:cs="Times New Roman"/>
          <w:sz w:val="24"/>
          <w:szCs w:val="24"/>
          <w:lang w:val="en-IN" w:eastAsia="en-IN"/>
        </w:rPr>
        <w:t>);</w:t>
      </w:r>
    </w:p>
    <w:p w14:paraId="6FC03C8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3CE001B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roofErr w:type="gramStart"/>
      <w:r w:rsidRPr="007905BB">
        <w:rPr>
          <w:rFonts w:ascii="Consolas" w:eastAsia="Times New Roman" w:hAnsi="Consolas" w:cs="Times New Roman"/>
          <w:sz w:val="24"/>
          <w:szCs w:val="24"/>
          <w:lang w:val="en-IN" w:eastAsia="en-IN"/>
        </w:rPr>
        <w:t>while(</w:t>
      </w:r>
      <w:proofErr w:type="gramEnd"/>
      <w:r w:rsidRPr="007905BB">
        <w:rPr>
          <w:rFonts w:ascii="Consolas" w:eastAsia="Times New Roman" w:hAnsi="Consolas" w:cs="Times New Roman"/>
          <w:sz w:val="24"/>
          <w:szCs w:val="24"/>
          <w:lang w:val="en-IN" w:eastAsia="en-IN"/>
        </w:rPr>
        <w:t xml:space="preserve">$row = </w:t>
      </w:r>
      <w:proofErr w:type="spellStart"/>
      <w:r w:rsidRPr="007905BB">
        <w:rPr>
          <w:rFonts w:ascii="Consolas" w:eastAsia="Times New Roman" w:hAnsi="Consolas" w:cs="Times New Roman"/>
          <w:sz w:val="24"/>
          <w:szCs w:val="24"/>
          <w:lang w:val="en-IN" w:eastAsia="en-IN"/>
        </w:rPr>
        <w:t>mysqli_fetch_assoc</w:t>
      </w:r>
      <w:proofErr w:type="spellEnd"/>
      <w:r w:rsidRPr="007905BB">
        <w:rPr>
          <w:rFonts w:ascii="Consolas" w:eastAsia="Times New Roman" w:hAnsi="Consolas" w:cs="Times New Roman"/>
          <w:sz w:val="24"/>
          <w:szCs w:val="24"/>
          <w:lang w:val="en-IN" w:eastAsia="en-IN"/>
        </w:rPr>
        <w:t>($result)){</w:t>
      </w:r>
    </w:p>
    <w:p w14:paraId="78AF3D5E"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75D2489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'SL ID : ',1,0, 'L');</w:t>
      </w:r>
    </w:p>
    <w:p w14:paraId="1F36C19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$row['id'],1,1, 'L');</w:t>
      </w:r>
    </w:p>
    <w:p w14:paraId="12AE5CE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462F04F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14DDC1D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1A62D7C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5CFC083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'NAME : ',1,0, 'L');</w:t>
      </w:r>
    </w:p>
    <w:p w14:paraId="4BD3FE8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$row['name'],1,1, 'L');</w:t>
      </w:r>
    </w:p>
    <w:p w14:paraId="1ED90F2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8276A9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'VOTER ID : ',1,0, 'L');</w:t>
      </w:r>
    </w:p>
    <w:p w14:paraId="6B31F74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$row['vid'],1,1, 'L');</w:t>
      </w:r>
    </w:p>
    <w:p w14:paraId="76E759D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246F912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'ADDRESS : ',1,0, 'L');</w:t>
      </w:r>
    </w:p>
    <w:p w14:paraId="6720A0F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$row['address'],1,1, 'L');</w:t>
      </w:r>
    </w:p>
    <w:p w14:paraId="69CB2F9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32ED9F3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'STATUS : ',1,0, 'L');</w:t>
      </w:r>
    </w:p>
    <w:p w14:paraId="6102591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$row['status'],1,1, 'L');</w:t>
      </w:r>
    </w:p>
    <w:p w14:paraId="3220020C"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10FB5F8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168C775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25CC02E7"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1E9822C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50, 10, 'DATE &amp; TIME : ',1,0, 'L');</w:t>
      </w:r>
    </w:p>
    <w:p w14:paraId="4D7ACB0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$row['dt'],1,1, 'L');</w:t>
      </w:r>
    </w:p>
    <w:p w14:paraId="7ACB1E0F"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p>
    <w:p w14:paraId="5D4D1BD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7231BA47"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r w:rsidRPr="007905BB">
        <w:rPr>
          <w:rFonts w:ascii="Consolas" w:eastAsia="Times New Roman" w:hAnsi="Consolas" w:cs="Times New Roman"/>
          <w:sz w:val="24"/>
          <w:szCs w:val="24"/>
          <w:lang w:val="en-IN" w:eastAsia="en-IN"/>
        </w:rPr>
        <w:br/>
      </w:r>
    </w:p>
    <w:p w14:paraId="78C4385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1AB1657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228DC78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'',0,1, 'L');</w:t>
      </w:r>
    </w:p>
    <w:p w14:paraId="342BEB85"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13F71B9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cell(</w:t>
      </w:r>
      <w:proofErr w:type="gramEnd"/>
      <w:r w:rsidRPr="007905BB">
        <w:rPr>
          <w:rFonts w:ascii="Consolas" w:eastAsia="Times New Roman" w:hAnsi="Consolas" w:cs="Times New Roman"/>
          <w:sz w:val="24"/>
          <w:szCs w:val="24"/>
          <w:lang w:val="en-IN" w:eastAsia="en-IN"/>
        </w:rPr>
        <w:t>0, 10, 'DECLARATION',0,1, 'L');</w:t>
      </w:r>
    </w:p>
    <w:p w14:paraId="09EB4F1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2347201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$pdf -&gt;</w:t>
      </w:r>
      <w:proofErr w:type="spellStart"/>
      <w:r w:rsidRPr="007905BB">
        <w:rPr>
          <w:rFonts w:ascii="Consolas" w:eastAsia="Times New Roman" w:hAnsi="Consolas" w:cs="Times New Roman"/>
          <w:sz w:val="24"/>
          <w:szCs w:val="24"/>
          <w:lang w:val="en-IN" w:eastAsia="en-IN"/>
        </w:rPr>
        <w:t>setfont</w:t>
      </w:r>
      <w:proofErr w:type="spellEnd"/>
      <w:r w:rsidRPr="007905BB">
        <w:rPr>
          <w:rFonts w:ascii="Consolas" w:eastAsia="Times New Roman" w:hAnsi="Consolas" w:cs="Times New Roman"/>
          <w:sz w:val="24"/>
          <w:szCs w:val="24"/>
          <w:lang w:val="en-IN" w:eastAsia="en-IN"/>
        </w:rPr>
        <w:t>('arial','',12);</w:t>
      </w:r>
    </w:p>
    <w:p w14:paraId="7AA8002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multicell(</w:t>
      </w:r>
      <w:proofErr w:type="gramEnd"/>
      <w:r w:rsidRPr="007905BB">
        <w:rPr>
          <w:rFonts w:ascii="Consolas" w:eastAsia="Times New Roman" w:hAnsi="Consolas" w:cs="Times New Roman"/>
          <w:sz w:val="24"/>
          <w:szCs w:val="24"/>
          <w:lang w:val="en-IN" w:eastAsia="en-IN"/>
        </w:rPr>
        <w:t>0, 4, 'We are committed to protecting your privacy and security, this policy explains how and why we use your personal data to ensure you remain informed and in control of your information. Information about visitors to this website domain is automatically logged for the purposes of statistical analysis. Your voter id is not automatically logged without your knowledge.',1, 'J');</w:t>
      </w:r>
    </w:p>
    <w:p w14:paraId="1A1ACF88" w14:textId="77777777" w:rsidR="00195CD1" w:rsidRPr="007905BB" w:rsidRDefault="00195CD1" w:rsidP="007905BB">
      <w:pPr>
        <w:spacing w:after="240" w:line="330" w:lineRule="atLeast"/>
        <w:rPr>
          <w:rFonts w:ascii="Consolas" w:eastAsia="Times New Roman" w:hAnsi="Consolas" w:cs="Times New Roman"/>
          <w:sz w:val="24"/>
          <w:szCs w:val="24"/>
          <w:lang w:val="en-IN" w:eastAsia="en-IN"/>
        </w:rPr>
      </w:pPr>
    </w:p>
    <w:p w14:paraId="1198558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$pdf -&gt; </w:t>
      </w:r>
      <w:proofErr w:type="gramStart"/>
      <w:r w:rsidRPr="007905BB">
        <w:rPr>
          <w:rFonts w:ascii="Consolas" w:eastAsia="Times New Roman" w:hAnsi="Consolas" w:cs="Times New Roman"/>
          <w:sz w:val="24"/>
          <w:szCs w:val="24"/>
          <w:lang w:val="en-IN" w:eastAsia="en-IN"/>
        </w:rPr>
        <w:t>output(</w:t>
      </w:r>
      <w:proofErr w:type="gramEnd"/>
      <w:r w:rsidRPr="007905BB">
        <w:rPr>
          <w:rFonts w:ascii="Consolas" w:eastAsia="Times New Roman" w:hAnsi="Consolas" w:cs="Times New Roman"/>
          <w:sz w:val="24"/>
          <w:szCs w:val="24"/>
          <w:lang w:val="en-IN" w:eastAsia="en-IN"/>
        </w:rPr>
        <w:t>);</w:t>
      </w:r>
    </w:p>
    <w:p w14:paraId="1C15A33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5241F6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7F908D15" w14:textId="7D21CB0D" w:rsidR="00195CD1" w:rsidRPr="007905BB" w:rsidRDefault="00195CD1" w:rsidP="007905BB">
      <w:pPr>
        <w:tabs>
          <w:tab w:val="left" w:pos="6996"/>
        </w:tabs>
        <w:jc w:val="center"/>
        <w:rPr>
          <w:rFonts w:ascii="Bookman Old Style" w:hAnsi="Bookman Old Style" w:cstheme="minorHAnsi"/>
          <w:b/>
          <w:bCs/>
          <w:sz w:val="36"/>
          <w:szCs w:val="36"/>
        </w:rPr>
      </w:pPr>
    </w:p>
    <w:p w14:paraId="14779CCC" w14:textId="4A6F21C3" w:rsidR="00195CD1" w:rsidRPr="007905BB" w:rsidRDefault="00195CD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VOTE</w:t>
      </w:r>
      <w:r w:rsidR="00EA4F3F" w:rsidRPr="007905BB">
        <w:rPr>
          <w:rFonts w:ascii="Bookman Old Style" w:hAnsi="Bookman Old Style" w:cstheme="minorHAnsi"/>
          <w:b/>
          <w:bCs/>
          <w:sz w:val="36"/>
          <w:szCs w:val="36"/>
        </w:rPr>
        <w:t xml:space="preserve"> API</w:t>
      </w:r>
    </w:p>
    <w:p w14:paraId="50EFC83F"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19E1E93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session_</w:t>
      </w:r>
      <w:proofErr w:type="gramStart"/>
      <w:r w:rsidRPr="007905BB">
        <w:rPr>
          <w:rFonts w:ascii="Consolas" w:eastAsia="Times New Roman" w:hAnsi="Consolas" w:cs="Times New Roman"/>
          <w:sz w:val="24"/>
          <w:szCs w:val="24"/>
          <w:lang w:val="en-IN" w:eastAsia="en-IN"/>
        </w:rPr>
        <w:t>start</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
    <w:p w14:paraId="0ABC8BA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include("</w:t>
      </w:r>
      <w:proofErr w:type="spellStart"/>
      <w:r w:rsidRPr="007905BB">
        <w:rPr>
          <w:rFonts w:ascii="Consolas" w:eastAsia="Times New Roman" w:hAnsi="Consolas" w:cs="Times New Roman"/>
          <w:sz w:val="24"/>
          <w:szCs w:val="24"/>
          <w:lang w:val="en-IN" w:eastAsia="en-IN"/>
        </w:rPr>
        <w:t>connection.php</w:t>
      </w:r>
      <w:proofErr w:type="spellEnd"/>
      <w:r w:rsidRPr="007905BB">
        <w:rPr>
          <w:rFonts w:ascii="Consolas" w:eastAsia="Times New Roman" w:hAnsi="Consolas" w:cs="Times New Roman"/>
          <w:sz w:val="24"/>
          <w:szCs w:val="24"/>
          <w:lang w:val="en-IN" w:eastAsia="en-IN"/>
        </w:rPr>
        <w:t>");</w:t>
      </w:r>
    </w:p>
    <w:p w14:paraId="7E46EAC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1AA7F7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$votes = $_POST['</w:t>
      </w:r>
      <w:proofErr w:type="spellStart"/>
      <w:r w:rsidRPr="007905BB">
        <w:rPr>
          <w:rFonts w:ascii="Consolas" w:eastAsia="Times New Roman" w:hAnsi="Consolas" w:cs="Times New Roman"/>
          <w:sz w:val="24"/>
          <w:szCs w:val="24"/>
          <w:lang w:val="en-IN" w:eastAsia="en-IN"/>
        </w:rPr>
        <w:t>gvotes</w:t>
      </w:r>
      <w:proofErr w:type="spellEnd"/>
      <w:r w:rsidRPr="007905BB">
        <w:rPr>
          <w:rFonts w:ascii="Consolas" w:eastAsia="Times New Roman" w:hAnsi="Consolas" w:cs="Times New Roman"/>
          <w:sz w:val="24"/>
          <w:szCs w:val="24"/>
          <w:lang w:val="en-IN" w:eastAsia="en-IN"/>
        </w:rPr>
        <w:t>'];</w:t>
      </w:r>
    </w:p>
    <w:p w14:paraId="04E976C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roofErr w:type="spellStart"/>
      <w:r w:rsidRPr="007905BB">
        <w:rPr>
          <w:rFonts w:ascii="Consolas" w:eastAsia="Times New Roman" w:hAnsi="Consolas" w:cs="Times New Roman"/>
          <w:sz w:val="24"/>
          <w:szCs w:val="24"/>
          <w:lang w:val="en-IN" w:eastAsia="en-IN"/>
        </w:rPr>
        <w:t>total_votes</w:t>
      </w:r>
      <w:proofErr w:type="spellEnd"/>
      <w:r w:rsidRPr="007905BB">
        <w:rPr>
          <w:rFonts w:ascii="Consolas" w:eastAsia="Times New Roman" w:hAnsi="Consolas" w:cs="Times New Roman"/>
          <w:sz w:val="24"/>
          <w:szCs w:val="24"/>
          <w:lang w:val="en-IN" w:eastAsia="en-IN"/>
        </w:rPr>
        <w:t>= $votes+1;</w:t>
      </w:r>
    </w:p>
    <w:p w14:paraId="0B7DF1F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$gid = $_POST['gid'];</w:t>
      </w:r>
    </w:p>
    <w:p w14:paraId="79B809A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roofErr w:type="spellStart"/>
      <w:r w:rsidRPr="007905BB">
        <w:rPr>
          <w:rFonts w:ascii="Consolas" w:eastAsia="Times New Roman" w:hAnsi="Consolas" w:cs="Times New Roman"/>
          <w:sz w:val="24"/>
          <w:szCs w:val="24"/>
          <w:lang w:val="en-IN" w:eastAsia="en-IN"/>
        </w:rPr>
        <w:t>uid</w:t>
      </w:r>
      <w:proofErr w:type="spellEnd"/>
      <w:r w:rsidRPr="007905BB">
        <w:rPr>
          <w:rFonts w:ascii="Consolas" w:eastAsia="Times New Roman" w:hAnsi="Consolas" w:cs="Times New Roman"/>
          <w:sz w:val="24"/>
          <w:szCs w:val="24"/>
          <w:lang w:val="en-IN" w:eastAsia="en-IN"/>
        </w:rPr>
        <w:t xml:space="preserve"> = $_SESSION['id'];</w:t>
      </w:r>
    </w:p>
    <w:p w14:paraId="24581FF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w:t>
      </w:r>
    </w:p>
    <w:p w14:paraId="63CE61A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7F851C3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roofErr w:type="spellStart"/>
      <w:r w:rsidRPr="007905BB">
        <w:rPr>
          <w:rFonts w:ascii="Consolas" w:eastAsia="Times New Roman" w:hAnsi="Consolas" w:cs="Times New Roman"/>
          <w:sz w:val="24"/>
          <w:szCs w:val="24"/>
          <w:lang w:val="en-IN" w:eastAsia="en-IN"/>
        </w:rPr>
        <w:t>update_votes</w:t>
      </w:r>
      <w:proofErr w:type="spellEnd"/>
      <w:r w:rsidRPr="007905BB">
        <w:rPr>
          <w:rFonts w:ascii="Consolas" w:eastAsia="Times New Roman" w:hAnsi="Consolas" w:cs="Times New Roman"/>
          <w:sz w:val="24"/>
          <w:szCs w:val="24"/>
          <w:lang w:val="en-IN" w:eastAsia="en-IN"/>
        </w:rPr>
        <w:t xml:space="preserve"> = </w:t>
      </w:r>
      <w:proofErr w:type="spellStart"/>
      <w:r w:rsidRPr="007905BB">
        <w:rPr>
          <w:rFonts w:ascii="Consolas" w:eastAsia="Times New Roman" w:hAnsi="Consolas" w:cs="Times New Roman"/>
          <w:sz w:val="24"/>
          <w:szCs w:val="24"/>
          <w:lang w:val="en-IN" w:eastAsia="en-IN"/>
        </w:rPr>
        <w:t>mysqli_</w:t>
      </w:r>
      <w:proofErr w:type="gramStart"/>
      <w:r w:rsidRPr="007905BB">
        <w:rPr>
          <w:rFonts w:ascii="Consolas" w:eastAsia="Times New Roman" w:hAnsi="Consolas" w:cs="Times New Roman"/>
          <w:sz w:val="24"/>
          <w:szCs w:val="24"/>
          <w:lang w:val="en-IN" w:eastAsia="en-IN"/>
        </w:rPr>
        <w:t>query</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$con, "update users set votes='$</w:t>
      </w:r>
      <w:proofErr w:type="spellStart"/>
      <w:r w:rsidRPr="007905BB">
        <w:rPr>
          <w:rFonts w:ascii="Consolas" w:eastAsia="Times New Roman" w:hAnsi="Consolas" w:cs="Times New Roman"/>
          <w:sz w:val="24"/>
          <w:szCs w:val="24"/>
          <w:lang w:val="en-IN" w:eastAsia="en-IN"/>
        </w:rPr>
        <w:t>total_votes</w:t>
      </w:r>
      <w:proofErr w:type="spellEnd"/>
      <w:r w:rsidRPr="007905BB">
        <w:rPr>
          <w:rFonts w:ascii="Consolas" w:eastAsia="Times New Roman" w:hAnsi="Consolas" w:cs="Times New Roman"/>
          <w:sz w:val="24"/>
          <w:szCs w:val="24"/>
          <w:lang w:val="en-IN" w:eastAsia="en-IN"/>
        </w:rPr>
        <w:t>' where id='$gid'");</w:t>
      </w:r>
    </w:p>
    <w:p w14:paraId="3098F81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roofErr w:type="spellStart"/>
      <w:r w:rsidRPr="007905BB">
        <w:rPr>
          <w:rFonts w:ascii="Consolas" w:eastAsia="Times New Roman" w:hAnsi="Consolas" w:cs="Times New Roman"/>
          <w:sz w:val="24"/>
          <w:szCs w:val="24"/>
          <w:lang w:val="en-IN" w:eastAsia="en-IN"/>
        </w:rPr>
        <w:t>update_status</w:t>
      </w:r>
      <w:proofErr w:type="spellEnd"/>
      <w:r w:rsidRPr="007905BB">
        <w:rPr>
          <w:rFonts w:ascii="Consolas" w:eastAsia="Times New Roman" w:hAnsi="Consolas" w:cs="Times New Roman"/>
          <w:sz w:val="24"/>
          <w:szCs w:val="24"/>
          <w:lang w:val="en-IN" w:eastAsia="en-IN"/>
        </w:rPr>
        <w:t xml:space="preserve"> = </w:t>
      </w:r>
      <w:proofErr w:type="spellStart"/>
      <w:r w:rsidRPr="007905BB">
        <w:rPr>
          <w:rFonts w:ascii="Consolas" w:eastAsia="Times New Roman" w:hAnsi="Consolas" w:cs="Times New Roman"/>
          <w:sz w:val="24"/>
          <w:szCs w:val="24"/>
          <w:lang w:val="en-IN" w:eastAsia="en-IN"/>
        </w:rPr>
        <w:t>mysqli_</w:t>
      </w:r>
      <w:proofErr w:type="gramStart"/>
      <w:r w:rsidRPr="007905BB">
        <w:rPr>
          <w:rFonts w:ascii="Consolas" w:eastAsia="Times New Roman" w:hAnsi="Consolas" w:cs="Times New Roman"/>
          <w:sz w:val="24"/>
          <w:szCs w:val="24"/>
          <w:lang w:val="en-IN" w:eastAsia="en-IN"/>
        </w:rPr>
        <w:t>query</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$con, "update `users` set `status`=1 where id='$</w:t>
      </w:r>
      <w:proofErr w:type="spellStart"/>
      <w:r w:rsidRPr="007905BB">
        <w:rPr>
          <w:rFonts w:ascii="Consolas" w:eastAsia="Times New Roman" w:hAnsi="Consolas" w:cs="Times New Roman"/>
          <w:sz w:val="24"/>
          <w:szCs w:val="24"/>
          <w:lang w:val="en-IN" w:eastAsia="en-IN"/>
        </w:rPr>
        <w:t>uid</w:t>
      </w:r>
      <w:proofErr w:type="spellEnd"/>
      <w:r w:rsidRPr="007905BB">
        <w:rPr>
          <w:rFonts w:ascii="Consolas" w:eastAsia="Times New Roman" w:hAnsi="Consolas" w:cs="Times New Roman"/>
          <w:sz w:val="24"/>
          <w:szCs w:val="24"/>
          <w:lang w:val="en-IN" w:eastAsia="en-IN"/>
        </w:rPr>
        <w:t>'");</w:t>
      </w:r>
    </w:p>
    <w:p w14:paraId="7772A9E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p>
    <w:p w14:paraId="04EBEB9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if(</w:t>
      </w:r>
      <w:proofErr w:type="gram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update_status</w:t>
      </w:r>
      <w:proofErr w:type="spellEnd"/>
      <w:r w:rsidRPr="007905BB">
        <w:rPr>
          <w:rFonts w:ascii="Consolas" w:eastAsia="Times New Roman" w:hAnsi="Consolas" w:cs="Times New Roman"/>
          <w:sz w:val="24"/>
          <w:szCs w:val="24"/>
          <w:lang w:val="en-IN" w:eastAsia="en-IN"/>
        </w:rPr>
        <w:t xml:space="preserve"> and $</w:t>
      </w:r>
      <w:proofErr w:type="spellStart"/>
      <w:r w:rsidRPr="007905BB">
        <w:rPr>
          <w:rFonts w:ascii="Consolas" w:eastAsia="Times New Roman" w:hAnsi="Consolas" w:cs="Times New Roman"/>
          <w:sz w:val="24"/>
          <w:szCs w:val="24"/>
          <w:lang w:val="en-IN" w:eastAsia="en-IN"/>
        </w:rPr>
        <w:t>update_votes</w:t>
      </w:r>
      <w:proofErr w:type="spellEnd"/>
      <w:r w:rsidRPr="007905BB">
        <w:rPr>
          <w:rFonts w:ascii="Consolas" w:eastAsia="Times New Roman" w:hAnsi="Consolas" w:cs="Times New Roman"/>
          <w:sz w:val="24"/>
          <w:szCs w:val="24"/>
          <w:lang w:val="en-IN" w:eastAsia="en-IN"/>
        </w:rPr>
        <w:t>){</w:t>
      </w:r>
    </w:p>
    <w:p w14:paraId="69B8D072"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roofErr w:type="spellStart"/>
      <w:r w:rsidRPr="007905BB">
        <w:rPr>
          <w:rFonts w:ascii="Consolas" w:eastAsia="Times New Roman" w:hAnsi="Consolas" w:cs="Times New Roman"/>
          <w:sz w:val="24"/>
          <w:szCs w:val="24"/>
          <w:lang w:val="en-IN" w:eastAsia="en-IN"/>
        </w:rPr>
        <w:t>getGroups</w:t>
      </w:r>
      <w:proofErr w:type="spellEnd"/>
      <w:r w:rsidRPr="007905BB">
        <w:rPr>
          <w:rFonts w:ascii="Consolas" w:eastAsia="Times New Roman" w:hAnsi="Consolas" w:cs="Times New Roman"/>
          <w:sz w:val="24"/>
          <w:szCs w:val="24"/>
          <w:lang w:val="en-IN" w:eastAsia="en-IN"/>
        </w:rPr>
        <w:t xml:space="preserve"> = </w:t>
      </w:r>
      <w:proofErr w:type="spellStart"/>
      <w:r w:rsidRPr="007905BB">
        <w:rPr>
          <w:rFonts w:ascii="Consolas" w:eastAsia="Times New Roman" w:hAnsi="Consolas" w:cs="Times New Roman"/>
          <w:sz w:val="24"/>
          <w:szCs w:val="24"/>
          <w:lang w:val="en-IN" w:eastAsia="en-IN"/>
        </w:rPr>
        <w:t>mysqli_</w:t>
      </w:r>
      <w:proofErr w:type="gramStart"/>
      <w:r w:rsidRPr="007905BB">
        <w:rPr>
          <w:rFonts w:ascii="Consolas" w:eastAsia="Times New Roman" w:hAnsi="Consolas" w:cs="Times New Roman"/>
          <w:sz w:val="24"/>
          <w:szCs w:val="24"/>
          <w:lang w:val="en-IN" w:eastAsia="en-IN"/>
        </w:rPr>
        <w:t>query</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$con, "select name, photo, votes, id from users where role=2 ");</w:t>
      </w:r>
    </w:p>
    <w:p w14:paraId="72219D26"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$groups = </w:t>
      </w:r>
      <w:proofErr w:type="spellStart"/>
      <w:r w:rsidRPr="007905BB">
        <w:rPr>
          <w:rFonts w:ascii="Consolas" w:eastAsia="Times New Roman" w:hAnsi="Consolas" w:cs="Times New Roman"/>
          <w:sz w:val="24"/>
          <w:szCs w:val="24"/>
          <w:lang w:val="en-IN" w:eastAsia="en-IN"/>
        </w:rPr>
        <w:t>mysqli_fetch_</w:t>
      </w:r>
      <w:proofErr w:type="gramStart"/>
      <w:r w:rsidRPr="007905BB">
        <w:rPr>
          <w:rFonts w:ascii="Consolas" w:eastAsia="Times New Roman" w:hAnsi="Consolas" w:cs="Times New Roman"/>
          <w:sz w:val="24"/>
          <w:szCs w:val="24"/>
          <w:lang w:val="en-IN" w:eastAsia="en-IN"/>
        </w:rPr>
        <w:t>all</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getGroups</w:t>
      </w:r>
      <w:proofErr w:type="spellEnd"/>
      <w:r w:rsidRPr="007905BB">
        <w:rPr>
          <w:rFonts w:ascii="Consolas" w:eastAsia="Times New Roman" w:hAnsi="Consolas" w:cs="Times New Roman"/>
          <w:sz w:val="24"/>
          <w:szCs w:val="24"/>
          <w:lang w:val="en-IN" w:eastAsia="en-IN"/>
        </w:rPr>
        <w:t>, MYSQLI_ASSOC);</w:t>
      </w:r>
    </w:p>
    <w:p w14:paraId="0E969EB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$_SESSION['groups'] = $groups;</w:t>
      </w:r>
    </w:p>
    <w:p w14:paraId="43527E5C"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$_SESSION['status'] = 1;</w:t>
      </w:r>
    </w:p>
    <w:p w14:paraId="4EC660A5"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'&lt;script&gt;</w:t>
      </w:r>
    </w:p>
    <w:p w14:paraId="2B766FE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alert(</w:t>
      </w:r>
      <w:proofErr w:type="gramEnd"/>
      <w:r w:rsidRPr="007905BB">
        <w:rPr>
          <w:rFonts w:ascii="Consolas" w:eastAsia="Times New Roman" w:hAnsi="Consolas" w:cs="Times New Roman"/>
          <w:sz w:val="24"/>
          <w:szCs w:val="24"/>
          <w:lang w:val="en-IN" w:eastAsia="en-IN"/>
        </w:rPr>
        <w:t xml:space="preserve">"Voting </w:t>
      </w:r>
      <w:proofErr w:type="spellStart"/>
      <w:r w:rsidRPr="007905BB">
        <w:rPr>
          <w:rFonts w:ascii="Consolas" w:eastAsia="Times New Roman" w:hAnsi="Consolas" w:cs="Times New Roman"/>
          <w:sz w:val="24"/>
          <w:szCs w:val="24"/>
          <w:lang w:val="en-IN" w:eastAsia="en-IN"/>
        </w:rPr>
        <w:t>successfull</w:t>
      </w:r>
      <w:proofErr w:type="spellEnd"/>
      <w:r w:rsidRPr="007905BB">
        <w:rPr>
          <w:rFonts w:ascii="Consolas" w:eastAsia="Times New Roman" w:hAnsi="Consolas" w:cs="Times New Roman"/>
          <w:sz w:val="24"/>
          <w:szCs w:val="24"/>
          <w:lang w:val="en-IN" w:eastAsia="en-IN"/>
        </w:rPr>
        <w:t>!");</w:t>
      </w:r>
    </w:p>
    <w:p w14:paraId="79AF180D"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window.location</w:t>
      </w:r>
      <w:proofErr w:type="spellEnd"/>
      <w:proofErr w:type="gramEnd"/>
      <w:r w:rsidRPr="007905BB">
        <w:rPr>
          <w:rFonts w:ascii="Consolas" w:eastAsia="Times New Roman" w:hAnsi="Consolas" w:cs="Times New Roman"/>
          <w:sz w:val="24"/>
          <w:szCs w:val="24"/>
          <w:lang w:val="en-IN" w:eastAsia="en-IN"/>
        </w:rPr>
        <w:t xml:space="preserve"> = "</w:t>
      </w:r>
      <w:proofErr w:type="spellStart"/>
      <w:r w:rsidRPr="007905BB">
        <w:rPr>
          <w:rFonts w:ascii="Consolas" w:eastAsia="Times New Roman" w:hAnsi="Consolas" w:cs="Times New Roman"/>
          <w:sz w:val="24"/>
          <w:szCs w:val="24"/>
          <w:lang w:val="en-IN" w:eastAsia="en-IN"/>
        </w:rPr>
        <w:t>dashboard.php</w:t>
      </w:r>
      <w:proofErr w:type="spellEnd"/>
      <w:r w:rsidRPr="007905BB">
        <w:rPr>
          <w:rFonts w:ascii="Consolas" w:eastAsia="Times New Roman" w:hAnsi="Consolas" w:cs="Times New Roman"/>
          <w:sz w:val="24"/>
          <w:szCs w:val="24"/>
          <w:lang w:val="en-IN" w:eastAsia="en-IN"/>
        </w:rPr>
        <w:t>";</w:t>
      </w:r>
    </w:p>
    <w:p w14:paraId="4D3A9A97"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&lt;/script&gt;';</w:t>
      </w:r>
    </w:p>
    <w:p w14:paraId="5C497409"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08F56DAA"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else{</w:t>
      </w:r>
      <w:proofErr w:type="gramEnd"/>
    </w:p>
    <w:p w14:paraId="4A7CD7EB"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'&lt;script&gt;</w:t>
      </w:r>
    </w:p>
    <w:p w14:paraId="32741EF3"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alert(</w:t>
      </w:r>
      <w:proofErr w:type="gramEnd"/>
      <w:r w:rsidRPr="007905BB">
        <w:rPr>
          <w:rFonts w:ascii="Consolas" w:eastAsia="Times New Roman" w:hAnsi="Consolas" w:cs="Times New Roman"/>
          <w:sz w:val="24"/>
          <w:szCs w:val="24"/>
          <w:lang w:val="en-IN" w:eastAsia="en-IN"/>
        </w:rPr>
        <w:t>"Voting failed!.. Try again.");</w:t>
      </w:r>
    </w:p>
    <w:p w14:paraId="2BD41C2E"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window.location</w:t>
      </w:r>
      <w:proofErr w:type="spellEnd"/>
      <w:proofErr w:type="gramEnd"/>
      <w:r w:rsidRPr="007905BB">
        <w:rPr>
          <w:rFonts w:ascii="Consolas" w:eastAsia="Times New Roman" w:hAnsi="Consolas" w:cs="Times New Roman"/>
          <w:sz w:val="24"/>
          <w:szCs w:val="24"/>
          <w:lang w:val="en-IN" w:eastAsia="en-IN"/>
        </w:rPr>
        <w:t xml:space="preserve"> = "</w:t>
      </w:r>
      <w:proofErr w:type="spellStart"/>
      <w:r w:rsidRPr="007905BB">
        <w:rPr>
          <w:rFonts w:ascii="Consolas" w:eastAsia="Times New Roman" w:hAnsi="Consolas" w:cs="Times New Roman"/>
          <w:sz w:val="24"/>
          <w:szCs w:val="24"/>
          <w:lang w:val="en-IN" w:eastAsia="en-IN"/>
        </w:rPr>
        <w:t>dashboard.php</w:t>
      </w:r>
      <w:proofErr w:type="spellEnd"/>
      <w:r w:rsidRPr="007905BB">
        <w:rPr>
          <w:rFonts w:ascii="Consolas" w:eastAsia="Times New Roman" w:hAnsi="Consolas" w:cs="Times New Roman"/>
          <w:sz w:val="24"/>
          <w:szCs w:val="24"/>
          <w:lang w:val="en-IN" w:eastAsia="en-IN"/>
        </w:rPr>
        <w:t>";</w:t>
      </w:r>
    </w:p>
    <w:p w14:paraId="0349EAA1"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&lt;/script&gt;';</w:t>
      </w:r>
    </w:p>
    <w:p w14:paraId="45BAD4C4"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2B81387A"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17605F90" w14:textId="77777777" w:rsidR="00195CD1" w:rsidRPr="007905BB" w:rsidRDefault="00195CD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6BBF8FBD" w14:textId="7E9B0B4C" w:rsidR="00195CD1" w:rsidRDefault="00195CD1" w:rsidP="00245FDC">
      <w:pPr>
        <w:tabs>
          <w:tab w:val="left" w:pos="6996"/>
        </w:tabs>
        <w:jc w:val="center"/>
        <w:rPr>
          <w:rFonts w:ascii="Bookman Old Style" w:hAnsi="Bookman Old Style" w:cstheme="minorHAnsi"/>
          <w:b/>
          <w:bCs/>
          <w:color w:val="000000" w:themeColor="text1"/>
          <w:sz w:val="36"/>
          <w:szCs w:val="36"/>
        </w:rPr>
      </w:pPr>
    </w:p>
    <w:p w14:paraId="1D0D66CA" w14:textId="1979C193" w:rsidR="00195CD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CONNECTION</w:t>
      </w:r>
    </w:p>
    <w:p w14:paraId="5F1AAA4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1D028F5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$con = </w:t>
      </w:r>
      <w:proofErr w:type="spellStart"/>
      <w:r w:rsidRPr="007905BB">
        <w:rPr>
          <w:rFonts w:ascii="Consolas" w:eastAsia="Times New Roman" w:hAnsi="Consolas" w:cs="Times New Roman"/>
          <w:sz w:val="24"/>
          <w:szCs w:val="24"/>
          <w:lang w:val="en-IN" w:eastAsia="en-IN"/>
        </w:rPr>
        <w:t>mysqli_</w:t>
      </w:r>
      <w:proofErr w:type="gramStart"/>
      <w:r w:rsidRPr="007905BB">
        <w:rPr>
          <w:rFonts w:ascii="Consolas" w:eastAsia="Times New Roman" w:hAnsi="Consolas" w:cs="Times New Roman"/>
          <w:sz w:val="24"/>
          <w:szCs w:val="24"/>
          <w:lang w:val="en-IN" w:eastAsia="en-IN"/>
        </w:rPr>
        <w:t>connect</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"localhost", "root", "", "vote") or die("connection failed!");</w:t>
      </w:r>
    </w:p>
    <w:p w14:paraId="06414BD5"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1206D45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78CE8CF9" w14:textId="65F842E3" w:rsidR="00D02CF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CONTACT</w:t>
      </w:r>
    </w:p>
    <w:p w14:paraId="20EB919F"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&lt;!DOCTYPE html&gt;</w:t>
      </w:r>
    </w:p>
    <w:p w14:paraId="083E428D"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&lt;html lang="</w:t>
      </w:r>
      <w:proofErr w:type="spellStart"/>
      <w:r w:rsidRPr="007905BB">
        <w:rPr>
          <w:rFonts w:ascii="Consolas" w:eastAsia="Times New Roman" w:hAnsi="Consolas" w:cs="Times New Roman"/>
          <w:sz w:val="24"/>
          <w:szCs w:val="24"/>
          <w:lang w:val="en-IN" w:eastAsia="en-IN"/>
        </w:rPr>
        <w:t>en</w:t>
      </w:r>
      <w:proofErr w:type="spellEnd"/>
      <w:r w:rsidRPr="007905BB">
        <w:rPr>
          <w:rFonts w:ascii="Consolas" w:eastAsia="Times New Roman" w:hAnsi="Consolas" w:cs="Times New Roman"/>
          <w:sz w:val="24"/>
          <w:szCs w:val="24"/>
          <w:lang w:val="en-IN" w:eastAsia="en-IN"/>
        </w:rPr>
        <w:t>"&gt;</w:t>
      </w:r>
    </w:p>
    <w:p w14:paraId="578BE121"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2C489AE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&lt;head&gt;</w:t>
      </w:r>
    </w:p>
    <w:p w14:paraId="786ABF8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&lt;meta charset="UTF-8"&gt;</w:t>
      </w:r>
    </w:p>
    <w:p w14:paraId="32422EFA"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&lt;meta http-</w:t>
      </w:r>
      <w:proofErr w:type="spellStart"/>
      <w:r w:rsidRPr="007905BB">
        <w:rPr>
          <w:rFonts w:ascii="Consolas" w:eastAsia="Times New Roman" w:hAnsi="Consolas" w:cs="Times New Roman"/>
          <w:sz w:val="24"/>
          <w:szCs w:val="24"/>
          <w:lang w:val="en-IN" w:eastAsia="en-IN"/>
        </w:rPr>
        <w:t>equiv</w:t>
      </w:r>
      <w:proofErr w:type="spellEnd"/>
      <w:r w:rsidRPr="007905BB">
        <w:rPr>
          <w:rFonts w:ascii="Consolas" w:eastAsia="Times New Roman" w:hAnsi="Consolas" w:cs="Times New Roman"/>
          <w:sz w:val="24"/>
          <w:szCs w:val="24"/>
          <w:lang w:val="en-IN" w:eastAsia="en-IN"/>
        </w:rPr>
        <w:t>="X-UA-Compatible" content="IE=edge"&gt;</w:t>
      </w:r>
    </w:p>
    <w:p w14:paraId="301108C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&lt;meta name="viewport" content="width=device-width, initial-scale=1.0"&gt;</w:t>
      </w:r>
    </w:p>
    <w:p w14:paraId="1889CF7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&lt;title&gt;Document&lt;/title&gt;</w:t>
      </w:r>
    </w:p>
    <w:p w14:paraId="79E8218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&lt;link </w:t>
      </w:r>
      <w:proofErr w:type="spellStart"/>
      <w:r w:rsidRPr="007905BB">
        <w:rPr>
          <w:rFonts w:ascii="Consolas" w:eastAsia="Times New Roman" w:hAnsi="Consolas" w:cs="Times New Roman"/>
          <w:sz w:val="24"/>
          <w:szCs w:val="24"/>
          <w:lang w:val="en-IN" w:eastAsia="en-IN"/>
        </w:rPr>
        <w:t>rel</w:t>
      </w:r>
      <w:proofErr w:type="spellEnd"/>
      <w:r w:rsidRPr="007905BB">
        <w:rPr>
          <w:rFonts w:ascii="Consolas" w:eastAsia="Times New Roman" w:hAnsi="Consolas" w:cs="Times New Roman"/>
          <w:sz w:val="24"/>
          <w:szCs w:val="24"/>
          <w:lang w:val="en-IN" w:eastAsia="en-IN"/>
        </w:rPr>
        <w:t xml:space="preserve">="stylesheet" </w:t>
      </w:r>
      <w:proofErr w:type="spellStart"/>
      <w:r w:rsidRPr="007905BB">
        <w:rPr>
          <w:rFonts w:ascii="Consolas" w:eastAsia="Times New Roman" w:hAnsi="Consolas" w:cs="Times New Roman"/>
          <w:sz w:val="24"/>
          <w:szCs w:val="24"/>
          <w:lang w:val="en-IN" w:eastAsia="en-IN"/>
        </w:rPr>
        <w:t>href</w:t>
      </w:r>
      <w:proofErr w:type="spellEnd"/>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css</w:t>
      </w:r>
      <w:proofErr w:type="spellEnd"/>
      <w:r w:rsidRPr="007905BB">
        <w:rPr>
          <w:rFonts w:ascii="Consolas" w:eastAsia="Times New Roman" w:hAnsi="Consolas" w:cs="Times New Roman"/>
          <w:sz w:val="24"/>
          <w:szCs w:val="24"/>
          <w:lang w:val="en-IN" w:eastAsia="en-IN"/>
        </w:rPr>
        <w:t>/contact.css"&gt;</w:t>
      </w:r>
    </w:p>
    <w:p w14:paraId="595A2A9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&lt;/head&gt;</w:t>
      </w:r>
    </w:p>
    <w:p w14:paraId="73204C0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39108CD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&lt;body&gt;</w:t>
      </w:r>
    </w:p>
    <w:p w14:paraId="4AF8033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php</w:t>
      </w:r>
      <w:proofErr w:type="spellEnd"/>
    </w:p>
    <w:p w14:paraId="27A089D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include("header-</w:t>
      </w:r>
      <w:proofErr w:type="spellStart"/>
      <w:r w:rsidRPr="007905BB">
        <w:rPr>
          <w:rFonts w:ascii="Consolas" w:eastAsia="Times New Roman" w:hAnsi="Consolas" w:cs="Times New Roman"/>
          <w:sz w:val="24"/>
          <w:szCs w:val="24"/>
          <w:lang w:val="en-IN" w:eastAsia="en-IN"/>
        </w:rPr>
        <w:t>menu.php</w:t>
      </w:r>
      <w:proofErr w:type="spellEnd"/>
      <w:r w:rsidRPr="007905BB">
        <w:rPr>
          <w:rFonts w:ascii="Consolas" w:eastAsia="Times New Roman" w:hAnsi="Consolas" w:cs="Times New Roman"/>
          <w:sz w:val="24"/>
          <w:szCs w:val="24"/>
          <w:lang w:val="en-IN" w:eastAsia="en-IN"/>
        </w:rPr>
        <w:t>");</w:t>
      </w:r>
    </w:p>
    <w:p w14:paraId="54D582D4" w14:textId="77777777" w:rsidR="00D02CF1" w:rsidRPr="007905BB" w:rsidRDefault="00D02CF1" w:rsidP="007905BB">
      <w:pPr>
        <w:spacing w:after="240" w:line="330" w:lineRule="atLeast"/>
        <w:rPr>
          <w:rFonts w:ascii="Consolas" w:eastAsia="Times New Roman" w:hAnsi="Consolas" w:cs="Times New Roman"/>
          <w:sz w:val="24"/>
          <w:szCs w:val="24"/>
          <w:lang w:val="en-IN" w:eastAsia="en-IN"/>
        </w:rPr>
      </w:pPr>
    </w:p>
    <w:p w14:paraId="1E08EAEA"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echo '&lt;form id="</w:t>
      </w:r>
      <w:proofErr w:type="spellStart"/>
      <w:r w:rsidRPr="007905BB">
        <w:rPr>
          <w:rFonts w:ascii="Consolas" w:eastAsia="Times New Roman" w:hAnsi="Consolas" w:cs="Times New Roman"/>
          <w:sz w:val="24"/>
          <w:szCs w:val="24"/>
          <w:lang w:val="en-IN" w:eastAsia="en-IN"/>
        </w:rPr>
        <w:t>contactform</w:t>
      </w:r>
      <w:proofErr w:type="spellEnd"/>
      <w:r w:rsidRPr="007905BB">
        <w:rPr>
          <w:rFonts w:ascii="Consolas" w:eastAsia="Times New Roman" w:hAnsi="Consolas" w:cs="Times New Roman"/>
          <w:sz w:val="24"/>
          <w:szCs w:val="24"/>
          <w:lang w:val="en-IN" w:eastAsia="en-IN"/>
        </w:rPr>
        <w:t>" action="" method=""&gt;</w:t>
      </w:r>
    </w:p>
    <w:p w14:paraId="5728DC1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558F2F7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&lt;h1&gt;Contact Us&lt;/h1&gt; </w:t>
      </w:r>
    </w:p>
    <w:p w14:paraId="711D10B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0318366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52EC883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email: &lt;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57320AD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&lt;input name="email" class="</w:t>
      </w:r>
      <w:proofErr w:type="spellStart"/>
      <w:r w:rsidRPr="007905BB">
        <w:rPr>
          <w:rFonts w:ascii="Consolas" w:eastAsia="Times New Roman" w:hAnsi="Consolas" w:cs="Times New Roman"/>
          <w:sz w:val="24"/>
          <w:szCs w:val="24"/>
          <w:lang w:val="en-IN" w:eastAsia="en-IN"/>
        </w:rPr>
        <w:t>contacttb</w:t>
      </w:r>
      <w:proofErr w:type="spellEnd"/>
      <w:r w:rsidRPr="007905BB">
        <w:rPr>
          <w:rFonts w:ascii="Consolas" w:eastAsia="Times New Roman" w:hAnsi="Consolas" w:cs="Times New Roman"/>
          <w:sz w:val="24"/>
          <w:szCs w:val="24"/>
          <w:lang w:val="en-IN" w:eastAsia="en-IN"/>
        </w:rPr>
        <w:t>" type="text"&gt;&lt;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5D76DD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question:&lt;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249DBBBB"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&lt;input name="question" class="</w:t>
      </w:r>
      <w:proofErr w:type="spellStart"/>
      <w:r w:rsidRPr="007905BB">
        <w:rPr>
          <w:rFonts w:ascii="Consolas" w:eastAsia="Times New Roman" w:hAnsi="Consolas" w:cs="Times New Roman"/>
          <w:sz w:val="24"/>
          <w:szCs w:val="24"/>
          <w:lang w:val="en-IN" w:eastAsia="en-IN"/>
        </w:rPr>
        <w:t>contacttb</w:t>
      </w:r>
      <w:proofErr w:type="spellEnd"/>
      <w:r w:rsidRPr="007905BB">
        <w:rPr>
          <w:rFonts w:ascii="Consolas" w:eastAsia="Times New Roman" w:hAnsi="Consolas" w:cs="Times New Roman"/>
          <w:sz w:val="24"/>
          <w:szCs w:val="24"/>
          <w:lang w:val="en-IN" w:eastAsia="en-IN"/>
        </w:rPr>
        <w:t>" type="text"&gt;&lt;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5237BA9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comment:&lt;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EFF166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w:t>
      </w:r>
      <w:proofErr w:type="spellStart"/>
      <w:r w:rsidRPr="007905BB">
        <w:rPr>
          <w:rFonts w:ascii="Consolas" w:eastAsia="Times New Roman" w:hAnsi="Consolas" w:cs="Times New Roman"/>
          <w:sz w:val="24"/>
          <w:szCs w:val="24"/>
          <w:lang w:val="en-IN" w:eastAsia="en-IN"/>
        </w:rPr>
        <w:t>textarea</w:t>
      </w:r>
      <w:proofErr w:type="spellEnd"/>
      <w:r w:rsidRPr="007905BB">
        <w:rPr>
          <w:rFonts w:ascii="Consolas" w:eastAsia="Times New Roman" w:hAnsi="Consolas" w:cs="Times New Roman"/>
          <w:sz w:val="24"/>
          <w:szCs w:val="24"/>
          <w:lang w:val="en-IN" w:eastAsia="en-IN"/>
        </w:rPr>
        <w:t xml:space="preserve"> name="comment" id="</w:t>
      </w:r>
      <w:proofErr w:type="spellStart"/>
      <w:r w:rsidRPr="007905BB">
        <w:rPr>
          <w:rFonts w:ascii="Consolas" w:eastAsia="Times New Roman" w:hAnsi="Consolas" w:cs="Times New Roman"/>
          <w:sz w:val="24"/>
          <w:szCs w:val="24"/>
          <w:lang w:val="en-IN" w:eastAsia="en-IN"/>
        </w:rPr>
        <w:t>commentarea</w:t>
      </w:r>
      <w:proofErr w:type="spellEnd"/>
      <w:r w:rsidRPr="007905BB">
        <w:rPr>
          <w:rFonts w:ascii="Consolas" w:eastAsia="Times New Roman" w:hAnsi="Consolas" w:cs="Times New Roman"/>
          <w:sz w:val="24"/>
          <w:szCs w:val="24"/>
          <w:lang w:val="en-IN" w:eastAsia="en-IN"/>
        </w:rPr>
        <w:t>" cols="30" rows="5"&gt;&lt;/</w:t>
      </w:r>
      <w:proofErr w:type="spellStart"/>
      <w:r w:rsidRPr="007905BB">
        <w:rPr>
          <w:rFonts w:ascii="Consolas" w:eastAsia="Times New Roman" w:hAnsi="Consolas" w:cs="Times New Roman"/>
          <w:sz w:val="24"/>
          <w:szCs w:val="24"/>
          <w:lang w:val="en-IN" w:eastAsia="en-IN"/>
        </w:rPr>
        <w:t>textarea</w:t>
      </w:r>
      <w:proofErr w:type="spellEnd"/>
      <w:r w:rsidRPr="007905BB">
        <w:rPr>
          <w:rFonts w:ascii="Consolas" w:eastAsia="Times New Roman" w:hAnsi="Consolas" w:cs="Times New Roman"/>
          <w:sz w:val="24"/>
          <w:szCs w:val="24"/>
          <w:lang w:val="en-IN" w:eastAsia="en-IN"/>
        </w:rPr>
        <w:t>&gt;&lt;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5B0ACFBF"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48D0AEE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&lt;button id="</w:t>
      </w:r>
      <w:proofErr w:type="spellStart"/>
      <w:r w:rsidRPr="007905BB">
        <w:rPr>
          <w:rFonts w:ascii="Consolas" w:eastAsia="Times New Roman" w:hAnsi="Consolas" w:cs="Times New Roman"/>
          <w:sz w:val="24"/>
          <w:szCs w:val="24"/>
          <w:lang w:val="en-IN" w:eastAsia="en-IN"/>
        </w:rPr>
        <w:t>contactsubmitbtn</w:t>
      </w:r>
      <w:proofErr w:type="spellEnd"/>
      <w:r w:rsidRPr="007905BB">
        <w:rPr>
          <w:rFonts w:ascii="Consolas" w:eastAsia="Times New Roman" w:hAnsi="Consolas" w:cs="Times New Roman"/>
          <w:sz w:val="24"/>
          <w:szCs w:val="24"/>
          <w:lang w:val="en-IN" w:eastAsia="en-IN"/>
        </w:rPr>
        <w:t>"&gt;submit&lt;/button&gt;</w:t>
      </w:r>
    </w:p>
    <w:p w14:paraId="08D37A1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33FF7C7A"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6B57300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0ADA8956"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&lt;/form&gt;';</w:t>
      </w:r>
    </w:p>
    <w:p w14:paraId="7CD36767" w14:textId="77777777" w:rsidR="00D02CF1" w:rsidRPr="007905BB" w:rsidRDefault="00D02CF1"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p>
    <w:p w14:paraId="5532DF5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
    <w:p w14:paraId="1BAEEF7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?&gt;</w:t>
      </w:r>
    </w:p>
    <w:p w14:paraId="2124659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&lt;/body&gt;</w:t>
      </w:r>
    </w:p>
    <w:p w14:paraId="0C594944" w14:textId="77777777" w:rsidR="00D02CF1" w:rsidRPr="007905BB" w:rsidRDefault="00D02CF1"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br/>
      </w:r>
    </w:p>
    <w:p w14:paraId="585C642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&lt;/html&gt;</w:t>
      </w:r>
    </w:p>
    <w:p w14:paraId="002AE4F9" w14:textId="4919C3EE" w:rsidR="00D02CF1" w:rsidRPr="007905BB" w:rsidRDefault="00D02CF1" w:rsidP="007905BB">
      <w:pPr>
        <w:tabs>
          <w:tab w:val="left" w:pos="6996"/>
        </w:tabs>
        <w:jc w:val="center"/>
        <w:rPr>
          <w:rFonts w:ascii="Bookman Old Style" w:hAnsi="Bookman Old Style" w:cstheme="minorHAnsi"/>
          <w:b/>
          <w:bCs/>
          <w:sz w:val="36"/>
          <w:szCs w:val="36"/>
        </w:rPr>
      </w:pPr>
    </w:p>
    <w:p w14:paraId="7C7E5C32" w14:textId="1B944104" w:rsidR="00D02CF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ABOUT</w:t>
      </w:r>
    </w:p>
    <w:p w14:paraId="0BD7D6E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725C96DC"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include("header-</w:t>
      </w:r>
      <w:proofErr w:type="spellStart"/>
      <w:r w:rsidRPr="007905BB">
        <w:rPr>
          <w:rFonts w:ascii="Consolas" w:eastAsia="Times New Roman" w:hAnsi="Consolas" w:cs="Times New Roman"/>
          <w:sz w:val="24"/>
          <w:szCs w:val="24"/>
          <w:lang w:val="en-IN" w:eastAsia="en-IN"/>
        </w:rPr>
        <w:t>menu.php</w:t>
      </w:r>
      <w:proofErr w:type="spellEnd"/>
      <w:r w:rsidRPr="007905BB">
        <w:rPr>
          <w:rFonts w:ascii="Consolas" w:eastAsia="Times New Roman" w:hAnsi="Consolas" w:cs="Times New Roman"/>
          <w:sz w:val="24"/>
          <w:szCs w:val="24"/>
          <w:lang w:val="en-IN" w:eastAsia="en-IN"/>
        </w:rPr>
        <w:t>");</w:t>
      </w:r>
    </w:p>
    <w:p w14:paraId="65147D8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5E210EA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echo ' </w:t>
      </w:r>
    </w:p>
    <w:p w14:paraId="353B9EEB"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4B4C621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&lt;div id="</w:t>
      </w:r>
      <w:proofErr w:type="spellStart"/>
      <w:r w:rsidRPr="007905BB">
        <w:rPr>
          <w:rFonts w:ascii="Consolas" w:eastAsia="Times New Roman" w:hAnsi="Consolas" w:cs="Times New Roman"/>
          <w:sz w:val="24"/>
          <w:szCs w:val="24"/>
          <w:lang w:val="en-IN" w:eastAsia="en-IN"/>
        </w:rPr>
        <w:t>privacydiv</w:t>
      </w:r>
      <w:proofErr w:type="spellEnd"/>
      <w:r w:rsidRPr="007905BB">
        <w:rPr>
          <w:rFonts w:ascii="Consolas" w:eastAsia="Times New Roman" w:hAnsi="Consolas" w:cs="Times New Roman"/>
          <w:sz w:val="24"/>
          <w:szCs w:val="24"/>
          <w:lang w:val="en-IN" w:eastAsia="en-IN"/>
        </w:rPr>
        <w:t xml:space="preserve">" style="width: 700px; text-align: justify; margin: 30px auto; font-size:20px; </w:t>
      </w:r>
      <w:proofErr w:type="spellStart"/>
      <w:r w:rsidRPr="007905BB">
        <w:rPr>
          <w:rFonts w:ascii="Consolas" w:eastAsia="Times New Roman" w:hAnsi="Consolas" w:cs="Times New Roman"/>
          <w:sz w:val="24"/>
          <w:szCs w:val="24"/>
          <w:lang w:val="en-IN" w:eastAsia="en-IN"/>
        </w:rPr>
        <w:t>font-</w:t>
      </w:r>
      <w:proofErr w:type="gramStart"/>
      <w:r w:rsidRPr="007905BB">
        <w:rPr>
          <w:rFonts w:ascii="Consolas" w:eastAsia="Times New Roman" w:hAnsi="Consolas" w:cs="Times New Roman"/>
          <w:sz w:val="24"/>
          <w:szCs w:val="24"/>
          <w:lang w:val="en-IN" w:eastAsia="en-IN"/>
        </w:rPr>
        <w:t>family:Bookman</w:t>
      </w:r>
      <w:proofErr w:type="spellEnd"/>
      <w:proofErr w:type="gramEnd"/>
      <w:r w:rsidRPr="007905BB">
        <w:rPr>
          <w:rFonts w:ascii="Consolas" w:eastAsia="Times New Roman" w:hAnsi="Consolas" w:cs="Times New Roman"/>
          <w:sz w:val="24"/>
          <w:szCs w:val="24"/>
          <w:lang w:val="en-IN" w:eastAsia="en-IN"/>
        </w:rPr>
        <w:t xml:space="preserve"> Old Style;"&gt;</w:t>
      </w:r>
    </w:p>
    <w:p w14:paraId="4C5B88C2"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&lt;h1&gt;About Us&lt;/h1&gt;&lt;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6E9A5F1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&lt;h1&gt;SMART VOTING&lt;/h1&gt;&lt;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333F667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224B1DE1"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“SMART VOTING” is an online voting technique. In this system people who have citizenship of India and whose age is above 18 years of age and have a VOTER ID can give his\her vote online without going to any physical poll-</w:t>
      </w:r>
      <w:proofErr w:type="spellStart"/>
      <w:r w:rsidRPr="007905BB">
        <w:rPr>
          <w:rFonts w:ascii="Consolas" w:eastAsia="Times New Roman" w:hAnsi="Consolas" w:cs="Times New Roman"/>
          <w:sz w:val="24"/>
          <w:szCs w:val="24"/>
          <w:lang w:val="en-IN" w:eastAsia="en-IN"/>
        </w:rPr>
        <w:t>ing</w:t>
      </w:r>
      <w:proofErr w:type="spellEnd"/>
      <w:r w:rsidRPr="007905BB">
        <w:rPr>
          <w:rFonts w:ascii="Consolas" w:eastAsia="Times New Roman" w:hAnsi="Consolas" w:cs="Times New Roman"/>
          <w:sz w:val="24"/>
          <w:szCs w:val="24"/>
          <w:lang w:val="en-IN" w:eastAsia="en-IN"/>
        </w:rPr>
        <w:t xml:space="preserve"> station. There is a database which is maintained in which all the names of voters with complete information are stored.</w:t>
      </w:r>
    </w:p>
    <w:p w14:paraId="36C6061F"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In “ONLINE VOTING SYSTEM” a voter can use his\her voting right online without any difficulty. He\She has to be registered first for him/her to vote. Registration is mainly done by the voter itself using his/her unique VOT-ER ID. The system administrator will confirm the VOTER ID on a special site of the system visited by him. Citizens seeking registration are expected to contact the system administrator after submitting their details. After the </w:t>
      </w:r>
      <w:proofErr w:type="spellStart"/>
      <w:r w:rsidRPr="007905BB">
        <w:rPr>
          <w:rFonts w:ascii="Consolas" w:eastAsia="Times New Roman" w:hAnsi="Consolas" w:cs="Times New Roman"/>
          <w:sz w:val="24"/>
          <w:szCs w:val="24"/>
          <w:lang w:val="en-IN" w:eastAsia="en-IN"/>
        </w:rPr>
        <w:t>va-lidity</w:t>
      </w:r>
      <w:proofErr w:type="spellEnd"/>
      <w:r w:rsidRPr="007905BB">
        <w:rPr>
          <w:rFonts w:ascii="Consolas" w:eastAsia="Times New Roman" w:hAnsi="Consolas" w:cs="Times New Roman"/>
          <w:sz w:val="24"/>
          <w:szCs w:val="24"/>
          <w:lang w:val="en-IN" w:eastAsia="en-IN"/>
        </w:rPr>
        <w:t xml:space="preserve"> of them being citizens of India has been confirmed by the system administrator by comparing their details submitted with those in existing databases such as those as the Registrar of Persons, the citizen is then registered as a voter. </w:t>
      </w:r>
    </w:p>
    <w:p w14:paraId="65E5B4BE"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After registration, the voter will login using his/her VOT-ER ID and password. The voter can log into the system and enjoy services provided by the system such as voting. If invalid/wrong details are submitted, then the citizen is not registered to vote. After the voting </w:t>
      </w:r>
      <w:r w:rsidRPr="007905BB">
        <w:rPr>
          <w:rFonts w:ascii="Consolas" w:eastAsia="Times New Roman" w:hAnsi="Consolas" w:cs="Times New Roman"/>
          <w:sz w:val="24"/>
          <w:szCs w:val="24"/>
          <w:lang w:val="en-IN" w:eastAsia="en-IN"/>
        </w:rPr>
        <w:lastRenderedPageBreak/>
        <w:t xml:space="preserve">is done a </w:t>
      </w:r>
      <w:proofErr w:type="spellStart"/>
      <w:r w:rsidRPr="007905BB">
        <w:rPr>
          <w:rFonts w:ascii="Consolas" w:eastAsia="Times New Roman" w:hAnsi="Consolas" w:cs="Times New Roman"/>
          <w:sz w:val="24"/>
          <w:szCs w:val="24"/>
          <w:lang w:val="en-IN" w:eastAsia="en-IN"/>
        </w:rPr>
        <w:t>confirma-tion</w:t>
      </w:r>
      <w:proofErr w:type="spellEnd"/>
      <w:r w:rsidRPr="007905BB">
        <w:rPr>
          <w:rFonts w:ascii="Consolas" w:eastAsia="Times New Roman" w:hAnsi="Consolas" w:cs="Times New Roman"/>
          <w:sz w:val="24"/>
          <w:szCs w:val="24"/>
          <w:lang w:val="en-IN" w:eastAsia="en-IN"/>
        </w:rPr>
        <w:t xml:space="preserve"> pdf will be available to download. The pdf must be stored with voter for later purpose.</w:t>
      </w:r>
    </w:p>
    <w:p w14:paraId="3853C2ED" w14:textId="77777777" w:rsidR="00EE6317" w:rsidRPr="007905BB" w:rsidRDefault="00EE6317" w:rsidP="007905BB">
      <w:pPr>
        <w:spacing w:after="240" w:line="330" w:lineRule="atLeast"/>
        <w:rPr>
          <w:rFonts w:ascii="Consolas" w:eastAsia="Times New Roman" w:hAnsi="Consolas" w:cs="Times New Roman"/>
          <w:sz w:val="24"/>
          <w:szCs w:val="24"/>
          <w:lang w:val="en-IN" w:eastAsia="en-IN"/>
        </w:rPr>
      </w:pPr>
    </w:p>
    <w:p w14:paraId="0069D92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&lt;/div&gt;</w:t>
      </w:r>
    </w:p>
    <w:p w14:paraId="77BBE1C9" w14:textId="77777777" w:rsidR="00EE6317" w:rsidRPr="007905BB" w:rsidRDefault="00EE6317" w:rsidP="007905BB">
      <w:pPr>
        <w:spacing w:after="240" w:line="330" w:lineRule="atLeast"/>
        <w:rPr>
          <w:rFonts w:ascii="Consolas" w:eastAsia="Times New Roman" w:hAnsi="Consolas" w:cs="Times New Roman"/>
          <w:sz w:val="24"/>
          <w:szCs w:val="24"/>
          <w:lang w:val="en-IN" w:eastAsia="en-IN"/>
        </w:rPr>
      </w:pPr>
    </w:p>
    <w:p w14:paraId="7DD1E68F" w14:textId="419C73BE"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788704FD" w14:textId="049C9C28" w:rsidR="00EE6317" w:rsidRPr="007905BB" w:rsidRDefault="00EE6317" w:rsidP="007905BB">
      <w:pPr>
        <w:spacing w:after="240" w:line="330" w:lineRule="atLeast"/>
        <w:rPr>
          <w:rFonts w:ascii="Consolas" w:eastAsia="Times New Roman" w:hAnsi="Consolas" w:cs="Times New Roman"/>
          <w:sz w:val="24"/>
          <w:szCs w:val="24"/>
          <w:lang w:val="en-IN" w:eastAsia="en-IN"/>
        </w:rPr>
      </w:pPr>
    </w:p>
    <w:p w14:paraId="071F4AD4" w14:textId="418462EE" w:rsidR="005B0270" w:rsidRPr="007905BB" w:rsidRDefault="005B0270"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218EEF2D" w14:textId="037A5816" w:rsidR="00D02CF1" w:rsidRPr="007905BB" w:rsidRDefault="00D02CF1" w:rsidP="007905BB">
      <w:pPr>
        <w:tabs>
          <w:tab w:val="left" w:pos="6996"/>
        </w:tabs>
        <w:jc w:val="center"/>
        <w:rPr>
          <w:rFonts w:ascii="Bookman Old Style" w:hAnsi="Bookman Old Style" w:cstheme="minorHAnsi"/>
          <w:b/>
          <w:bCs/>
          <w:sz w:val="36"/>
          <w:szCs w:val="36"/>
        </w:rPr>
      </w:pPr>
    </w:p>
    <w:p w14:paraId="0791E317" w14:textId="02C1AB72" w:rsidR="00D02CF1" w:rsidRPr="007905BB" w:rsidRDefault="00D02CF1" w:rsidP="007905BB">
      <w:pPr>
        <w:tabs>
          <w:tab w:val="left" w:pos="6996"/>
        </w:tabs>
        <w:jc w:val="center"/>
        <w:rPr>
          <w:rFonts w:ascii="Bookman Old Style" w:hAnsi="Bookman Old Style" w:cstheme="minorHAnsi"/>
          <w:b/>
          <w:bCs/>
          <w:sz w:val="36"/>
          <w:szCs w:val="36"/>
        </w:rPr>
      </w:pPr>
    </w:p>
    <w:p w14:paraId="5ADAEFD5" w14:textId="2C23F56B" w:rsidR="00D02CF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HELP</w:t>
      </w:r>
    </w:p>
    <w:p w14:paraId="4FD08949"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0E2F8F5D"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519B8E18"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include("header-</w:t>
      </w:r>
      <w:proofErr w:type="spellStart"/>
      <w:r w:rsidRPr="007905BB">
        <w:rPr>
          <w:rFonts w:ascii="Consolas" w:eastAsia="Times New Roman" w:hAnsi="Consolas" w:cs="Times New Roman"/>
          <w:sz w:val="24"/>
          <w:szCs w:val="24"/>
          <w:lang w:val="en-IN" w:eastAsia="en-IN"/>
        </w:rPr>
        <w:t>menu.php</w:t>
      </w:r>
      <w:proofErr w:type="spellEnd"/>
      <w:r w:rsidRPr="007905BB">
        <w:rPr>
          <w:rFonts w:ascii="Consolas" w:eastAsia="Times New Roman" w:hAnsi="Consolas" w:cs="Times New Roman"/>
          <w:sz w:val="24"/>
          <w:szCs w:val="24"/>
          <w:lang w:val="en-IN" w:eastAsia="en-IN"/>
        </w:rPr>
        <w:t>");</w:t>
      </w:r>
    </w:p>
    <w:p w14:paraId="57A7081B"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3DEEE866"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echo '</w:t>
      </w:r>
    </w:p>
    <w:p w14:paraId="11565CCF"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&lt;div style="border:2px solid black; height:400px; font-size:20px"&gt;</w:t>
      </w:r>
    </w:p>
    <w:p w14:paraId="39333D2D"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7DBEC83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&lt;p&gt;&lt;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&gt;One can follow these steps before giving vote&lt;/p&gt;</w:t>
      </w:r>
    </w:p>
    <w:p w14:paraId="1B1453F5"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br</w:t>
      </w:r>
      <w:proofErr w:type="spellEnd"/>
      <w:r w:rsidRPr="007905BB">
        <w:rPr>
          <w:rFonts w:ascii="Consolas" w:eastAsia="Times New Roman" w:hAnsi="Consolas" w:cs="Times New Roman"/>
          <w:sz w:val="24"/>
          <w:szCs w:val="24"/>
          <w:lang w:val="en-IN" w:eastAsia="en-IN"/>
        </w:rPr>
        <w:t>&gt;</w:t>
      </w:r>
    </w:p>
    <w:p w14:paraId="75E58D48" w14:textId="77777777" w:rsidR="00EE6317" w:rsidRPr="007905BB" w:rsidRDefault="00EE6317"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p>
    <w:p w14:paraId="0269F49A"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ol</w:t>
      </w:r>
      <w:proofErr w:type="spellEnd"/>
      <w:r w:rsidRPr="007905BB">
        <w:rPr>
          <w:rFonts w:ascii="Consolas" w:eastAsia="Times New Roman" w:hAnsi="Consolas" w:cs="Times New Roman"/>
          <w:sz w:val="24"/>
          <w:szCs w:val="24"/>
          <w:lang w:val="en-IN" w:eastAsia="en-IN"/>
        </w:rPr>
        <w:t>&gt;</w:t>
      </w:r>
    </w:p>
    <w:p w14:paraId="35D96BB9"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71065F63"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&lt;li&gt;First of all you need to create an account and sign in with the same&lt;/li&gt;</w:t>
      </w:r>
    </w:p>
    <w:p w14:paraId="1C865F3D"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6A006DD1"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&lt;li&gt;Then you need to fill the form and submit required documents (</w:t>
      </w:r>
      <w:proofErr w:type="spellStart"/>
      <w:proofErr w:type="gramStart"/>
      <w:r w:rsidRPr="007905BB">
        <w:rPr>
          <w:rFonts w:ascii="Consolas" w:eastAsia="Times New Roman" w:hAnsi="Consolas" w:cs="Times New Roman"/>
          <w:sz w:val="24"/>
          <w:szCs w:val="24"/>
          <w:lang w:val="en-IN" w:eastAsia="en-IN"/>
        </w:rPr>
        <w:t>Note:all</w:t>
      </w:r>
      <w:proofErr w:type="spellEnd"/>
      <w:proofErr w:type="gramEnd"/>
      <w:r w:rsidRPr="007905BB">
        <w:rPr>
          <w:rFonts w:ascii="Consolas" w:eastAsia="Times New Roman" w:hAnsi="Consolas" w:cs="Times New Roman"/>
          <w:sz w:val="24"/>
          <w:szCs w:val="24"/>
          <w:lang w:val="en-IN" w:eastAsia="en-IN"/>
        </w:rPr>
        <w:t xml:space="preserve"> fields are mandatory)&lt;/li&gt;</w:t>
      </w:r>
    </w:p>
    <w:p w14:paraId="2D81CFC8"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680CF1DD"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&lt;li&gt;Then you can submit your form and your application successfully applied&lt;/li&gt;</w:t>
      </w:r>
    </w:p>
    <w:p w14:paraId="53A78CB1"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&lt;li&gt;From the homepage just go to the Applications </w:t>
      </w:r>
      <w:proofErr w:type="gramStart"/>
      <w:r w:rsidRPr="007905BB">
        <w:rPr>
          <w:rFonts w:ascii="Consolas" w:eastAsia="Times New Roman" w:hAnsi="Consolas" w:cs="Times New Roman"/>
          <w:sz w:val="24"/>
          <w:szCs w:val="24"/>
          <w:lang w:val="en-IN" w:eastAsia="en-IN"/>
        </w:rPr>
        <w:t>page  &lt;</w:t>
      </w:r>
      <w:proofErr w:type="gramEnd"/>
      <w:r w:rsidRPr="007905BB">
        <w:rPr>
          <w:rFonts w:ascii="Consolas" w:eastAsia="Times New Roman" w:hAnsi="Consolas" w:cs="Times New Roman"/>
          <w:sz w:val="24"/>
          <w:szCs w:val="24"/>
          <w:lang w:val="en-IN" w:eastAsia="en-IN"/>
        </w:rPr>
        <w:t>/li&gt;</w:t>
      </w:r>
    </w:p>
    <w:p w14:paraId="5DCD413C"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264C79F5"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&lt;li&gt;Then vote to your </w:t>
      </w:r>
      <w:proofErr w:type="spellStart"/>
      <w:r w:rsidRPr="007905BB">
        <w:rPr>
          <w:rFonts w:ascii="Consolas" w:eastAsia="Times New Roman" w:hAnsi="Consolas" w:cs="Times New Roman"/>
          <w:sz w:val="24"/>
          <w:szCs w:val="24"/>
          <w:lang w:val="en-IN" w:eastAsia="en-IN"/>
        </w:rPr>
        <w:t>favorite</w:t>
      </w:r>
      <w:proofErr w:type="spellEnd"/>
      <w:r w:rsidRPr="007905BB">
        <w:rPr>
          <w:rFonts w:ascii="Consolas" w:eastAsia="Times New Roman" w:hAnsi="Consolas" w:cs="Times New Roman"/>
          <w:sz w:val="24"/>
          <w:szCs w:val="24"/>
          <w:lang w:val="en-IN" w:eastAsia="en-IN"/>
        </w:rPr>
        <w:t xml:space="preserve"> party&lt;/li&gt;</w:t>
      </w:r>
    </w:p>
    <w:p w14:paraId="5EEF79B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241CD618"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&lt;li&gt;If u have any problems regarding your resume just go the contact us page and submit your problem or you can mail us on support@vote.in&lt;/li&gt;</w:t>
      </w:r>
    </w:p>
    <w:p w14:paraId="014E192F"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2C28D7F9"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ol</w:t>
      </w:r>
      <w:proofErr w:type="spellEnd"/>
      <w:r w:rsidRPr="007905BB">
        <w:rPr>
          <w:rFonts w:ascii="Consolas" w:eastAsia="Times New Roman" w:hAnsi="Consolas" w:cs="Times New Roman"/>
          <w:sz w:val="24"/>
          <w:szCs w:val="24"/>
          <w:lang w:val="en-IN" w:eastAsia="en-IN"/>
        </w:rPr>
        <w:t>&gt;</w:t>
      </w:r>
    </w:p>
    <w:p w14:paraId="35F2324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p>
    <w:p w14:paraId="277F32A2"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&lt;/div&gt;</w:t>
      </w:r>
    </w:p>
    <w:p w14:paraId="55C63D6D"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12F70DD" w14:textId="77BB3172" w:rsidR="00EE6317" w:rsidRPr="007905BB" w:rsidRDefault="00EE6317" w:rsidP="007905BB">
      <w:pPr>
        <w:spacing w:after="24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br/>
      </w:r>
    </w:p>
    <w:p w14:paraId="0409A834" w14:textId="77777777" w:rsidR="00EE6317" w:rsidRPr="007905BB" w:rsidRDefault="00EE6317"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7A8AC429" w14:textId="3894653C" w:rsidR="00D02CF1" w:rsidRPr="007905BB" w:rsidRDefault="00D02CF1" w:rsidP="007905BB">
      <w:pPr>
        <w:tabs>
          <w:tab w:val="left" w:pos="6996"/>
        </w:tabs>
        <w:jc w:val="center"/>
        <w:rPr>
          <w:rFonts w:ascii="Bookman Old Style" w:hAnsi="Bookman Old Style" w:cstheme="minorHAnsi"/>
          <w:b/>
          <w:bCs/>
          <w:sz w:val="36"/>
          <w:szCs w:val="36"/>
        </w:rPr>
      </w:pPr>
    </w:p>
    <w:p w14:paraId="2FFC90E1" w14:textId="7632BCD5" w:rsidR="00D02CF1" w:rsidRPr="007905BB" w:rsidRDefault="00D02CF1" w:rsidP="007905BB">
      <w:pPr>
        <w:tabs>
          <w:tab w:val="left" w:pos="6996"/>
        </w:tabs>
        <w:jc w:val="center"/>
        <w:rPr>
          <w:rFonts w:ascii="Bookman Old Style" w:hAnsi="Bookman Old Style" w:cstheme="minorHAnsi"/>
          <w:b/>
          <w:bCs/>
          <w:sz w:val="36"/>
          <w:szCs w:val="36"/>
        </w:rPr>
      </w:pPr>
    </w:p>
    <w:p w14:paraId="13832048" w14:textId="6C9C005C" w:rsidR="00EA4F3F" w:rsidRPr="007905BB" w:rsidRDefault="00EA4F3F"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LOGOUT</w:t>
      </w:r>
    </w:p>
    <w:p w14:paraId="18F9ABC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&lt;?</w:t>
      </w:r>
      <w:proofErr w:type="spellStart"/>
      <w:r w:rsidRPr="007905BB">
        <w:rPr>
          <w:rFonts w:ascii="Consolas" w:eastAsia="Times New Roman" w:hAnsi="Consolas" w:cs="Times New Roman"/>
          <w:sz w:val="24"/>
          <w:szCs w:val="24"/>
          <w:lang w:val="en-IN" w:eastAsia="en-IN"/>
        </w:rPr>
        <w:t>php</w:t>
      </w:r>
      <w:proofErr w:type="spellEnd"/>
    </w:p>
    <w:p w14:paraId="3D3FCBF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session_</w:t>
      </w:r>
      <w:proofErr w:type="gramStart"/>
      <w:r w:rsidRPr="007905BB">
        <w:rPr>
          <w:rFonts w:ascii="Consolas" w:eastAsia="Times New Roman" w:hAnsi="Consolas" w:cs="Times New Roman"/>
          <w:sz w:val="24"/>
          <w:szCs w:val="24"/>
          <w:lang w:val="en-IN" w:eastAsia="en-IN"/>
        </w:rPr>
        <w:t>start</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
    <w:p w14:paraId="5380479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session_</w:t>
      </w:r>
      <w:proofErr w:type="gramStart"/>
      <w:r w:rsidRPr="007905BB">
        <w:rPr>
          <w:rFonts w:ascii="Consolas" w:eastAsia="Times New Roman" w:hAnsi="Consolas" w:cs="Times New Roman"/>
          <w:sz w:val="24"/>
          <w:szCs w:val="24"/>
          <w:lang w:val="en-IN" w:eastAsia="en-IN"/>
        </w:rPr>
        <w:t>destroy</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w:t>
      </w:r>
    </w:p>
    <w:p w14:paraId="7B47B15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gramStart"/>
      <w:r w:rsidRPr="007905BB">
        <w:rPr>
          <w:rFonts w:ascii="Consolas" w:eastAsia="Times New Roman" w:hAnsi="Consolas" w:cs="Times New Roman"/>
          <w:sz w:val="24"/>
          <w:szCs w:val="24"/>
          <w:lang w:val="en-IN" w:eastAsia="en-IN"/>
        </w:rPr>
        <w:t>header(</w:t>
      </w:r>
      <w:proofErr w:type="gramEnd"/>
      <w:r w:rsidRPr="007905BB">
        <w:rPr>
          <w:rFonts w:ascii="Consolas" w:eastAsia="Times New Roman" w:hAnsi="Consolas" w:cs="Times New Roman"/>
          <w:sz w:val="24"/>
          <w:szCs w:val="24"/>
          <w:lang w:val="en-IN" w:eastAsia="en-IN"/>
        </w:rPr>
        <w:t xml:space="preserve">"location: </w:t>
      </w:r>
      <w:proofErr w:type="spellStart"/>
      <w:r w:rsidRPr="007905BB">
        <w:rPr>
          <w:rFonts w:ascii="Consolas" w:eastAsia="Times New Roman" w:hAnsi="Consolas" w:cs="Times New Roman"/>
          <w:sz w:val="24"/>
          <w:szCs w:val="24"/>
          <w:lang w:val="en-IN" w:eastAsia="en-IN"/>
        </w:rPr>
        <w:t>index.php</w:t>
      </w:r>
      <w:proofErr w:type="spellEnd"/>
      <w:r w:rsidRPr="007905BB">
        <w:rPr>
          <w:rFonts w:ascii="Consolas" w:eastAsia="Times New Roman" w:hAnsi="Consolas" w:cs="Times New Roman"/>
          <w:sz w:val="24"/>
          <w:szCs w:val="24"/>
          <w:lang w:val="en-IN" w:eastAsia="en-IN"/>
        </w:rPr>
        <w:t>");</w:t>
      </w:r>
    </w:p>
    <w:p w14:paraId="086C358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?&gt;</w:t>
      </w:r>
    </w:p>
    <w:p w14:paraId="37C6A955" w14:textId="77777777" w:rsidR="00EA4F3F" w:rsidRPr="007905BB" w:rsidRDefault="00EA4F3F" w:rsidP="007905BB">
      <w:pPr>
        <w:tabs>
          <w:tab w:val="left" w:pos="6996"/>
        </w:tabs>
        <w:jc w:val="center"/>
        <w:rPr>
          <w:rFonts w:ascii="Bookman Old Style" w:hAnsi="Bookman Old Style" w:cstheme="minorHAnsi"/>
          <w:b/>
          <w:bCs/>
          <w:sz w:val="36"/>
          <w:szCs w:val="36"/>
        </w:rPr>
      </w:pPr>
    </w:p>
    <w:p w14:paraId="76DAABD3" w14:textId="0C0F2B67" w:rsidR="00D02CF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CONTACT CSS</w:t>
      </w:r>
    </w:p>
    <w:p w14:paraId="2937013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body {</w:t>
      </w:r>
    </w:p>
    <w:p w14:paraId="3E3682E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skyblue</w:t>
      </w:r>
      <w:proofErr w:type="spellEnd"/>
      <w:r w:rsidRPr="007905BB">
        <w:rPr>
          <w:rFonts w:ascii="Consolas" w:eastAsia="Times New Roman" w:hAnsi="Consolas" w:cs="Times New Roman"/>
          <w:sz w:val="24"/>
          <w:szCs w:val="24"/>
          <w:lang w:val="en-IN" w:eastAsia="en-IN"/>
        </w:rPr>
        <w:t>;</w:t>
      </w:r>
    </w:p>
    <w:p w14:paraId="4C48D5A6"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139133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25A279D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contactform</w:t>
      </w:r>
      <w:proofErr w:type="gramEnd"/>
      <w:r w:rsidRPr="007905BB">
        <w:rPr>
          <w:rFonts w:ascii="Consolas" w:eastAsia="Times New Roman" w:hAnsi="Consolas" w:cs="Times New Roman"/>
          <w:sz w:val="24"/>
          <w:szCs w:val="24"/>
          <w:lang w:val="en-IN" w:eastAsia="en-IN"/>
        </w:rPr>
        <w:t xml:space="preserve"> {</w:t>
      </w:r>
    </w:p>
    <w:p w14:paraId="6528558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576575D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50%;</w:t>
      </w:r>
    </w:p>
    <w:p w14:paraId="6A662DCA"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20px;</w:t>
      </w:r>
    </w:p>
    <w:p w14:paraId="6CF78E2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font-family: Arial, Helvetica, sans-serif;</w:t>
      </w:r>
    </w:p>
    <w:p w14:paraId="70162E7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50px auto;</w:t>
      </w:r>
    </w:p>
    <w:p w14:paraId="1E0238AB"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font-weight: bold;</w:t>
      </w:r>
    </w:p>
    <w:p w14:paraId="5644C81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line-height: 2;</w:t>
      </w:r>
    </w:p>
    <w:p w14:paraId="27BC2D1D"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20px;</w:t>
      </w:r>
    </w:p>
    <w:p w14:paraId="791B6B7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BF62AA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1DCEA5D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contactsubmitbtn</w:t>
      </w:r>
      <w:proofErr w:type="gramEnd"/>
      <w:r w:rsidRPr="007905BB">
        <w:rPr>
          <w:rFonts w:ascii="Consolas" w:eastAsia="Times New Roman" w:hAnsi="Consolas" w:cs="Times New Roman"/>
          <w:sz w:val="24"/>
          <w:szCs w:val="24"/>
          <w:lang w:val="en-IN" w:eastAsia="en-IN"/>
        </w:rPr>
        <w:t xml:space="preserve"> {</w:t>
      </w:r>
    </w:p>
    <w:p w14:paraId="1BBC7E1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100px;</w:t>
      </w:r>
    </w:p>
    <w:p w14:paraId="293E54E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30px;</w:t>
      </w:r>
    </w:p>
    <w:p w14:paraId="574B26B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20px;</w:t>
      </w:r>
    </w:p>
    <w:p w14:paraId="7919E2D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10px 0 0 30%;</w:t>
      </w:r>
    </w:p>
    <w:p w14:paraId="711F7B0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5FC0061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64B5DFD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roofErr w:type="gramStart"/>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contacttb</w:t>
      </w:r>
      <w:proofErr w:type="spellEnd"/>
      <w:proofErr w:type="gramEnd"/>
      <w:r w:rsidRPr="007905BB">
        <w:rPr>
          <w:rFonts w:ascii="Consolas" w:eastAsia="Times New Roman" w:hAnsi="Consolas" w:cs="Times New Roman"/>
          <w:sz w:val="24"/>
          <w:szCs w:val="24"/>
          <w:lang w:val="en-IN" w:eastAsia="en-IN"/>
        </w:rPr>
        <w:t xml:space="preserve"> {</w:t>
      </w:r>
    </w:p>
    <w:p w14:paraId="30592C4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w:t>
      </w:r>
    </w:p>
    <w:p w14:paraId="6803515D"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30px;</w:t>
      </w:r>
    </w:p>
    <w:p w14:paraId="62554CE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20px;</w:t>
      </w:r>
    </w:p>
    <w:p w14:paraId="7D73236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45216A0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DED591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057FE3A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commentarea</w:t>
      </w:r>
      <w:proofErr w:type="gramEnd"/>
      <w:r w:rsidRPr="007905BB">
        <w:rPr>
          <w:rFonts w:ascii="Consolas" w:eastAsia="Times New Roman" w:hAnsi="Consolas" w:cs="Times New Roman"/>
          <w:sz w:val="24"/>
          <w:szCs w:val="24"/>
          <w:lang w:val="en-IN" w:eastAsia="en-IN"/>
        </w:rPr>
        <w:t xml:space="preserve"> {</w:t>
      </w:r>
    </w:p>
    <w:p w14:paraId="164D7A2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w:t>
      </w:r>
    </w:p>
    <w:p w14:paraId="3552EC2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493A556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D00B3CF" w14:textId="5E61C92B" w:rsidR="00D02CF1" w:rsidRPr="007905BB" w:rsidRDefault="00D02CF1" w:rsidP="007905BB">
      <w:pPr>
        <w:tabs>
          <w:tab w:val="left" w:pos="6996"/>
        </w:tabs>
        <w:jc w:val="center"/>
        <w:rPr>
          <w:rFonts w:ascii="Bookman Old Style" w:hAnsi="Bookman Old Style" w:cstheme="minorHAnsi"/>
          <w:b/>
          <w:bCs/>
          <w:sz w:val="36"/>
          <w:szCs w:val="36"/>
        </w:rPr>
      </w:pPr>
    </w:p>
    <w:p w14:paraId="686F6523" w14:textId="0E817169" w:rsidR="00D02CF1" w:rsidRPr="007905BB" w:rsidRDefault="00D02CF1"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t>HEADERSTYLE CSS</w:t>
      </w:r>
    </w:p>
    <w:p w14:paraId="34633DC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5E46E74B"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w:t>
      </w:r>
    </w:p>
    <w:p w14:paraId="612411D1"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0;</w:t>
      </w:r>
    </w:p>
    <w:p w14:paraId="3FCC7C8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2D14B3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523E409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logo</w:t>
      </w:r>
      <w:proofErr w:type="gramEnd"/>
      <w:r w:rsidRPr="007905BB">
        <w:rPr>
          <w:rFonts w:ascii="Consolas" w:eastAsia="Times New Roman" w:hAnsi="Consolas" w:cs="Times New Roman"/>
          <w:sz w:val="24"/>
          <w:szCs w:val="24"/>
          <w:lang w:val="en-IN" w:eastAsia="en-IN"/>
        </w:rPr>
        <w:t xml:space="preserve"> {</w:t>
      </w:r>
    </w:p>
    <w:p w14:paraId="39418826"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80px;</w:t>
      </w:r>
    </w:p>
    <w:p w14:paraId="2210EDBA"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 0 0 10px;</w:t>
      </w:r>
    </w:p>
    <w:p w14:paraId="7E7CBCD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264FD11"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474D25F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#headerSection {</w:t>
      </w:r>
    </w:p>
    <w:p w14:paraId="75B5E4F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2px;</w:t>
      </w:r>
    </w:p>
    <w:p w14:paraId="5E1EDEE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border: 2px solid black;</w:t>
      </w:r>
    </w:p>
    <w:p w14:paraId="615B37A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100px;</w:t>
      </w:r>
    </w:p>
    <w:p w14:paraId="037246A1"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display: flex;</w:t>
      </w:r>
    </w:p>
    <w:p w14:paraId="520C3CD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align-items: </w:t>
      </w:r>
      <w:proofErr w:type="spellStart"/>
      <w:r w:rsidRPr="007905BB">
        <w:rPr>
          <w:rFonts w:ascii="Consolas" w:eastAsia="Times New Roman" w:hAnsi="Consolas" w:cs="Times New Roman"/>
          <w:sz w:val="24"/>
          <w:szCs w:val="24"/>
          <w:lang w:val="en-IN" w:eastAsia="en-IN"/>
        </w:rPr>
        <w:t>center</w:t>
      </w:r>
      <w:proofErr w:type="spellEnd"/>
      <w:r w:rsidRPr="007905BB">
        <w:rPr>
          <w:rFonts w:ascii="Consolas" w:eastAsia="Times New Roman" w:hAnsi="Consolas" w:cs="Times New Roman"/>
          <w:sz w:val="24"/>
          <w:szCs w:val="24"/>
          <w:lang w:val="en-IN" w:eastAsia="en-IN"/>
        </w:rPr>
        <w:t>;</w:t>
      </w:r>
    </w:p>
    <w:p w14:paraId="3A87FB3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rgb</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165, 228, 247);</w:t>
      </w:r>
    </w:p>
    <w:p w14:paraId="0DBC923F"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6432FA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2A87554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headertitle</w:t>
      </w:r>
      <w:proofErr w:type="gramEnd"/>
      <w:r w:rsidRPr="007905BB">
        <w:rPr>
          <w:rFonts w:ascii="Consolas" w:eastAsia="Times New Roman" w:hAnsi="Consolas" w:cs="Times New Roman"/>
          <w:sz w:val="24"/>
          <w:szCs w:val="24"/>
          <w:lang w:val="en-IN" w:eastAsia="en-IN"/>
        </w:rPr>
        <w:t xml:space="preserve"> {</w:t>
      </w:r>
    </w:p>
    <w:p w14:paraId="24DEA509"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 0 0 10px;</w:t>
      </w:r>
    </w:p>
    <w:p w14:paraId="0C6E1EDE"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40px;</w:t>
      </w:r>
    </w:p>
    <w:p w14:paraId="77A2E0E5"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max-content;</w:t>
      </w:r>
    </w:p>
    <w:p w14:paraId="3E9A9E8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max-content;</w:t>
      </w:r>
    </w:p>
    <w:p w14:paraId="4CBFE207"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font-family: Impact;</w:t>
      </w:r>
    </w:p>
    <w:p w14:paraId="784F099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letter-spacing: 2.5;</w:t>
      </w:r>
    </w:p>
    <w:p w14:paraId="0B30115F"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4E17147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66783653"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menubar</w:t>
      </w:r>
      <w:proofErr w:type="gramEnd"/>
      <w:r w:rsidRPr="007905BB">
        <w:rPr>
          <w:rFonts w:ascii="Consolas" w:eastAsia="Times New Roman" w:hAnsi="Consolas" w:cs="Times New Roman"/>
          <w:sz w:val="24"/>
          <w:szCs w:val="24"/>
          <w:lang w:val="en-IN" w:eastAsia="en-IN"/>
        </w:rPr>
        <w:t xml:space="preserve"> {</w:t>
      </w:r>
    </w:p>
    <w:p w14:paraId="2CC8F0F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list-style: none;</w:t>
      </w:r>
    </w:p>
    <w:p w14:paraId="33D1BD6D"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display: flex;</w:t>
      </w:r>
    </w:p>
    <w:p w14:paraId="105CDC3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20%;</w:t>
      </w:r>
    </w:p>
    <w:p w14:paraId="5577CBE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30px;</w:t>
      </w:r>
    </w:p>
    <w:p w14:paraId="6FD5DB58"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red;</w:t>
      </w:r>
    </w:p>
    <w:p w14:paraId="7A4C9FE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justify-content: space-around;</w:t>
      </w:r>
    </w:p>
    <w:p w14:paraId="68A022B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 0 0 20%;</w:t>
      </w:r>
    </w:p>
    <w:p w14:paraId="626165D4"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align-items: </w:t>
      </w:r>
      <w:proofErr w:type="spellStart"/>
      <w:r w:rsidRPr="007905BB">
        <w:rPr>
          <w:rFonts w:ascii="Consolas" w:eastAsia="Times New Roman" w:hAnsi="Consolas" w:cs="Times New Roman"/>
          <w:sz w:val="24"/>
          <w:szCs w:val="24"/>
          <w:lang w:val="en-IN" w:eastAsia="en-IN"/>
        </w:rPr>
        <w:t>center</w:t>
      </w:r>
      <w:proofErr w:type="spellEnd"/>
      <w:r w:rsidRPr="007905BB">
        <w:rPr>
          <w:rFonts w:ascii="Consolas" w:eastAsia="Times New Roman" w:hAnsi="Consolas" w:cs="Times New Roman"/>
          <w:sz w:val="24"/>
          <w:szCs w:val="24"/>
          <w:lang w:val="en-IN" w:eastAsia="en-IN"/>
        </w:rPr>
        <w:t>;</w:t>
      </w:r>
    </w:p>
    <w:p w14:paraId="4D8C668F"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E474F0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p>
    <w:p w14:paraId="30B043B2"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menubar</w:t>
      </w:r>
      <w:proofErr w:type="gramEnd"/>
      <w:r w:rsidRPr="007905BB">
        <w:rPr>
          <w:rFonts w:ascii="Consolas" w:eastAsia="Times New Roman" w:hAnsi="Consolas" w:cs="Times New Roman"/>
          <w:sz w:val="24"/>
          <w:szCs w:val="24"/>
          <w:lang w:val="en-IN" w:eastAsia="en-IN"/>
        </w:rPr>
        <w:t xml:space="preserve"> li {</w:t>
      </w:r>
    </w:p>
    <w:p w14:paraId="7521D050"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2D41864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max-content;</w:t>
      </w:r>
    </w:p>
    <w:p w14:paraId="45C9E78D"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max-content;</w:t>
      </w:r>
    </w:p>
    <w:p w14:paraId="6DC4F32C" w14:textId="77777777" w:rsidR="00D02CF1" w:rsidRPr="007905BB" w:rsidRDefault="00D02CF1"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6E87581" w14:textId="4C12F338" w:rsidR="00D02CF1" w:rsidRPr="007905BB" w:rsidRDefault="00D02CF1" w:rsidP="007905BB">
      <w:pPr>
        <w:tabs>
          <w:tab w:val="left" w:pos="6996"/>
        </w:tabs>
        <w:jc w:val="center"/>
        <w:rPr>
          <w:rFonts w:ascii="Bookman Old Style" w:hAnsi="Bookman Old Style" w:cstheme="minorHAnsi"/>
          <w:b/>
          <w:bCs/>
          <w:sz w:val="36"/>
          <w:szCs w:val="36"/>
        </w:rPr>
      </w:pPr>
    </w:p>
    <w:p w14:paraId="009BCD7F" w14:textId="77777777" w:rsidR="00EA4F3F" w:rsidRPr="007905BB" w:rsidRDefault="00EA4F3F" w:rsidP="007905BB">
      <w:pPr>
        <w:tabs>
          <w:tab w:val="left" w:pos="6996"/>
        </w:tabs>
        <w:jc w:val="center"/>
        <w:rPr>
          <w:rFonts w:ascii="Bookman Old Style" w:hAnsi="Bookman Old Style" w:cstheme="minorHAnsi"/>
          <w:b/>
          <w:bCs/>
          <w:sz w:val="36"/>
          <w:szCs w:val="36"/>
        </w:rPr>
      </w:pPr>
    </w:p>
    <w:p w14:paraId="1F92F747" w14:textId="77777777" w:rsidR="00EA4F3F" w:rsidRPr="007905BB" w:rsidRDefault="00EA4F3F" w:rsidP="007905BB">
      <w:pPr>
        <w:tabs>
          <w:tab w:val="left" w:pos="6996"/>
        </w:tabs>
        <w:jc w:val="center"/>
        <w:rPr>
          <w:rFonts w:ascii="Bookman Old Style" w:hAnsi="Bookman Old Style" w:cstheme="minorHAnsi"/>
          <w:b/>
          <w:bCs/>
          <w:sz w:val="36"/>
          <w:szCs w:val="36"/>
        </w:rPr>
      </w:pPr>
    </w:p>
    <w:p w14:paraId="24173D75" w14:textId="77777777" w:rsidR="00084A97" w:rsidRPr="007905BB" w:rsidRDefault="00084A97" w:rsidP="007905BB">
      <w:pPr>
        <w:tabs>
          <w:tab w:val="left" w:pos="6996"/>
        </w:tabs>
        <w:jc w:val="center"/>
        <w:rPr>
          <w:rFonts w:ascii="Bookman Old Style" w:hAnsi="Bookman Old Style" w:cstheme="minorHAnsi"/>
          <w:b/>
          <w:bCs/>
          <w:sz w:val="36"/>
          <w:szCs w:val="36"/>
        </w:rPr>
      </w:pPr>
    </w:p>
    <w:p w14:paraId="0E098795" w14:textId="053A2E84" w:rsidR="00D02CF1" w:rsidRPr="007905BB" w:rsidRDefault="00EA4F3F" w:rsidP="007905BB">
      <w:pPr>
        <w:tabs>
          <w:tab w:val="left" w:pos="6996"/>
        </w:tabs>
        <w:jc w:val="center"/>
        <w:rPr>
          <w:rFonts w:ascii="Bookman Old Style" w:hAnsi="Bookman Old Style" w:cstheme="minorHAnsi"/>
          <w:b/>
          <w:bCs/>
          <w:sz w:val="36"/>
          <w:szCs w:val="36"/>
        </w:rPr>
      </w:pPr>
      <w:r w:rsidRPr="007905BB">
        <w:rPr>
          <w:rFonts w:ascii="Bookman Old Style" w:hAnsi="Bookman Old Style" w:cstheme="minorHAnsi"/>
          <w:b/>
          <w:bCs/>
          <w:sz w:val="36"/>
          <w:szCs w:val="36"/>
        </w:rPr>
        <w:lastRenderedPageBreak/>
        <w:t>STYLESHEET CSS</w:t>
      </w:r>
    </w:p>
    <w:p w14:paraId="2C9C4D0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t>
      </w:r>
    </w:p>
    <w:p w14:paraId="0344793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w:t>
      </w:r>
    </w:p>
    <w:p w14:paraId="74EADAC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0;</w:t>
      </w:r>
    </w:p>
    <w:p w14:paraId="70D77C5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5CA6FE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12329C8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body {</w:t>
      </w:r>
    </w:p>
    <w:p w14:paraId="3AAA8FD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rgb</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205, 246, 242);</w:t>
      </w:r>
    </w:p>
    <w:p w14:paraId="3C5D5E4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64F5EF6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49EF268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main</w:t>
      </w:r>
      <w:proofErr w:type="gramEnd"/>
      <w:r w:rsidRPr="007905BB">
        <w:rPr>
          <w:rFonts w:ascii="Consolas" w:eastAsia="Times New Roman" w:hAnsi="Consolas" w:cs="Times New Roman"/>
          <w:sz w:val="24"/>
          <w:szCs w:val="24"/>
          <w:lang w:val="en-IN" w:eastAsia="en-IN"/>
        </w:rPr>
        <w:t>-content-div {</w:t>
      </w:r>
    </w:p>
    <w:p w14:paraId="76A6D60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display: flex;</w:t>
      </w:r>
    </w:p>
    <w:p w14:paraId="796D861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blue;</w:t>
      </w:r>
    </w:p>
    <w:p w14:paraId="79BEC99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80vh;</w:t>
      </w:r>
    </w:p>
    <w:p w14:paraId="2748BBF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C5EB96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48FCA99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logintitlediv</w:t>
      </w:r>
      <w:proofErr w:type="gramEnd"/>
      <w:r w:rsidRPr="007905BB">
        <w:rPr>
          <w:rFonts w:ascii="Consolas" w:eastAsia="Times New Roman" w:hAnsi="Consolas" w:cs="Times New Roman"/>
          <w:sz w:val="24"/>
          <w:szCs w:val="24"/>
          <w:lang w:val="en-IN" w:eastAsia="en-IN"/>
        </w:rPr>
        <w:t xml:space="preserve"> {</w:t>
      </w:r>
    </w:p>
    <w:p w14:paraId="200316F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40%;</w:t>
      </w:r>
    </w:p>
    <w:p w14:paraId="3195E1E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background-image: linear-</w:t>
      </w:r>
      <w:proofErr w:type="gramStart"/>
      <w:r w:rsidRPr="007905BB">
        <w:rPr>
          <w:rFonts w:ascii="Consolas" w:eastAsia="Times New Roman" w:hAnsi="Consolas" w:cs="Times New Roman"/>
          <w:sz w:val="24"/>
          <w:szCs w:val="24"/>
          <w:lang w:val="en-IN" w:eastAsia="en-IN"/>
        </w:rPr>
        <w:t>gradient(</w:t>
      </w:r>
      <w:proofErr w:type="gramEnd"/>
      <w:r w:rsidRPr="007905BB">
        <w:rPr>
          <w:rFonts w:ascii="Consolas" w:eastAsia="Times New Roman" w:hAnsi="Consolas" w:cs="Times New Roman"/>
          <w:sz w:val="24"/>
          <w:szCs w:val="24"/>
          <w:lang w:val="en-IN" w:eastAsia="en-IN"/>
        </w:rPr>
        <w:t xml:space="preserve">to right bottom, red, </w:t>
      </w:r>
      <w:proofErr w:type="spellStart"/>
      <w:r w:rsidRPr="007905BB">
        <w:rPr>
          <w:rFonts w:ascii="Consolas" w:eastAsia="Times New Roman" w:hAnsi="Consolas" w:cs="Times New Roman"/>
          <w:sz w:val="24"/>
          <w:szCs w:val="24"/>
          <w:lang w:val="en-IN" w:eastAsia="en-IN"/>
        </w:rPr>
        <w:t>skyblue</w:t>
      </w:r>
      <w:proofErr w:type="spellEnd"/>
      <w:r w:rsidRPr="007905BB">
        <w:rPr>
          <w:rFonts w:ascii="Consolas" w:eastAsia="Times New Roman" w:hAnsi="Consolas" w:cs="Times New Roman"/>
          <w:sz w:val="24"/>
          <w:szCs w:val="24"/>
          <w:lang w:val="en-IN" w:eastAsia="en-IN"/>
        </w:rPr>
        <w:t>);</w:t>
      </w:r>
    </w:p>
    <w:p w14:paraId="5E07DCF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6EB3DFB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059A6B5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logintitle</w:t>
      </w:r>
      <w:proofErr w:type="gramEnd"/>
      <w:r w:rsidRPr="007905BB">
        <w:rPr>
          <w:rFonts w:ascii="Consolas" w:eastAsia="Times New Roman" w:hAnsi="Consolas" w:cs="Times New Roman"/>
          <w:sz w:val="24"/>
          <w:szCs w:val="24"/>
          <w:lang w:val="en-IN" w:eastAsia="en-IN"/>
        </w:rPr>
        <w:t xml:space="preserve"> {</w:t>
      </w:r>
    </w:p>
    <w:p w14:paraId="1014A5D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max-content;</w:t>
      </w:r>
    </w:p>
    <w:p w14:paraId="032A527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50px;</w:t>
      </w:r>
    </w:p>
    <w:p w14:paraId="09AB602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10% auto;</w:t>
      </w:r>
    </w:p>
    <w:p w14:paraId="0E946A6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line-height: 1.5;</w:t>
      </w:r>
    </w:p>
    <w:p w14:paraId="6EC1A3C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font-family: arial black;</w:t>
      </w:r>
    </w:p>
    <w:p w14:paraId="15B5F69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00C2759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3F26278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#loginSection {</w:t>
      </w:r>
    </w:p>
    <w:p w14:paraId="35C741A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60%;</w:t>
      </w:r>
    </w:p>
    <w:p w14:paraId="382F9B2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background-image: linear-</w:t>
      </w:r>
      <w:proofErr w:type="gramStart"/>
      <w:r w:rsidRPr="007905BB">
        <w:rPr>
          <w:rFonts w:ascii="Consolas" w:eastAsia="Times New Roman" w:hAnsi="Consolas" w:cs="Times New Roman"/>
          <w:sz w:val="24"/>
          <w:szCs w:val="24"/>
          <w:lang w:val="en-IN" w:eastAsia="en-IN"/>
        </w:rPr>
        <w:t>gradient(</w:t>
      </w:r>
      <w:proofErr w:type="gramEnd"/>
      <w:r w:rsidRPr="007905BB">
        <w:rPr>
          <w:rFonts w:ascii="Consolas" w:eastAsia="Times New Roman" w:hAnsi="Consolas" w:cs="Times New Roman"/>
          <w:sz w:val="24"/>
          <w:szCs w:val="24"/>
          <w:lang w:val="en-IN" w:eastAsia="en-IN"/>
        </w:rPr>
        <w:t xml:space="preserve">to right top, </w:t>
      </w:r>
      <w:proofErr w:type="spellStart"/>
      <w:r w:rsidRPr="007905BB">
        <w:rPr>
          <w:rFonts w:ascii="Consolas" w:eastAsia="Times New Roman" w:hAnsi="Consolas" w:cs="Times New Roman"/>
          <w:sz w:val="24"/>
          <w:szCs w:val="24"/>
          <w:lang w:val="en-IN" w:eastAsia="en-IN"/>
        </w:rPr>
        <w:t>skyblue</w:t>
      </w:r>
      <w:proofErr w:type="spellEnd"/>
      <w:r w:rsidRPr="007905BB">
        <w:rPr>
          <w:rFonts w:ascii="Consolas" w:eastAsia="Times New Roman" w:hAnsi="Consolas" w:cs="Times New Roman"/>
          <w:sz w:val="24"/>
          <w:szCs w:val="24"/>
          <w:lang w:val="en-IN" w:eastAsia="en-IN"/>
        </w:rPr>
        <w:t>, red);</w:t>
      </w:r>
    </w:p>
    <w:p w14:paraId="155F48E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037CD92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67A3841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tb</w:t>
      </w:r>
      <w:proofErr w:type="gramEnd"/>
      <w:r w:rsidRPr="007905BB">
        <w:rPr>
          <w:rFonts w:ascii="Consolas" w:eastAsia="Times New Roman" w:hAnsi="Consolas" w:cs="Times New Roman"/>
          <w:sz w:val="24"/>
          <w:szCs w:val="24"/>
          <w:lang w:val="en-IN" w:eastAsia="en-IN"/>
        </w:rPr>
        <w:t xml:space="preserve"> {</w:t>
      </w:r>
    </w:p>
    <w:p w14:paraId="070F0E7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10px;</w:t>
      </w:r>
    </w:p>
    <w:p w14:paraId="67A9E5B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7BDE36B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33px;</w:t>
      </w:r>
    </w:p>
    <w:p w14:paraId="16E685F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width: 350px;</w:t>
      </w:r>
    </w:p>
    <w:p w14:paraId="24AD388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18px;</w:t>
      </w:r>
    </w:p>
    <w:p w14:paraId="245D916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0 0 0 5px;</w:t>
      </w:r>
    </w:p>
    <w:p w14:paraId="34A0869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0D575A9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6B3A4A1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loginform</w:t>
      </w:r>
      <w:proofErr w:type="gramEnd"/>
      <w:r w:rsidRPr="007905BB">
        <w:rPr>
          <w:rFonts w:ascii="Consolas" w:eastAsia="Times New Roman" w:hAnsi="Consolas" w:cs="Times New Roman"/>
          <w:sz w:val="24"/>
          <w:szCs w:val="24"/>
          <w:lang w:val="en-IN" w:eastAsia="en-IN"/>
        </w:rPr>
        <w:t xml:space="preserve"> {</w:t>
      </w:r>
    </w:p>
    <w:p w14:paraId="363A016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line-height: 2.5;</w:t>
      </w:r>
    </w:p>
    <w:p w14:paraId="6A55396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18px;</w:t>
      </w:r>
    </w:p>
    <w:p w14:paraId="628885A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5% auto;</w:t>
      </w:r>
    </w:p>
    <w:p w14:paraId="2A7C31F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font-weight: bold;</w:t>
      </w:r>
    </w:p>
    <w:p w14:paraId="7995591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w:t>
      </w:r>
    </w:p>
    <w:p w14:paraId="7188E14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2B37A46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10ABF3F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select {</w:t>
      </w:r>
    </w:p>
    <w:p w14:paraId="2FBC1D8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10px;</w:t>
      </w:r>
    </w:p>
    <w:p w14:paraId="5EC6B8F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08B2902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4552143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78DF7F1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usertypediv</w:t>
      </w:r>
      <w:proofErr w:type="gramEnd"/>
      <w:r w:rsidRPr="007905BB">
        <w:rPr>
          <w:rFonts w:ascii="Consolas" w:eastAsia="Times New Roman" w:hAnsi="Consolas" w:cs="Times New Roman"/>
          <w:sz w:val="24"/>
          <w:szCs w:val="24"/>
          <w:lang w:val="en-IN" w:eastAsia="en-IN"/>
        </w:rPr>
        <w:t xml:space="preserve"> {</w:t>
      </w:r>
    </w:p>
    <w:p w14:paraId="311A824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10px;</w:t>
      </w:r>
    </w:p>
    <w:p w14:paraId="61047BD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040FBAB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6A7B405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100px auto;</w:t>
      </w:r>
    </w:p>
    <w:p w14:paraId="155F5FF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06F10F8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68EC5EA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loginbtn</w:t>
      </w:r>
      <w:proofErr w:type="gramEnd"/>
      <w:r w:rsidRPr="007905BB">
        <w:rPr>
          <w:rFonts w:ascii="Consolas" w:eastAsia="Times New Roman" w:hAnsi="Consolas" w:cs="Times New Roman"/>
          <w:sz w:val="24"/>
          <w:szCs w:val="24"/>
          <w:lang w:val="en-IN" w:eastAsia="en-IN"/>
        </w:rPr>
        <w:t xml:space="preserve"> {</w:t>
      </w:r>
    </w:p>
    <w:p w14:paraId="4EF79BC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5px;</w:t>
      </w:r>
    </w:p>
    <w:p w14:paraId="0C21331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18px;</w:t>
      </w:r>
    </w:p>
    <w:p w14:paraId="70B09EA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#3498db;</w:t>
      </w:r>
    </w:p>
    <w:p w14:paraId="42C2CB6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4601EF6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5349489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D726EF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6A18F19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reglink</w:t>
      </w:r>
      <w:proofErr w:type="gramEnd"/>
      <w:r w:rsidRPr="007905BB">
        <w:rPr>
          <w:rFonts w:ascii="Consolas" w:eastAsia="Times New Roman" w:hAnsi="Consolas" w:cs="Times New Roman"/>
          <w:sz w:val="24"/>
          <w:szCs w:val="24"/>
          <w:lang w:val="en-IN" w:eastAsia="en-IN"/>
        </w:rPr>
        <w:t xml:space="preserve"> {</w:t>
      </w:r>
    </w:p>
    <w:p w14:paraId="59F84C1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5px;</w:t>
      </w:r>
    </w:p>
    <w:p w14:paraId="258B4D2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15px;</w:t>
      </w:r>
    </w:p>
    <w:p w14:paraId="6C1C436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#3498db;</w:t>
      </w:r>
    </w:p>
    <w:p w14:paraId="1352F65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70C1A10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4F4C5F1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text-decoration: none;</w:t>
      </w:r>
    </w:p>
    <w:p w14:paraId="3FE7E60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E70154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6CEDE96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a {</w:t>
      </w:r>
    </w:p>
    <w:p w14:paraId="7E1F609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text-decoration: none;</w:t>
      </w:r>
    </w:p>
    <w:p w14:paraId="14C8803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6AEB298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5AA4E35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#mainSection {</w:t>
      </w:r>
    </w:p>
    <w:p w14:paraId="02B1EBD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display: flex;</w:t>
      </w:r>
    </w:p>
    <w:p w14:paraId="7EB1D7F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100%;</w:t>
      </w:r>
    </w:p>
    <w:p w14:paraId="07B733C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max-content;</w:t>
      </w:r>
    </w:p>
    <w:p w14:paraId="1A49BB8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red;</w:t>
      </w:r>
    </w:p>
    <w:p w14:paraId="19ACBF6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1338A31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7ED4C7A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#profileSection {</w:t>
      </w:r>
    </w:p>
    <w:p w14:paraId="43FC0A8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40%;</w:t>
      </w:r>
    </w:p>
    <w:p w14:paraId="372D24E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500px;</w:t>
      </w:r>
    </w:p>
    <w:p w14:paraId="59EC8FE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rgb</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120, 227, 235);</w:t>
      </w:r>
    </w:p>
    <w:p w14:paraId="635A35D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20px;</w:t>
      </w:r>
    </w:p>
    <w:p w14:paraId="16CF47A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blue;</w:t>
      </w:r>
    </w:p>
    <w:p w14:paraId="28FD8CE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25px;</w:t>
      </w:r>
    </w:p>
    <w:p w14:paraId="2212E6E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line-height: 1.8;</w:t>
      </w:r>
    </w:p>
    <w:p w14:paraId="4A30670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DEE871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02C037C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profilephoto</w:t>
      </w:r>
      <w:proofErr w:type="gramEnd"/>
      <w:r w:rsidRPr="007905BB">
        <w:rPr>
          <w:rFonts w:ascii="Consolas" w:eastAsia="Times New Roman" w:hAnsi="Consolas" w:cs="Times New Roman"/>
          <w:sz w:val="24"/>
          <w:szCs w:val="24"/>
          <w:lang w:val="en-IN" w:eastAsia="en-IN"/>
        </w:rPr>
        <w:t xml:space="preserve"> {</w:t>
      </w:r>
    </w:p>
    <w:p w14:paraId="23285AE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200px;</w:t>
      </w:r>
    </w:p>
    <w:p w14:paraId="5E35388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200px;</w:t>
      </w:r>
    </w:p>
    <w:p w14:paraId="3AC74CC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0AD8E95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E7CD59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561C09E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#groupSection {</w:t>
      </w:r>
    </w:p>
    <w:p w14:paraId="0CB3E3C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60%;</w:t>
      </w:r>
    </w:p>
    <w:p w14:paraId="6C35A6A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xml:space="preserve">: </w:t>
      </w:r>
      <w:proofErr w:type="spellStart"/>
      <w:proofErr w:type="gramStart"/>
      <w:r w:rsidRPr="007905BB">
        <w:rPr>
          <w:rFonts w:ascii="Consolas" w:eastAsia="Times New Roman" w:hAnsi="Consolas" w:cs="Times New Roman"/>
          <w:sz w:val="24"/>
          <w:szCs w:val="24"/>
          <w:lang w:val="en-IN" w:eastAsia="en-IN"/>
        </w:rPr>
        <w:t>rgb</w:t>
      </w:r>
      <w:proofErr w:type="spellEnd"/>
      <w:r w:rsidRPr="007905BB">
        <w:rPr>
          <w:rFonts w:ascii="Consolas" w:eastAsia="Times New Roman" w:hAnsi="Consolas" w:cs="Times New Roman"/>
          <w:sz w:val="24"/>
          <w:szCs w:val="24"/>
          <w:lang w:val="en-IN" w:eastAsia="en-IN"/>
        </w:rPr>
        <w:t>(</w:t>
      </w:r>
      <w:proofErr w:type="gramEnd"/>
      <w:r w:rsidRPr="007905BB">
        <w:rPr>
          <w:rFonts w:ascii="Consolas" w:eastAsia="Times New Roman" w:hAnsi="Consolas" w:cs="Times New Roman"/>
          <w:sz w:val="24"/>
          <w:szCs w:val="24"/>
          <w:lang w:val="en-IN" w:eastAsia="en-IN"/>
        </w:rPr>
        <w:t>230, 247, 243);</w:t>
      </w:r>
    </w:p>
    <w:p w14:paraId="614817D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20px;</w:t>
      </w:r>
    </w:p>
    <w:p w14:paraId="25C7304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6592FA5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529AB57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142FA81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groupdiv</w:t>
      </w:r>
      <w:proofErr w:type="gramEnd"/>
      <w:r w:rsidRPr="007905BB">
        <w:rPr>
          <w:rFonts w:ascii="Consolas" w:eastAsia="Times New Roman" w:hAnsi="Consolas" w:cs="Times New Roman"/>
          <w:sz w:val="24"/>
          <w:szCs w:val="24"/>
          <w:lang w:val="en-IN" w:eastAsia="en-IN"/>
        </w:rPr>
        <w:t xml:space="preserve"> {</w:t>
      </w:r>
    </w:p>
    <w:p w14:paraId="03502D6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w:t>
      </w:r>
    </w:p>
    <w:p w14:paraId="35E9D6D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height: 150px;</w:t>
      </w:r>
    </w:p>
    <w:p w14:paraId="66E34EC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red;</w:t>
      </w:r>
    </w:p>
    <w:p w14:paraId="3951BE8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10px auto;</w:t>
      </w:r>
    </w:p>
    <w:p w14:paraId="1007D8A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10px 0 0 10px;</w:t>
      </w:r>
    </w:p>
    <w:p w14:paraId="18103A3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41953F5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15ACE3A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back</w:t>
      </w:r>
      <w:proofErr w:type="gramEnd"/>
      <w:r w:rsidRPr="007905BB">
        <w:rPr>
          <w:rFonts w:ascii="Consolas" w:eastAsia="Times New Roman" w:hAnsi="Consolas" w:cs="Times New Roman"/>
          <w:sz w:val="24"/>
          <w:szCs w:val="24"/>
          <w:lang w:val="en-IN" w:eastAsia="en-IN"/>
        </w:rPr>
        <w:t>-button {</w:t>
      </w:r>
    </w:p>
    <w:p w14:paraId="24A528E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float: left;</w:t>
      </w:r>
    </w:p>
    <w:p w14:paraId="6F1DD23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margin-left: 20px;</w:t>
      </w:r>
    </w:p>
    <w:p w14:paraId="66178F8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margin-top: 20px;</w:t>
      </w:r>
    </w:p>
    <w:p w14:paraId="30EB1E5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5px;</w:t>
      </w:r>
    </w:p>
    <w:p w14:paraId="46F6DA3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15px;</w:t>
      </w:r>
    </w:p>
    <w:p w14:paraId="071DA90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#3498db;</w:t>
      </w:r>
    </w:p>
    <w:p w14:paraId="17EA247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0C86E36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2DCE699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62B4AB4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481BA73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logout</w:t>
      </w:r>
      <w:proofErr w:type="gramEnd"/>
      <w:r w:rsidRPr="007905BB">
        <w:rPr>
          <w:rFonts w:ascii="Consolas" w:eastAsia="Times New Roman" w:hAnsi="Consolas" w:cs="Times New Roman"/>
          <w:sz w:val="24"/>
          <w:szCs w:val="24"/>
          <w:lang w:val="en-IN" w:eastAsia="en-IN"/>
        </w:rPr>
        <w:t>-button {</w:t>
      </w:r>
    </w:p>
    <w:p w14:paraId="67EA124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float: right;</w:t>
      </w:r>
    </w:p>
    <w:p w14:paraId="19CC74A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margin-right: 20px;</w:t>
      </w:r>
    </w:p>
    <w:p w14:paraId="53A4075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margin-top: 20px;</w:t>
      </w:r>
    </w:p>
    <w:p w14:paraId="56BAFBF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5px;</w:t>
      </w:r>
    </w:p>
    <w:p w14:paraId="5E61C8C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15px;</w:t>
      </w:r>
    </w:p>
    <w:p w14:paraId="6860C9D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#3498db;</w:t>
      </w:r>
    </w:p>
    <w:p w14:paraId="642C42D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110D87C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4F1F9EC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0B1C552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58FB668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roofErr w:type="gramStart"/>
      <w:r w:rsidRPr="007905BB">
        <w:rPr>
          <w:rFonts w:ascii="Consolas" w:eastAsia="Times New Roman" w:hAnsi="Consolas" w:cs="Times New Roman"/>
          <w:sz w:val="24"/>
          <w:szCs w:val="24"/>
          <w:lang w:val="en-IN" w:eastAsia="en-IN"/>
        </w:rPr>
        <w:t>.</w:t>
      </w:r>
      <w:proofErr w:type="spellStart"/>
      <w:r w:rsidRPr="007905BB">
        <w:rPr>
          <w:rFonts w:ascii="Consolas" w:eastAsia="Times New Roman" w:hAnsi="Consolas" w:cs="Times New Roman"/>
          <w:sz w:val="24"/>
          <w:szCs w:val="24"/>
          <w:lang w:val="en-IN" w:eastAsia="en-IN"/>
        </w:rPr>
        <w:t>regform</w:t>
      </w:r>
      <w:proofErr w:type="spellEnd"/>
      <w:proofErr w:type="gramEnd"/>
      <w:r w:rsidRPr="007905BB">
        <w:rPr>
          <w:rFonts w:ascii="Consolas" w:eastAsia="Times New Roman" w:hAnsi="Consolas" w:cs="Times New Roman"/>
          <w:sz w:val="24"/>
          <w:szCs w:val="24"/>
          <w:lang w:val="en-IN" w:eastAsia="en-IN"/>
        </w:rPr>
        <w:t xml:space="preserve"> {</w:t>
      </w:r>
    </w:p>
    <w:p w14:paraId="3F981238"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red;</w:t>
      </w:r>
    </w:p>
    <w:p w14:paraId="47FFC06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line-height: 2;</w:t>
      </w:r>
    </w:p>
    <w:p w14:paraId="3984923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800px;</w:t>
      </w:r>
    </w:p>
    <w:p w14:paraId="2DE9682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20px;</w:t>
      </w:r>
    </w:p>
    <w:p w14:paraId="6E4D476E"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margin-left: 100px;</w:t>
      </w:r>
    </w:p>
    <w:p w14:paraId="25BA27B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71919E5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7A7394A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registerbtn</w:t>
      </w:r>
      <w:proofErr w:type="gramEnd"/>
      <w:r w:rsidRPr="007905BB">
        <w:rPr>
          <w:rFonts w:ascii="Consolas" w:eastAsia="Times New Roman" w:hAnsi="Consolas" w:cs="Times New Roman"/>
          <w:sz w:val="24"/>
          <w:szCs w:val="24"/>
          <w:lang w:val="en-IN" w:eastAsia="en-IN"/>
        </w:rPr>
        <w:t xml:space="preserve"> {</w:t>
      </w:r>
    </w:p>
    <w:p w14:paraId="3F1A444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padding: 5px;</w:t>
      </w:r>
    </w:p>
    <w:p w14:paraId="6DBB0706"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18px;</w:t>
      </w:r>
    </w:p>
    <w:p w14:paraId="3B097534"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lastRenderedPageBreak/>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#3498db;</w:t>
      </w:r>
    </w:p>
    <w:p w14:paraId="74E227D3"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231EC4F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border-radius: 5px;</w:t>
      </w:r>
    </w:p>
    <w:p w14:paraId="6E77D0C9"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margin: 0 40%;</w:t>
      </w:r>
    </w:p>
    <w:p w14:paraId="059195AD"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3D27BBA1"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3855E8A7"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downloadbtn</w:t>
      </w:r>
      <w:proofErr w:type="gramEnd"/>
      <w:r w:rsidRPr="007905BB">
        <w:rPr>
          <w:rFonts w:ascii="Consolas" w:eastAsia="Times New Roman" w:hAnsi="Consolas" w:cs="Times New Roman"/>
          <w:sz w:val="24"/>
          <w:szCs w:val="24"/>
          <w:lang w:val="en-IN" w:eastAsia="en-IN"/>
        </w:rPr>
        <w:t xml:space="preserve"> {</w:t>
      </w:r>
    </w:p>
    <w:p w14:paraId="52CB2E5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width: 200px;</w:t>
      </w:r>
    </w:p>
    <w:p w14:paraId="57BE0AC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height: 40px;</w:t>
      </w:r>
    </w:p>
    <w:p w14:paraId="30B1986B"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font-size: 18px;</w:t>
      </w:r>
    </w:p>
    <w:p w14:paraId="283105F5"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border: 2px solid black;</w:t>
      </w:r>
    </w:p>
    <w:p w14:paraId="7BBE4D9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4EB4500F"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p>
    <w:p w14:paraId="767028FC"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roofErr w:type="gramStart"/>
      <w:r w:rsidRPr="007905BB">
        <w:rPr>
          <w:rFonts w:ascii="Consolas" w:eastAsia="Times New Roman" w:hAnsi="Consolas" w:cs="Times New Roman"/>
          <w:sz w:val="24"/>
          <w:szCs w:val="24"/>
          <w:lang w:val="en-IN" w:eastAsia="en-IN"/>
        </w:rPr>
        <w:t>downloadbtn:hover</w:t>
      </w:r>
      <w:proofErr w:type="gramEnd"/>
      <w:r w:rsidRPr="007905BB">
        <w:rPr>
          <w:rFonts w:ascii="Consolas" w:eastAsia="Times New Roman" w:hAnsi="Consolas" w:cs="Times New Roman"/>
          <w:sz w:val="24"/>
          <w:szCs w:val="24"/>
          <w:lang w:val="en-IN" w:eastAsia="en-IN"/>
        </w:rPr>
        <w:t xml:space="preserve"> {</w:t>
      </w:r>
    </w:p>
    <w:p w14:paraId="47E14E12"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font-weight: bold;</w:t>
      </w:r>
    </w:p>
    <w:p w14:paraId="297CF290"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background-</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blue;</w:t>
      </w:r>
    </w:p>
    <w:p w14:paraId="397258F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 xml:space="preserve">    </w:t>
      </w:r>
      <w:proofErr w:type="spellStart"/>
      <w:r w:rsidRPr="007905BB">
        <w:rPr>
          <w:rFonts w:ascii="Consolas" w:eastAsia="Times New Roman" w:hAnsi="Consolas" w:cs="Times New Roman"/>
          <w:sz w:val="24"/>
          <w:szCs w:val="24"/>
          <w:lang w:val="en-IN" w:eastAsia="en-IN"/>
        </w:rPr>
        <w:t>color</w:t>
      </w:r>
      <w:proofErr w:type="spellEnd"/>
      <w:r w:rsidRPr="007905BB">
        <w:rPr>
          <w:rFonts w:ascii="Consolas" w:eastAsia="Times New Roman" w:hAnsi="Consolas" w:cs="Times New Roman"/>
          <w:sz w:val="24"/>
          <w:szCs w:val="24"/>
          <w:lang w:val="en-IN" w:eastAsia="en-IN"/>
        </w:rPr>
        <w:t>: white;</w:t>
      </w:r>
    </w:p>
    <w:p w14:paraId="72CC406A" w14:textId="77777777" w:rsidR="00EA4F3F" w:rsidRPr="007905BB" w:rsidRDefault="00EA4F3F" w:rsidP="007905BB">
      <w:pPr>
        <w:spacing w:after="0" w:line="330" w:lineRule="atLeast"/>
        <w:rPr>
          <w:rFonts w:ascii="Consolas" w:eastAsia="Times New Roman" w:hAnsi="Consolas" w:cs="Times New Roman"/>
          <w:sz w:val="24"/>
          <w:szCs w:val="24"/>
          <w:lang w:val="en-IN" w:eastAsia="en-IN"/>
        </w:rPr>
      </w:pPr>
      <w:r w:rsidRPr="007905BB">
        <w:rPr>
          <w:rFonts w:ascii="Consolas" w:eastAsia="Times New Roman" w:hAnsi="Consolas" w:cs="Times New Roman"/>
          <w:sz w:val="24"/>
          <w:szCs w:val="24"/>
          <w:lang w:val="en-IN" w:eastAsia="en-IN"/>
        </w:rPr>
        <w:t>}</w:t>
      </w:r>
    </w:p>
    <w:p w14:paraId="76524257" w14:textId="77777777" w:rsidR="00EA4F3F" w:rsidRDefault="00EA4F3F" w:rsidP="00245FDC">
      <w:pPr>
        <w:tabs>
          <w:tab w:val="left" w:pos="6996"/>
        </w:tabs>
        <w:jc w:val="center"/>
        <w:rPr>
          <w:rFonts w:ascii="Bookman Old Style" w:hAnsi="Bookman Old Style" w:cstheme="minorHAnsi"/>
          <w:b/>
          <w:bCs/>
          <w:color w:val="000000" w:themeColor="text1"/>
          <w:sz w:val="36"/>
          <w:szCs w:val="36"/>
        </w:rPr>
      </w:pPr>
    </w:p>
    <w:p w14:paraId="062924EF" w14:textId="00A59AB5" w:rsidR="00195CD1" w:rsidRDefault="00195CD1" w:rsidP="00245FDC">
      <w:pPr>
        <w:tabs>
          <w:tab w:val="left" w:pos="6996"/>
        </w:tabs>
        <w:jc w:val="center"/>
        <w:rPr>
          <w:rFonts w:ascii="Bookman Old Style" w:hAnsi="Bookman Old Style" w:cstheme="minorHAnsi"/>
          <w:b/>
          <w:bCs/>
          <w:color w:val="000000" w:themeColor="text1"/>
          <w:sz w:val="36"/>
          <w:szCs w:val="36"/>
        </w:rPr>
      </w:pPr>
    </w:p>
    <w:p w14:paraId="6C2CC60D" w14:textId="0CB6D8B0"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5DA38F9C" w14:textId="66C92BEF"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4EA76EFA" w14:textId="08595007"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655FE2E6" w14:textId="2A9080E6"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04ADCE40" w14:textId="1ACE26CC"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71B326C4" w14:textId="00E31210" w:rsidR="00207CD7" w:rsidRDefault="00207CD7" w:rsidP="00245FDC">
      <w:pPr>
        <w:tabs>
          <w:tab w:val="left" w:pos="6996"/>
        </w:tabs>
        <w:jc w:val="center"/>
        <w:rPr>
          <w:rFonts w:ascii="Bookman Old Style" w:hAnsi="Bookman Old Style" w:cstheme="minorHAnsi"/>
          <w:b/>
          <w:bCs/>
          <w:color w:val="000000" w:themeColor="text1"/>
          <w:sz w:val="36"/>
          <w:szCs w:val="36"/>
        </w:rPr>
      </w:pPr>
    </w:p>
    <w:p w14:paraId="5E33358C" w14:textId="77777777" w:rsidR="00EE6317" w:rsidRDefault="00EE6317" w:rsidP="00207CD7">
      <w:pPr>
        <w:rPr>
          <w:rFonts w:ascii="Bookman Old Style" w:hAnsi="Bookman Old Style"/>
          <w:b/>
          <w:bCs/>
          <w:sz w:val="44"/>
          <w:szCs w:val="44"/>
          <w:u w:val="single"/>
        </w:rPr>
      </w:pPr>
    </w:p>
    <w:p w14:paraId="4BB24087" w14:textId="77777777" w:rsidR="00EE6317" w:rsidRDefault="00EE6317" w:rsidP="00207CD7">
      <w:pPr>
        <w:rPr>
          <w:rFonts w:ascii="Bookman Old Style" w:hAnsi="Bookman Old Style"/>
          <w:b/>
          <w:bCs/>
          <w:sz w:val="44"/>
          <w:szCs w:val="44"/>
          <w:u w:val="single"/>
        </w:rPr>
      </w:pPr>
    </w:p>
    <w:p w14:paraId="75BFF5B1" w14:textId="77777777" w:rsidR="00084A97" w:rsidRDefault="00084A97" w:rsidP="00EE6317">
      <w:pPr>
        <w:rPr>
          <w:rFonts w:ascii="Bookman Old Style" w:hAnsi="Bookman Old Style"/>
          <w:b/>
          <w:bCs/>
          <w:sz w:val="44"/>
          <w:szCs w:val="44"/>
          <w:u w:val="single"/>
        </w:rPr>
      </w:pPr>
    </w:p>
    <w:p w14:paraId="29910773" w14:textId="2A9D75E1" w:rsidR="00EE6317" w:rsidRPr="00EE6317" w:rsidRDefault="00EE6317" w:rsidP="00EE6317">
      <w:pPr>
        <w:rPr>
          <w:rFonts w:ascii="Bookman Old Style" w:hAnsi="Bookman Old Style"/>
          <w:b/>
          <w:bCs/>
          <w:sz w:val="40"/>
          <w:szCs w:val="40"/>
          <w:u w:val="single"/>
        </w:rPr>
      </w:pPr>
      <w:r>
        <w:rPr>
          <w:rFonts w:ascii="Bookman Old Style" w:hAnsi="Bookman Old Style"/>
          <w:b/>
          <w:bCs/>
          <w:sz w:val="44"/>
          <w:szCs w:val="44"/>
          <w:u w:val="single"/>
        </w:rPr>
        <w:lastRenderedPageBreak/>
        <w:t>12.</w:t>
      </w:r>
      <w:r w:rsidRPr="00EE6317">
        <w:rPr>
          <w:rFonts w:ascii="Bookman Old Style" w:hAnsi="Bookman Old Style"/>
          <w:b/>
          <w:bCs/>
          <w:sz w:val="44"/>
          <w:szCs w:val="44"/>
          <w:u w:val="single"/>
        </w:rPr>
        <w:t>PROPOSED SYSTEM</w:t>
      </w:r>
    </w:p>
    <w:p w14:paraId="1D420E34" w14:textId="77777777" w:rsidR="00EE6317" w:rsidRPr="00EE6317" w:rsidRDefault="00EE6317" w:rsidP="00EE6317">
      <w:pPr>
        <w:spacing w:after="200" w:line="360" w:lineRule="auto"/>
        <w:rPr>
          <w:rFonts w:ascii="Bookman Old Style" w:hAnsi="Bookman Old Style"/>
          <w:sz w:val="28"/>
          <w:szCs w:val="28"/>
        </w:rPr>
      </w:pPr>
    </w:p>
    <w:p w14:paraId="0A27AD9F"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Now as we all know, almost everything can be done online.</w:t>
      </w:r>
    </w:p>
    <w:p w14:paraId="2F3C603D"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 xml:space="preserve">Like Money transfer, Shopping, Booking, Teaching, Data sharing, Admissions, Job search, etc. And so many other activities are done with the help of internet. </w:t>
      </w:r>
    </w:p>
    <w:p w14:paraId="3A44D5D5"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So, with the easy access and use of internet, we are going to take this existing voting system on advance level.</w:t>
      </w:r>
    </w:p>
    <w:p w14:paraId="7DCC25C4"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We are going to develop an online platform with high security so that the same process could be done easily without the waste of time, afford, and energy.</w:t>
      </w:r>
    </w:p>
    <w:p w14:paraId="1BD1C4CB"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 xml:space="preserve">So firstly, voters and groups/candidates are required to register on online voting system. </w:t>
      </w:r>
    </w:p>
    <w:p w14:paraId="59776B7F"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 xml:space="preserve">Once registration is done, voter can easily vote to their respected candidate or group by just signing in with the comfort of his/her home. </w:t>
      </w:r>
    </w:p>
    <w:p w14:paraId="5563D97A"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t>And similarly, groups/candidates can do the same as well as also monitor their status with the comfort of home.</w:t>
      </w:r>
    </w:p>
    <w:p w14:paraId="729AFE33" w14:textId="77777777" w:rsidR="00EE6317" w:rsidRPr="0010218F" w:rsidRDefault="00EE6317" w:rsidP="00EE6317">
      <w:pPr>
        <w:pStyle w:val="ListParagraph"/>
        <w:numPr>
          <w:ilvl w:val="0"/>
          <w:numId w:val="7"/>
        </w:numPr>
        <w:spacing w:after="200" w:line="360" w:lineRule="auto"/>
        <w:rPr>
          <w:rFonts w:ascii="Bookman Old Style" w:hAnsi="Bookman Old Style"/>
          <w:sz w:val="32"/>
          <w:szCs w:val="32"/>
        </w:rPr>
      </w:pPr>
      <w:r w:rsidRPr="0010218F">
        <w:rPr>
          <w:rFonts w:ascii="Bookman Old Style" w:hAnsi="Bookman Old Style"/>
          <w:sz w:val="32"/>
          <w:szCs w:val="32"/>
        </w:rPr>
        <w:lastRenderedPageBreak/>
        <w:t>So, this system will save a lot of time, energy, and afford for both voters and groups.</w:t>
      </w:r>
    </w:p>
    <w:p w14:paraId="49F2850B" w14:textId="77777777" w:rsidR="00EE6317" w:rsidRDefault="00EE6317" w:rsidP="00207CD7">
      <w:pPr>
        <w:rPr>
          <w:rFonts w:ascii="Bookman Old Style" w:hAnsi="Bookman Old Style"/>
          <w:b/>
          <w:bCs/>
          <w:sz w:val="44"/>
          <w:szCs w:val="44"/>
          <w:u w:val="single"/>
        </w:rPr>
      </w:pPr>
    </w:p>
    <w:p w14:paraId="6A798F59" w14:textId="77777777" w:rsidR="00EE6317" w:rsidRDefault="00EE6317" w:rsidP="00207CD7">
      <w:pPr>
        <w:rPr>
          <w:rFonts w:ascii="Bookman Old Style" w:hAnsi="Bookman Old Style"/>
          <w:b/>
          <w:bCs/>
          <w:sz w:val="44"/>
          <w:szCs w:val="44"/>
          <w:u w:val="single"/>
        </w:rPr>
      </w:pPr>
    </w:p>
    <w:p w14:paraId="60DA93B9" w14:textId="77777777" w:rsidR="00EE6317" w:rsidRDefault="00EE6317" w:rsidP="00207CD7">
      <w:pPr>
        <w:rPr>
          <w:rFonts w:ascii="Bookman Old Style" w:hAnsi="Bookman Old Style"/>
          <w:b/>
          <w:bCs/>
          <w:sz w:val="44"/>
          <w:szCs w:val="44"/>
          <w:u w:val="single"/>
        </w:rPr>
      </w:pPr>
    </w:p>
    <w:p w14:paraId="172C9FBD" w14:textId="77777777" w:rsidR="00EE6317" w:rsidRDefault="00EE6317" w:rsidP="00207CD7">
      <w:pPr>
        <w:rPr>
          <w:rFonts w:ascii="Bookman Old Style" w:hAnsi="Bookman Old Style"/>
          <w:b/>
          <w:bCs/>
          <w:sz w:val="44"/>
          <w:szCs w:val="44"/>
          <w:u w:val="single"/>
        </w:rPr>
      </w:pPr>
    </w:p>
    <w:p w14:paraId="56E3F762" w14:textId="77777777" w:rsidR="00EE6317" w:rsidRDefault="00EE6317" w:rsidP="00207CD7">
      <w:pPr>
        <w:rPr>
          <w:rFonts w:ascii="Bookman Old Style" w:hAnsi="Bookman Old Style"/>
          <w:b/>
          <w:bCs/>
          <w:sz w:val="44"/>
          <w:szCs w:val="44"/>
          <w:u w:val="single"/>
        </w:rPr>
      </w:pPr>
    </w:p>
    <w:p w14:paraId="5A2E3053" w14:textId="77777777" w:rsidR="00EE6317" w:rsidRDefault="00EE6317" w:rsidP="00207CD7">
      <w:pPr>
        <w:rPr>
          <w:rFonts w:ascii="Bookman Old Style" w:hAnsi="Bookman Old Style"/>
          <w:b/>
          <w:bCs/>
          <w:sz w:val="44"/>
          <w:szCs w:val="44"/>
          <w:u w:val="single"/>
        </w:rPr>
      </w:pPr>
    </w:p>
    <w:p w14:paraId="6DDA97B4" w14:textId="77777777" w:rsidR="00EE6317" w:rsidRDefault="00EE6317" w:rsidP="00207CD7">
      <w:pPr>
        <w:rPr>
          <w:rFonts w:ascii="Bookman Old Style" w:hAnsi="Bookman Old Style"/>
          <w:b/>
          <w:bCs/>
          <w:sz w:val="44"/>
          <w:szCs w:val="44"/>
          <w:u w:val="single"/>
        </w:rPr>
      </w:pPr>
    </w:p>
    <w:p w14:paraId="2E902CDF" w14:textId="77777777" w:rsidR="00EE6317" w:rsidRDefault="00EE6317" w:rsidP="00207CD7">
      <w:pPr>
        <w:rPr>
          <w:rFonts w:ascii="Bookman Old Style" w:hAnsi="Bookman Old Style"/>
          <w:b/>
          <w:bCs/>
          <w:sz w:val="44"/>
          <w:szCs w:val="44"/>
          <w:u w:val="single"/>
        </w:rPr>
      </w:pPr>
    </w:p>
    <w:p w14:paraId="2BDCC737" w14:textId="77777777" w:rsidR="00EE6317" w:rsidRDefault="00EE6317" w:rsidP="00207CD7">
      <w:pPr>
        <w:rPr>
          <w:rFonts w:ascii="Bookman Old Style" w:hAnsi="Bookman Old Style"/>
          <w:b/>
          <w:bCs/>
          <w:sz w:val="44"/>
          <w:szCs w:val="44"/>
          <w:u w:val="single"/>
        </w:rPr>
      </w:pPr>
    </w:p>
    <w:p w14:paraId="79217F60" w14:textId="77777777" w:rsidR="00EE6317" w:rsidRDefault="00EE6317" w:rsidP="00207CD7">
      <w:pPr>
        <w:rPr>
          <w:rFonts w:ascii="Bookman Old Style" w:hAnsi="Bookman Old Style"/>
          <w:b/>
          <w:bCs/>
          <w:sz w:val="44"/>
          <w:szCs w:val="44"/>
          <w:u w:val="single"/>
        </w:rPr>
      </w:pPr>
    </w:p>
    <w:p w14:paraId="1A65CECB" w14:textId="77777777" w:rsidR="00EE6317" w:rsidRDefault="00EE6317" w:rsidP="00207CD7">
      <w:pPr>
        <w:rPr>
          <w:rFonts w:ascii="Bookman Old Style" w:hAnsi="Bookman Old Style"/>
          <w:b/>
          <w:bCs/>
          <w:sz w:val="44"/>
          <w:szCs w:val="44"/>
          <w:u w:val="single"/>
        </w:rPr>
      </w:pPr>
    </w:p>
    <w:p w14:paraId="76F3AB24" w14:textId="77777777" w:rsidR="00EE6317" w:rsidRDefault="00EE6317" w:rsidP="00207CD7">
      <w:pPr>
        <w:rPr>
          <w:rFonts w:ascii="Bookman Old Style" w:hAnsi="Bookman Old Style"/>
          <w:b/>
          <w:bCs/>
          <w:sz w:val="44"/>
          <w:szCs w:val="44"/>
          <w:u w:val="single"/>
        </w:rPr>
      </w:pPr>
    </w:p>
    <w:p w14:paraId="0A6BBA75" w14:textId="77777777" w:rsidR="00EE6317" w:rsidRDefault="00EE6317" w:rsidP="00207CD7">
      <w:pPr>
        <w:rPr>
          <w:rFonts w:ascii="Bookman Old Style" w:hAnsi="Bookman Old Style"/>
          <w:b/>
          <w:bCs/>
          <w:sz w:val="44"/>
          <w:szCs w:val="44"/>
          <w:u w:val="single"/>
        </w:rPr>
      </w:pPr>
    </w:p>
    <w:p w14:paraId="6F27643B" w14:textId="77777777" w:rsidR="00EE6317" w:rsidRDefault="00EE6317" w:rsidP="00207CD7">
      <w:pPr>
        <w:rPr>
          <w:rFonts w:ascii="Bookman Old Style" w:hAnsi="Bookman Old Style"/>
          <w:b/>
          <w:bCs/>
          <w:sz w:val="44"/>
          <w:szCs w:val="44"/>
          <w:u w:val="single"/>
        </w:rPr>
      </w:pPr>
    </w:p>
    <w:p w14:paraId="26A31F42" w14:textId="77777777" w:rsidR="00EE6317" w:rsidRDefault="00EE6317" w:rsidP="00207CD7">
      <w:pPr>
        <w:rPr>
          <w:rFonts w:ascii="Bookman Old Style" w:hAnsi="Bookman Old Style"/>
          <w:b/>
          <w:bCs/>
          <w:sz w:val="44"/>
          <w:szCs w:val="44"/>
          <w:u w:val="single"/>
        </w:rPr>
      </w:pPr>
    </w:p>
    <w:p w14:paraId="331AB5A6" w14:textId="77777777" w:rsidR="00EE6317" w:rsidRDefault="00EE6317" w:rsidP="00207CD7">
      <w:pPr>
        <w:rPr>
          <w:rFonts w:ascii="Bookman Old Style" w:hAnsi="Bookman Old Style"/>
          <w:b/>
          <w:bCs/>
          <w:sz w:val="44"/>
          <w:szCs w:val="44"/>
          <w:u w:val="single"/>
        </w:rPr>
      </w:pPr>
    </w:p>
    <w:p w14:paraId="6EF1C12E" w14:textId="310D1080" w:rsidR="00207CD7" w:rsidRPr="00207CD7" w:rsidRDefault="00207CD7" w:rsidP="00207CD7">
      <w:pPr>
        <w:rPr>
          <w:rFonts w:ascii="Bookman Old Style" w:hAnsi="Bookman Old Style"/>
          <w:b/>
          <w:bCs/>
          <w:sz w:val="44"/>
          <w:szCs w:val="44"/>
          <w:u w:val="single"/>
        </w:rPr>
      </w:pPr>
      <w:r w:rsidRPr="00207CD7">
        <w:rPr>
          <w:rFonts w:ascii="Bookman Old Style" w:hAnsi="Bookman Old Style"/>
          <w:b/>
          <w:bCs/>
          <w:sz w:val="44"/>
          <w:szCs w:val="44"/>
          <w:u w:val="single"/>
        </w:rPr>
        <w:lastRenderedPageBreak/>
        <w:t>1</w:t>
      </w:r>
      <w:r w:rsidR="00EE6317">
        <w:rPr>
          <w:rFonts w:ascii="Bookman Old Style" w:hAnsi="Bookman Old Style"/>
          <w:b/>
          <w:bCs/>
          <w:sz w:val="44"/>
          <w:szCs w:val="44"/>
          <w:u w:val="single"/>
        </w:rPr>
        <w:t>3</w:t>
      </w:r>
      <w:r w:rsidRPr="00207CD7">
        <w:rPr>
          <w:rFonts w:ascii="Bookman Old Style" w:hAnsi="Bookman Old Style"/>
          <w:b/>
          <w:bCs/>
          <w:sz w:val="44"/>
          <w:szCs w:val="44"/>
          <w:u w:val="single"/>
        </w:rPr>
        <w:t>.CONCLUSION</w:t>
      </w:r>
    </w:p>
    <w:p w14:paraId="4B8CE3E7" w14:textId="77777777" w:rsidR="00207CD7" w:rsidRPr="00B85856" w:rsidRDefault="00207CD7" w:rsidP="00207CD7">
      <w:pPr>
        <w:jc w:val="center"/>
        <w:rPr>
          <w:b/>
          <w:bCs/>
          <w:sz w:val="44"/>
          <w:szCs w:val="44"/>
        </w:rPr>
      </w:pPr>
    </w:p>
    <w:p w14:paraId="77100396" w14:textId="77777777" w:rsidR="00207CD7" w:rsidRDefault="00207CD7" w:rsidP="00207CD7">
      <w:pPr>
        <w:spacing w:line="360" w:lineRule="auto"/>
        <w:jc w:val="both"/>
        <w:rPr>
          <w:sz w:val="32"/>
          <w:szCs w:val="32"/>
        </w:rPr>
      </w:pPr>
      <w:proofErr w:type="gramStart"/>
      <w:r w:rsidRPr="00207CD7">
        <w:rPr>
          <w:rFonts w:ascii="Bookman Old Style" w:hAnsi="Bookman Old Style"/>
          <w:sz w:val="32"/>
          <w:szCs w:val="32"/>
        </w:rPr>
        <w:t>So</w:t>
      </w:r>
      <w:proofErr w:type="gramEnd"/>
      <w:r w:rsidRPr="00207CD7">
        <w:rPr>
          <w:rFonts w:ascii="Bookman Old Style" w:hAnsi="Bookman Old Style"/>
          <w:sz w:val="32"/>
          <w:szCs w:val="32"/>
        </w:rPr>
        <w:t xml:space="preserve"> the final conclusion we make here is that our new online voting system is much better and easy to use than traditional voting system. Almost all problems that we have discussed in existing voting system are resolved by the help of this application. </w:t>
      </w:r>
      <w:proofErr w:type="gramStart"/>
      <w:r w:rsidRPr="00207CD7">
        <w:rPr>
          <w:rFonts w:ascii="Bookman Old Style" w:hAnsi="Bookman Old Style"/>
          <w:sz w:val="32"/>
          <w:szCs w:val="32"/>
        </w:rPr>
        <w:t>So</w:t>
      </w:r>
      <w:proofErr w:type="gramEnd"/>
      <w:r w:rsidRPr="00207CD7">
        <w:rPr>
          <w:rFonts w:ascii="Bookman Old Style" w:hAnsi="Bookman Old Style"/>
          <w:sz w:val="32"/>
          <w:szCs w:val="32"/>
        </w:rPr>
        <w:t xml:space="preserve"> the launch of this application would create many opportunities for those who are frequently involved in conducting elections for different purposes</w:t>
      </w:r>
      <w:r>
        <w:rPr>
          <w:sz w:val="32"/>
          <w:szCs w:val="32"/>
        </w:rPr>
        <w:t>.</w:t>
      </w:r>
    </w:p>
    <w:p w14:paraId="22388FCF" w14:textId="77777777" w:rsidR="00207CD7" w:rsidRPr="00245FDC" w:rsidRDefault="00207CD7" w:rsidP="00245FDC">
      <w:pPr>
        <w:tabs>
          <w:tab w:val="left" w:pos="6996"/>
        </w:tabs>
        <w:jc w:val="center"/>
        <w:rPr>
          <w:rFonts w:ascii="Bookman Old Style" w:hAnsi="Bookman Old Style" w:cstheme="minorHAnsi"/>
          <w:b/>
          <w:bCs/>
          <w:color w:val="000000" w:themeColor="text1"/>
          <w:sz w:val="36"/>
          <w:szCs w:val="36"/>
        </w:rPr>
      </w:pPr>
    </w:p>
    <w:p w14:paraId="1BF12BF4" w14:textId="3A43F14B" w:rsidR="00245FDC" w:rsidRDefault="00245FDC" w:rsidP="00245FDC">
      <w:pPr>
        <w:tabs>
          <w:tab w:val="left" w:pos="6996"/>
        </w:tabs>
        <w:jc w:val="center"/>
        <w:rPr>
          <w:rFonts w:ascii="Bookman Old Style" w:hAnsi="Bookman Old Style" w:cstheme="minorHAnsi"/>
          <w:b/>
          <w:bCs/>
          <w:color w:val="000000" w:themeColor="text1"/>
          <w:sz w:val="36"/>
          <w:szCs w:val="36"/>
        </w:rPr>
      </w:pPr>
    </w:p>
    <w:p w14:paraId="5B8C99AB" w14:textId="3BF023A4"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06942159" w14:textId="7BD013D8"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78962E5D" w14:textId="347DB161"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550A9900" w14:textId="129C68C6"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156C2A41" w14:textId="719DCD89"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4DE2FD60" w14:textId="181F286A"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7E5E2A7E" w14:textId="7D91289E"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44D0378D" w14:textId="02EFE355"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47F0F5D1" w14:textId="021326C7"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27AA3EA5" w14:textId="49320FBD" w:rsidR="00084A97" w:rsidRDefault="00084A97" w:rsidP="00374372">
      <w:pPr>
        <w:tabs>
          <w:tab w:val="left" w:pos="6996"/>
        </w:tabs>
        <w:rPr>
          <w:rFonts w:ascii="Bookman Old Style" w:hAnsi="Bookman Old Style" w:cstheme="minorHAnsi"/>
          <w:b/>
          <w:bCs/>
          <w:color w:val="000000" w:themeColor="text1"/>
          <w:sz w:val="36"/>
          <w:szCs w:val="36"/>
        </w:rPr>
      </w:pPr>
    </w:p>
    <w:p w14:paraId="4381AED4" w14:textId="7D9B706E" w:rsidR="007905BB" w:rsidRDefault="00084A97" w:rsidP="007905BB">
      <w:pPr>
        <w:tabs>
          <w:tab w:val="left" w:pos="6996"/>
        </w:tabs>
        <w:rPr>
          <w:rFonts w:ascii="Bookman Old Style" w:hAnsi="Bookman Old Style" w:cstheme="minorHAnsi"/>
          <w:b/>
          <w:bCs/>
          <w:color w:val="000000" w:themeColor="text1"/>
          <w:sz w:val="44"/>
          <w:szCs w:val="44"/>
          <w:u w:val="single"/>
        </w:rPr>
      </w:pPr>
      <w:r w:rsidRPr="00084A97">
        <w:rPr>
          <w:rFonts w:ascii="Bookman Old Style" w:hAnsi="Bookman Old Style" w:cstheme="minorHAnsi"/>
          <w:b/>
          <w:bCs/>
          <w:color w:val="000000" w:themeColor="text1"/>
          <w:sz w:val="44"/>
          <w:szCs w:val="44"/>
          <w:u w:val="single"/>
        </w:rPr>
        <w:lastRenderedPageBreak/>
        <w:t>14. BIBLIOGRAPHY</w:t>
      </w:r>
    </w:p>
    <w:p w14:paraId="4F3524F8" w14:textId="77777777" w:rsidR="007905BB" w:rsidRPr="007905BB" w:rsidRDefault="007905BB" w:rsidP="007905BB">
      <w:pPr>
        <w:tabs>
          <w:tab w:val="left" w:pos="6996"/>
        </w:tabs>
        <w:rPr>
          <w:rFonts w:ascii="Bookman Old Style" w:hAnsi="Bookman Old Style" w:cstheme="minorHAnsi"/>
          <w:b/>
          <w:bCs/>
          <w:color w:val="000000" w:themeColor="text1"/>
          <w:sz w:val="44"/>
          <w:szCs w:val="44"/>
          <w:u w:val="single"/>
        </w:rPr>
      </w:pPr>
    </w:p>
    <w:p w14:paraId="611CC438" w14:textId="77777777" w:rsidR="007905BB" w:rsidRDefault="007905BB" w:rsidP="007905BB">
      <w:pPr>
        <w:pStyle w:val="ListParagraph"/>
        <w:numPr>
          <w:ilvl w:val="0"/>
          <w:numId w:val="42"/>
        </w:numPr>
        <w:spacing w:after="0" w:line="276" w:lineRule="auto"/>
        <w:jc w:val="both"/>
        <w:rPr>
          <w:rFonts w:cstheme="minorHAnsi"/>
          <w:color w:val="000000" w:themeColor="text1"/>
          <w:sz w:val="32"/>
          <w:szCs w:val="32"/>
          <w:u w:val="single"/>
        </w:rPr>
      </w:pPr>
      <w:r>
        <w:rPr>
          <w:rFonts w:cstheme="minorHAnsi"/>
          <w:color w:val="000000" w:themeColor="text1"/>
          <w:sz w:val="32"/>
          <w:szCs w:val="32"/>
          <w:u w:val="single"/>
        </w:rPr>
        <w:t>Visual Studio download:</w:t>
      </w:r>
    </w:p>
    <w:p w14:paraId="27A083F1" w14:textId="77777777" w:rsidR="007905BB" w:rsidRDefault="007905BB" w:rsidP="007905BB">
      <w:pPr>
        <w:spacing w:after="0"/>
        <w:jc w:val="both"/>
        <w:rPr>
          <w:rFonts w:cstheme="minorHAnsi"/>
          <w:b/>
          <w:color w:val="000000" w:themeColor="text1"/>
          <w:sz w:val="32"/>
          <w:szCs w:val="32"/>
          <w:u w:val="single"/>
        </w:rPr>
      </w:pPr>
      <w:r>
        <w:rPr>
          <w:rFonts w:cstheme="minorHAnsi"/>
          <w:b/>
          <w:color w:val="000000" w:themeColor="text1"/>
          <w:sz w:val="32"/>
          <w:szCs w:val="32"/>
        </w:rPr>
        <w:t xml:space="preserve">          </w:t>
      </w:r>
      <w:hyperlink r:id="rId113" w:history="1">
        <w:r>
          <w:rPr>
            <w:rStyle w:val="Hyperlink"/>
            <w:rFonts w:cstheme="minorHAnsi"/>
            <w:b/>
            <w:sz w:val="32"/>
            <w:szCs w:val="32"/>
          </w:rPr>
          <w:t>https://code.visualstudio.com/download</w:t>
        </w:r>
      </w:hyperlink>
    </w:p>
    <w:p w14:paraId="53F28818" w14:textId="77777777" w:rsidR="007905BB" w:rsidRDefault="007905BB" w:rsidP="007905BB">
      <w:pPr>
        <w:pStyle w:val="ListParagraph"/>
        <w:numPr>
          <w:ilvl w:val="0"/>
          <w:numId w:val="42"/>
        </w:numPr>
        <w:spacing w:after="0" w:line="276" w:lineRule="auto"/>
        <w:jc w:val="both"/>
        <w:rPr>
          <w:rFonts w:cstheme="minorHAnsi"/>
          <w:b/>
          <w:color w:val="000000" w:themeColor="text1"/>
          <w:sz w:val="32"/>
          <w:szCs w:val="32"/>
          <w:u w:val="single"/>
        </w:rPr>
      </w:pPr>
      <w:r>
        <w:rPr>
          <w:rFonts w:cstheme="minorHAnsi"/>
          <w:color w:val="000000" w:themeColor="text1"/>
          <w:sz w:val="32"/>
          <w:szCs w:val="32"/>
          <w:u w:val="single"/>
        </w:rPr>
        <w:t>XAMPP download</w:t>
      </w:r>
      <w:r>
        <w:rPr>
          <w:rFonts w:cstheme="minorHAnsi"/>
          <w:b/>
          <w:color w:val="000000" w:themeColor="text1"/>
          <w:sz w:val="32"/>
          <w:szCs w:val="32"/>
          <w:u w:val="single"/>
        </w:rPr>
        <w:t>:</w:t>
      </w:r>
    </w:p>
    <w:p w14:paraId="1A5BEEDE" w14:textId="77777777" w:rsidR="007905BB" w:rsidRDefault="007905BB" w:rsidP="007905BB">
      <w:pPr>
        <w:spacing w:after="0"/>
        <w:ind w:left="360"/>
        <w:jc w:val="both"/>
        <w:rPr>
          <w:rFonts w:cstheme="minorHAnsi"/>
          <w:b/>
          <w:color w:val="000000" w:themeColor="text1"/>
          <w:sz w:val="32"/>
          <w:szCs w:val="32"/>
          <w:u w:val="single"/>
        </w:rPr>
      </w:pPr>
      <w:r>
        <w:rPr>
          <w:rFonts w:cstheme="minorHAnsi"/>
          <w:b/>
          <w:color w:val="000000" w:themeColor="text1"/>
          <w:sz w:val="32"/>
          <w:szCs w:val="32"/>
        </w:rPr>
        <w:t xml:space="preserve">     </w:t>
      </w:r>
      <w:hyperlink r:id="rId114" w:tooltip="https://www.apachefriends.org/download.html" w:history="1">
        <w:r>
          <w:rPr>
            <w:rStyle w:val="Hyperlink"/>
            <w:rFonts w:cstheme="minorHAnsi"/>
            <w:b/>
            <w:sz w:val="32"/>
            <w:szCs w:val="32"/>
          </w:rPr>
          <w:t>https://www.apachefriends.org/download.html</w:t>
        </w:r>
      </w:hyperlink>
    </w:p>
    <w:p w14:paraId="53E76E93" w14:textId="77777777" w:rsidR="007905BB" w:rsidRDefault="007905BB" w:rsidP="007905BB">
      <w:pPr>
        <w:pStyle w:val="ListParagraph"/>
        <w:numPr>
          <w:ilvl w:val="0"/>
          <w:numId w:val="42"/>
        </w:numPr>
        <w:spacing w:after="0" w:line="276" w:lineRule="auto"/>
        <w:jc w:val="both"/>
        <w:rPr>
          <w:rFonts w:cstheme="minorHAnsi"/>
          <w:color w:val="000000" w:themeColor="text1"/>
          <w:sz w:val="32"/>
          <w:szCs w:val="32"/>
          <w:u w:val="single"/>
        </w:rPr>
      </w:pPr>
      <w:r>
        <w:rPr>
          <w:rFonts w:cstheme="minorHAnsi"/>
          <w:color w:val="000000" w:themeColor="text1"/>
          <w:sz w:val="32"/>
          <w:szCs w:val="32"/>
          <w:u w:val="single"/>
        </w:rPr>
        <w:t>PHP Concepts:</w:t>
      </w:r>
    </w:p>
    <w:p w14:paraId="7089D285" w14:textId="77777777" w:rsidR="007905BB" w:rsidRDefault="00D73ED2" w:rsidP="007905BB">
      <w:pPr>
        <w:pStyle w:val="ListParagraph"/>
        <w:spacing w:after="0"/>
        <w:jc w:val="both"/>
        <w:rPr>
          <w:rFonts w:cstheme="minorHAnsi"/>
          <w:b/>
          <w:color w:val="000000" w:themeColor="text1"/>
          <w:sz w:val="32"/>
          <w:szCs w:val="32"/>
          <w:u w:val="single"/>
        </w:rPr>
      </w:pPr>
      <w:hyperlink r:id="rId115" w:tooltip="https://www.w3schools.com/php/php_intro.asp" w:history="1">
        <w:r w:rsidR="007905BB">
          <w:rPr>
            <w:rStyle w:val="Hyperlink"/>
            <w:rFonts w:cstheme="minorHAnsi"/>
            <w:b/>
            <w:sz w:val="32"/>
            <w:szCs w:val="32"/>
          </w:rPr>
          <w:t>https://www.w3schools.com/php/php_intro.asp</w:t>
        </w:r>
      </w:hyperlink>
    </w:p>
    <w:p w14:paraId="725E1F57" w14:textId="77777777" w:rsidR="007905BB" w:rsidRDefault="007905BB" w:rsidP="007905BB">
      <w:pPr>
        <w:pStyle w:val="ListParagraph"/>
        <w:numPr>
          <w:ilvl w:val="0"/>
          <w:numId w:val="42"/>
        </w:numPr>
        <w:spacing w:after="0" w:line="276" w:lineRule="auto"/>
        <w:jc w:val="both"/>
        <w:rPr>
          <w:rFonts w:cstheme="minorHAnsi"/>
          <w:color w:val="000000" w:themeColor="text1"/>
          <w:sz w:val="32"/>
          <w:szCs w:val="32"/>
          <w:u w:val="single"/>
        </w:rPr>
      </w:pPr>
      <w:r>
        <w:rPr>
          <w:rFonts w:cstheme="minorHAnsi"/>
          <w:color w:val="000000" w:themeColor="text1"/>
          <w:sz w:val="32"/>
          <w:szCs w:val="32"/>
          <w:u w:val="single"/>
        </w:rPr>
        <w:t>HTML Concepts:</w:t>
      </w:r>
    </w:p>
    <w:p w14:paraId="1FE54385" w14:textId="77777777" w:rsidR="007905BB" w:rsidRDefault="007905BB" w:rsidP="007905BB">
      <w:pPr>
        <w:spacing w:after="0"/>
        <w:ind w:left="360"/>
        <w:jc w:val="both"/>
        <w:rPr>
          <w:rFonts w:cstheme="minorHAnsi"/>
          <w:b/>
          <w:color w:val="000000" w:themeColor="text1"/>
          <w:sz w:val="32"/>
          <w:szCs w:val="32"/>
          <w:u w:val="single"/>
        </w:rPr>
      </w:pPr>
      <w:r>
        <w:rPr>
          <w:rFonts w:cstheme="minorHAnsi"/>
          <w:b/>
          <w:color w:val="000000" w:themeColor="text1"/>
          <w:sz w:val="32"/>
          <w:szCs w:val="32"/>
        </w:rPr>
        <w:t xml:space="preserve">     </w:t>
      </w:r>
      <w:hyperlink r:id="rId116" w:tooltip="https://www.w3schools.com/html/html_intro.asp" w:history="1">
        <w:r>
          <w:rPr>
            <w:rStyle w:val="Hyperlink"/>
            <w:rFonts w:cstheme="minorHAnsi"/>
            <w:b/>
            <w:sz w:val="32"/>
            <w:szCs w:val="32"/>
          </w:rPr>
          <w:t>https://www.w3schools.com/html/html_intro.asp</w:t>
        </w:r>
      </w:hyperlink>
    </w:p>
    <w:p w14:paraId="395C02FC" w14:textId="77777777" w:rsidR="007905BB" w:rsidRDefault="007905BB" w:rsidP="007905BB">
      <w:pPr>
        <w:pStyle w:val="ListParagraph"/>
        <w:numPr>
          <w:ilvl w:val="0"/>
          <w:numId w:val="42"/>
        </w:numPr>
        <w:spacing w:after="0" w:line="276" w:lineRule="auto"/>
        <w:jc w:val="both"/>
        <w:rPr>
          <w:rFonts w:cstheme="minorHAnsi"/>
          <w:b/>
          <w:color w:val="000000" w:themeColor="text1"/>
          <w:sz w:val="32"/>
          <w:szCs w:val="32"/>
          <w:u w:val="single"/>
        </w:rPr>
      </w:pPr>
      <w:r>
        <w:rPr>
          <w:rFonts w:cstheme="minorHAnsi"/>
          <w:color w:val="000000" w:themeColor="text1"/>
          <w:sz w:val="32"/>
          <w:szCs w:val="32"/>
          <w:u w:val="single"/>
        </w:rPr>
        <w:t>CSS Concepts</w:t>
      </w:r>
      <w:r>
        <w:rPr>
          <w:rFonts w:cstheme="minorHAnsi"/>
          <w:b/>
          <w:color w:val="000000" w:themeColor="text1"/>
          <w:sz w:val="32"/>
          <w:szCs w:val="32"/>
          <w:u w:val="single"/>
        </w:rPr>
        <w:t>:</w:t>
      </w:r>
    </w:p>
    <w:p w14:paraId="19EB43D5" w14:textId="77777777" w:rsidR="007905BB" w:rsidRDefault="007905BB" w:rsidP="007905BB">
      <w:pPr>
        <w:spacing w:after="0"/>
        <w:ind w:left="360"/>
        <w:jc w:val="both"/>
        <w:rPr>
          <w:rFonts w:cstheme="minorHAnsi"/>
          <w:b/>
          <w:color w:val="000000" w:themeColor="text1"/>
          <w:sz w:val="32"/>
          <w:szCs w:val="32"/>
          <w:u w:val="single"/>
        </w:rPr>
      </w:pPr>
      <w:r>
        <w:rPr>
          <w:rFonts w:cstheme="minorHAnsi"/>
          <w:b/>
          <w:color w:val="000000" w:themeColor="text1"/>
          <w:sz w:val="32"/>
          <w:szCs w:val="32"/>
        </w:rPr>
        <w:t xml:space="preserve">     </w:t>
      </w:r>
      <w:hyperlink r:id="rId117" w:tooltip="https://www.w3schools.com/css/css_intro.asp" w:history="1">
        <w:r>
          <w:rPr>
            <w:rStyle w:val="Hyperlink"/>
            <w:rFonts w:cstheme="minorHAnsi"/>
            <w:b/>
            <w:sz w:val="32"/>
            <w:szCs w:val="32"/>
          </w:rPr>
          <w:t>https://www.w3schools.com/css/css_intro.asp</w:t>
        </w:r>
      </w:hyperlink>
    </w:p>
    <w:p w14:paraId="5415ADB2" w14:textId="5EB57814" w:rsidR="00084A97" w:rsidRDefault="00084A97" w:rsidP="00245FDC">
      <w:pPr>
        <w:tabs>
          <w:tab w:val="left" w:pos="6996"/>
        </w:tabs>
        <w:jc w:val="center"/>
        <w:rPr>
          <w:rFonts w:ascii="Bookman Old Style" w:hAnsi="Bookman Old Style" w:cstheme="minorHAnsi"/>
          <w:b/>
          <w:bCs/>
          <w:color w:val="000000" w:themeColor="text1"/>
          <w:sz w:val="36"/>
          <w:szCs w:val="36"/>
        </w:rPr>
      </w:pPr>
    </w:p>
    <w:p w14:paraId="72CC7F1D" w14:textId="77777777" w:rsidR="00084A97" w:rsidRPr="00BF0202" w:rsidRDefault="00084A97" w:rsidP="00245FDC">
      <w:pPr>
        <w:tabs>
          <w:tab w:val="left" w:pos="6996"/>
        </w:tabs>
        <w:jc w:val="center"/>
        <w:rPr>
          <w:rFonts w:ascii="Bookman Old Style" w:hAnsi="Bookman Old Style" w:cstheme="minorHAnsi"/>
          <w:b/>
          <w:bCs/>
          <w:color w:val="000000" w:themeColor="text1"/>
          <w:sz w:val="36"/>
          <w:szCs w:val="36"/>
        </w:rPr>
      </w:pPr>
    </w:p>
    <w:sectPr w:rsidR="00084A97" w:rsidRPr="00BF0202" w:rsidSect="00015BDD">
      <w:footerReference w:type="default" r:id="rId118"/>
      <w:pgSz w:w="12240" w:h="15840" w:code="1"/>
      <w:pgMar w:top="1440" w:right="1440" w:bottom="1440" w:left="1440" w:header="720" w:footer="720" w:gutter="0"/>
      <w:pgBorders w:display="notFirstPage" w:offsetFrom="page">
        <w:top w:val="thinThickSmallGap" w:sz="24" w:space="24" w:color="FFC000"/>
        <w:left w:val="thinThickSmallGap" w:sz="24" w:space="24" w:color="FFC000"/>
        <w:bottom w:val="thickThinSmallGap" w:sz="24" w:space="24" w:color="FFC000"/>
        <w:right w:val="thickThinSmallGap" w:sz="24" w:space="24" w:color="FFC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BDF23" w14:textId="77777777" w:rsidR="00975428" w:rsidRDefault="00975428" w:rsidP="00097A72">
      <w:pPr>
        <w:spacing w:after="0" w:line="240" w:lineRule="auto"/>
      </w:pPr>
      <w:r>
        <w:separator/>
      </w:r>
    </w:p>
  </w:endnote>
  <w:endnote w:type="continuationSeparator" w:id="0">
    <w:p w14:paraId="51BE6486" w14:textId="77777777" w:rsidR="00975428" w:rsidRDefault="00975428" w:rsidP="0009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imesNewRomanPS-BoldMT">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500013035"/>
      <w:docPartObj>
        <w:docPartGallery w:val="Page Numbers (Bottom of Page)"/>
        <w:docPartUnique/>
      </w:docPartObj>
    </w:sdtPr>
    <w:sdtEndPr>
      <w:rPr>
        <w:b/>
        <w:bCs/>
        <w:noProof/>
        <w:sz w:val="28"/>
        <w:szCs w:val="28"/>
      </w:rPr>
    </w:sdtEndPr>
    <w:sdtContent>
      <w:p w14:paraId="5B734098" w14:textId="644D9200" w:rsidR="005D7279" w:rsidRPr="005D7279" w:rsidRDefault="005D7279">
        <w:pPr>
          <w:pStyle w:val="Footer"/>
          <w:jc w:val="center"/>
          <w:rPr>
            <w:b/>
            <w:bCs/>
            <w:sz w:val="28"/>
            <w:szCs w:val="28"/>
          </w:rPr>
        </w:pPr>
        <w:r w:rsidRPr="005D7279">
          <w:rPr>
            <w:b/>
            <w:bCs/>
            <w:sz w:val="28"/>
            <w:szCs w:val="28"/>
          </w:rPr>
          <w:fldChar w:fldCharType="begin"/>
        </w:r>
        <w:r w:rsidRPr="005D7279">
          <w:rPr>
            <w:b/>
            <w:bCs/>
            <w:sz w:val="28"/>
            <w:szCs w:val="28"/>
          </w:rPr>
          <w:instrText xml:space="preserve"> PAGE   \* MERGEFORMAT </w:instrText>
        </w:r>
        <w:r w:rsidRPr="005D7279">
          <w:rPr>
            <w:b/>
            <w:bCs/>
            <w:sz w:val="28"/>
            <w:szCs w:val="28"/>
          </w:rPr>
          <w:fldChar w:fldCharType="separate"/>
        </w:r>
        <w:r w:rsidRPr="005D7279">
          <w:rPr>
            <w:b/>
            <w:bCs/>
            <w:noProof/>
            <w:sz w:val="28"/>
            <w:szCs w:val="28"/>
          </w:rPr>
          <w:t>2</w:t>
        </w:r>
        <w:r w:rsidRPr="005D7279">
          <w:rPr>
            <w:b/>
            <w:bCs/>
            <w:noProof/>
            <w:sz w:val="28"/>
            <w:szCs w:val="28"/>
          </w:rPr>
          <w:fldChar w:fldCharType="end"/>
        </w:r>
      </w:p>
    </w:sdtContent>
  </w:sdt>
  <w:p w14:paraId="4D0D07DB" w14:textId="77777777" w:rsidR="005D7279" w:rsidRDefault="005D7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7C360" w14:textId="77777777" w:rsidR="00975428" w:rsidRDefault="00975428" w:rsidP="00097A72">
      <w:pPr>
        <w:spacing w:after="0" w:line="240" w:lineRule="auto"/>
      </w:pPr>
      <w:r>
        <w:separator/>
      </w:r>
    </w:p>
  </w:footnote>
  <w:footnote w:type="continuationSeparator" w:id="0">
    <w:p w14:paraId="2F98CB08" w14:textId="77777777" w:rsidR="00975428" w:rsidRDefault="00975428" w:rsidP="00097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5"/>
    <w:multiLevelType w:val="singleLevel"/>
    <w:tmpl w:val="00000005"/>
    <w:name w:val="WW8Num11"/>
    <w:lvl w:ilvl="0">
      <w:start w:val="1"/>
      <w:numFmt w:val="lowerRoman"/>
      <w:lvlText w:val="%1."/>
      <w:lvlJc w:val="right"/>
      <w:pPr>
        <w:tabs>
          <w:tab w:val="num" w:pos="0"/>
        </w:tabs>
        <w:ind w:left="1440" w:hanging="360"/>
      </w:pPr>
      <w:rPr>
        <w:b w:val="0"/>
      </w:rPr>
    </w:lvl>
  </w:abstractNum>
  <w:abstractNum w:abstractNumId="2" w15:restartNumberingAfterBreak="0">
    <w:nsid w:val="00000008"/>
    <w:multiLevelType w:val="singleLevel"/>
    <w:tmpl w:val="00000008"/>
    <w:name w:val="WW8Num14"/>
    <w:lvl w:ilvl="0">
      <w:start w:val="1"/>
      <w:numFmt w:val="decimal"/>
      <w:lvlText w:val="%1."/>
      <w:lvlJc w:val="left"/>
      <w:pPr>
        <w:tabs>
          <w:tab w:val="num" w:pos="0"/>
        </w:tabs>
        <w:ind w:left="1120" w:hanging="360"/>
      </w:pPr>
      <w:rPr>
        <w:rFonts w:ascii="Calibri" w:eastAsia="Calibri" w:hAnsi="Calibri" w:cs="Calibri"/>
        <w:color w:val="auto"/>
        <w:sz w:val="28"/>
        <w:szCs w:val="36"/>
      </w:rPr>
    </w:lvl>
  </w:abstractNum>
  <w:abstractNum w:abstractNumId="3" w15:restartNumberingAfterBreak="0">
    <w:nsid w:val="00000009"/>
    <w:multiLevelType w:val="singleLevel"/>
    <w:tmpl w:val="00000009"/>
    <w:name w:val="WW8Num15"/>
    <w:lvl w:ilvl="0">
      <w:start w:val="1"/>
      <w:numFmt w:val="bullet"/>
      <w:lvlText w:val=""/>
      <w:lvlJc w:val="left"/>
      <w:pPr>
        <w:tabs>
          <w:tab w:val="num" w:pos="720"/>
        </w:tabs>
        <w:ind w:left="720" w:hanging="360"/>
      </w:pPr>
      <w:rPr>
        <w:rFonts w:ascii="Wingdings" w:hAnsi="Wingdings" w:cs="Wingdings" w:hint="default"/>
      </w:rPr>
    </w:lvl>
  </w:abstractNum>
  <w:abstractNum w:abstractNumId="4" w15:restartNumberingAfterBreak="0">
    <w:nsid w:val="0000000A"/>
    <w:multiLevelType w:val="singleLevel"/>
    <w:tmpl w:val="844E2BF0"/>
    <w:name w:val="WW8Num17"/>
    <w:lvl w:ilvl="0">
      <w:start w:val="1"/>
      <w:numFmt w:val="decimal"/>
      <w:lvlText w:val="%1."/>
      <w:lvlJc w:val="left"/>
      <w:pPr>
        <w:tabs>
          <w:tab w:val="num" w:pos="0"/>
        </w:tabs>
        <w:ind w:left="720" w:hanging="360"/>
      </w:pPr>
      <w:rPr>
        <w:b w:val="0"/>
        <w:bCs w:val="0"/>
        <w:sz w:val="28"/>
        <w:szCs w:val="36"/>
      </w:rPr>
    </w:lvl>
  </w:abstractNum>
  <w:abstractNum w:abstractNumId="5" w15:restartNumberingAfterBreak="0">
    <w:nsid w:val="0000000B"/>
    <w:multiLevelType w:val="singleLevel"/>
    <w:tmpl w:val="0000000B"/>
    <w:name w:val="WW8Num18"/>
    <w:lvl w:ilvl="0">
      <w:start w:val="1"/>
      <w:numFmt w:val="bullet"/>
      <w:lvlText w:val=""/>
      <w:lvlJc w:val="left"/>
      <w:pPr>
        <w:tabs>
          <w:tab w:val="num" w:pos="720"/>
        </w:tabs>
        <w:ind w:left="720" w:hanging="360"/>
      </w:pPr>
      <w:rPr>
        <w:rFonts w:ascii="Wingdings" w:hAnsi="Wingdings" w:cs="Wingdings" w:hint="default"/>
      </w:rPr>
    </w:lvl>
  </w:abstractNum>
  <w:abstractNum w:abstractNumId="6" w15:restartNumberingAfterBreak="0">
    <w:nsid w:val="051231FD"/>
    <w:multiLevelType w:val="multilevel"/>
    <w:tmpl w:val="0740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4837EF"/>
    <w:multiLevelType w:val="hybridMultilevel"/>
    <w:tmpl w:val="14F0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B164E"/>
    <w:multiLevelType w:val="hybridMultilevel"/>
    <w:tmpl w:val="C9148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F7EE0"/>
    <w:multiLevelType w:val="multilevel"/>
    <w:tmpl w:val="5E8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70A81"/>
    <w:multiLevelType w:val="hybridMultilevel"/>
    <w:tmpl w:val="38B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F4186"/>
    <w:multiLevelType w:val="hybridMultilevel"/>
    <w:tmpl w:val="F87E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840DF"/>
    <w:multiLevelType w:val="hybridMultilevel"/>
    <w:tmpl w:val="C6FC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A5402"/>
    <w:multiLevelType w:val="hybridMultilevel"/>
    <w:tmpl w:val="42427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855D2"/>
    <w:multiLevelType w:val="multilevel"/>
    <w:tmpl w:val="4812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27968"/>
    <w:multiLevelType w:val="hybridMultilevel"/>
    <w:tmpl w:val="C200E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36E4E"/>
    <w:multiLevelType w:val="hybridMultilevel"/>
    <w:tmpl w:val="E4C85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226DB"/>
    <w:multiLevelType w:val="hybridMultilevel"/>
    <w:tmpl w:val="D080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5379F2"/>
    <w:multiLevelType w:val="multilevel"/>
    <w:tmpl w:val="101C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00F72"/>
    <w:multiLevelType w:val="multilevel"/>
    <w:tmpl w:val="995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530FD"/>
    <w:multiLevelType w:val="hybridMultilevel"/>
    <w:tmpl w:val="44AE2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F44E7D"/>
    <w:multiLevelType w:val="hybridMultilevel"/>
    <w:tmpl w:val="A3FC66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AB23A0"/>
    <w:multiLevelType w:val="multilevel"/>
    <w:tmpl w:val="C726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5F0856"/>
    <w:multiLevelType w:val="hybridMultilevel"/>
    <w:tmpl w:val="06263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920314"/>
    <w:multiLevelType w:val="hybridMultilevel"/>
    <w:tmpl w:val="68C01AB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5" w15:restartNumberingAfterBreak="0">
    <w:nsid w:val="3BEA5246"/>
    <w:multiLevelType w:val="multilevel"/>
    <w:tmpl w:val="2886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F3DF2"/>
    <w:multiLevelType w:val="hybridMultilevel"/>
    <w:tmpl w:val="6FA45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415174"/>
    <w:multiLevelType w:val="multilevel"/>
    <w:tmpl w:val="196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DE2886"/>
    <w:multiLevelType w:val="hybridMultilevel"/>
    <w:tmpl w:val="8A5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7904AF"/>
    <w:multiLevelType w:val="hybridMultilevel"/>
    <w:tmpl w:val="ECDA06F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D5EEC"/>
    <w:multiLevelType w:val="hybridMultilevel"/>
    <w:tmpl w:val="574A4112"/>
    <w:lvl w:ilvl="0" w:tplc="428E9580">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067567E"/>
    <w:multiLevelType w:val="hybridMultilevel"/>
    <w:tmpl w:val="BF5CB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A7C82"/>
    <w:multiLevelType w:val="hybridMultilevel"/>
    <w:tmpl w:val="A1DC12B8"/>
    <w:lvl w:ilvl="0" w:tplc="04090015">
      <w:start w:val="1"/>
      <w:numFmt w:val="upperLetter"/>
      <w:lvlText w:val="%1."/>
      <w:lvlJc w:val="left"/>
      <w:pPr>
        <w:ind w:left="1021" w:hanging="360"/>
      </w:pPr>
    </w:lvl>
    <w:lvl w:ilvl="1" w:tplc="04090019" w:tentative="1">
      <w:start w:val="1"/>
      <w:numFmt w:val="lowerLetter"/>
      <w:lvlText w:val="%2."/>
      <w:lvlJc w:val="left"/>
      <w:pPr>
        <w:ind w:left="1741" w:hanging="360"/>
      </w:pPr>
    </w:lvl>
    <w:lvl w:ilvl="2" w:tplc="0409001B" w:tentative="1">
      <w:start w:val="1"/>
      <w:numFmt w:val="lowerRoman"/>
      <w:lvlText w:val="%3."/>
      <w:lvlJc w:val="right"/>
      <w:pPr>
        <w:ind w:left="2461" w:hanging="180"/>
      </w:pPr>
    </w:lvl>
    <w:lvl w:ilvl="3" w:tplc="0409000F" w:tentative="1">
      <w:start w:val="1"/>
      <w:numFmt w:val="decimal"/>
      <w:lvlText w:val="%4."/>
      <w:lvlJc w:val="left"/>
      <w:pPr>
        <w:ind w:left="3181" w:hanging="360"/>
      </w:pPr>
    </w:lvl>
    <w:lvl w:ilvl="4" w:tplc="04090019" w:tentative="1">
      <w:start w:val="1"/>
      <w:numFmt w:val="lowerLetter"/>
      <w:lvlText w:val="%5."/>
      <w:lvlJc w:val="left"/>
      <w:pPr>
        <w:ind w:left="3901" w:hanging="360"/>
      </w:pPr>
    </w:lvl>
    <w:lvl w:ilvl="5" w:tplc="0409001B" w:tentative="1">
      <w:start w:val="1"/>
      <w:numFmt w:val="lowerRoman"/>
      <w:lvlText w:val="%6."/>
      <w:lvlJc w:val="right"/>
      <w:pPr>
        <w:ind w:left="4621" w:hanging="180"/>
      </w:pPr>
    </w:lvl>
    <w:lvl w:ilvl="6" w:tplc="0409000F" w:tentative="1">
      <w:start w:val="1"/>
      <w:numFmt w:val="decimal"/>
      <w:lvlText w:val="%7."/>
      <w:lvlJc w:val="left"/>
      <w:pPr>
        <w:ind w:left="5341" w:hanging="360"/>
      </w:pPr>
    </w:lvl>
    <w:lvl w:ilvl="7" w:tplc="04090019" w:tentative="1">
      <w:start w:val="1"/>
      <w:numFmt w:val="lowerLetter"/>
      <w:lvlText w:val="%8."/>
      <w:lvlJc w:val="left"/>
      <w:pPr>
        <w:ind w:left="6061" w:hanging="360"/>
      </w:pPr>
    </w:lvl>
    <w:lvl w:ilvl="8" w:tplc="0409001B" w:tentative="1">
      <w:start w:val="1"/>
      <w:numFmt w:val="lowerRoman"/>
      <w:lvlText w:val="%9."/>
      <w:lvlJc w:val="right"/>
      <w:pPr>
        <w:ind w:left="6781" w:hanging="180"/>
      </w:pPr>
    </w:lvl>
  </w:abstractNum>
  <w:abstractNum w:abstractNumId="33" w15:restartNumberingAfterBreak="0">
    <w:nsid w:val="57034E56"/>
    <w:multiLevelType w:val="multilevel"/>
    <w:tmpl w:val="AFC8F8B0"/>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B55C36"/>
    <w:multiLevelType w:val="hybridMultilevel"/>
    <w:tmpl w:val="AA20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B00AA"/>
    <w:multiLevelType w:val="multilevel"/>
    <w:tmpl w:val="73B4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2329CE"/>
    <w:multiLevelType w:val="multilevel"/>
    <w:tmpl w:val="FDAE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C0147"/>
    <w:multiLevelType w:val="multilevel"/>
    <w:tmpl w:val="7700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B26AE"/>
    <w:multiLevelType w:val="hybridMultilevel"/>
    <w:tmpl w:val="14A8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F6314"/>
    <w:multiLevelType w:val="hybridMultilevel"/>
    <w:tmpl w:val="6F52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CA61EF"/>
    <w:multiLevelType w:val="multilevel"/>
    <w:tmpl w:val="BCE6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151CF2"/>
    <w:multiLevelType w:val="hybridMultilevel"/>
    <w:tmpl w:val="4D7CE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E68DB"/>
    <w:multiLevelType w:val="hybridMultilevel"/>
    <w:tmpl w:val="AFE8F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206737"/>
    <w:multiLevelType w:val="hybridMultilevel"/>
    <w:tmpl w:val="D3445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C2535"/>
    <w:multiLevelType w:val="hybridMultilevel"/>
    <w:tmpl w:val="4DC62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1419264">
    <w:abstractNumId w:val="0"/>
  </w:num>
  <w:num w:numId="2" w16cid:durableId="95057462">
    <w:abstractNumId w:val="1"/>
  </w:num>
  <w:num w:numId="3" w16cid:durableId="877083719">
    <w:abstractNumId w:val="24"/>
  </w:num>
  <w:num w:numId="4" w16cid:durableId="2072658347">
    <w:abstractNumId w:val="44"/>
  </w:num>
  <w:num w:numId="5" w16cid:durableId="1400443154">
    <w:abstractNumId w:val="2"/>
  </w:num>
  <w:num w:numId="6" w16cid:durableId="653144670">
    <w:abstractNumId w:val="38"/>
  </w:num>
  <w:num w:numId="7" w16cid:durableId="2086292012">
    <w:abstractNumId w:val="23"/>
  </w:num>
  <w:num w:numId="8" w16cid:durableId="1658731803">
    <w:abstractNumId w:val="10"/>
  </w:num>
  <w:num w:numId="9" w16cid:durableId="452788494">
    <w:abstractNumId w:val="28"/>
  </w:num>
  <w:num w:numId="10" w16cid:durableId="2089841586">
    <w:abstractNumId w:val="32"/>
  </w:num>
  <w:num w:numId="11" w16cid:durableId="1112435839">
    <w:abstractNumId w:val="12"/>
  </w:num>
  <w:num w:numId="12" w16cid:durableId="144588278">
    <w:abstractNumId w:val="17"/>
  </w:num>
  <w:num w:numId="13" w16cid:durableId="1325741532">
    <w:abstractNumId w:val="29"/>
  </w:num>
  <w:num w:numId="14" w16cid:durableId="1987927423">
    <w:abstractNumId w:val="26"/>
  </w:num>
  <w:num w:numId="15" w16cid:durableId="1939487755">
    <w:abstractNumId w:val="21"/>
  </w:num>
  <w:num w:numId="16" w16cid:durableId="41950619">
    <w:abstractNumId w:val="31"/>
  </w:num>
  <w:num w:numId="17" w16cid:durableId="2003384186">
    <w:abstractNumId w:val="8"/>
  </w:num>
  <w:num w:numId="18" w16cid:durableId="219218260">
    <w:abstractNumId w:val="35"/>
  </w:num>
  <w:num w:numId="19" w16cid:durableId="453906494">
    <w:abstractNumId w:val="40"/>
  </w:num>
  <w:num w:numId="20" w16cid:durableId="1230965181">
    <w:abstractNumId w:val="22"/>
  </w:num>
  <w:num w:numId="21" w16cid:durableId="1364670824">
    <w:abstractNumId w:val="37"/>
  </w:num>
  <w:num w:numId="22" w16cid:durableId="2139714796">
    <w:abstractNumId w:val="6"/>
  </w:num>
  <w:num w:numId="23" w16cid:durableId="1492910314">
    <w:abstractNumId w:val="18"/>
  </w:num>
  <w:num w:numId="24" w16cid:durableId="832796662">
    <w:abstractNumId w:val="16"/>
  </w:num>
  <w:num w:numId="25" w16cid:durableId="1638413939">
    <w:abstractNumId w:val="15"/>
  </w:num>
  <w:num w:numId="26" w16cid:durableId="277759308">
    <w:abstractNumId w:val="11"/>
  </w:num>
  <w:num w:numId="27" w16cid:durableId="1249578432">
    <w:abstractNumId w:val="39"/>
  </w:num>
  <w:num w:numId="28" w16cid:durableId="511071440">
    <w:abstractNumId w:val="42"/>
  </w:num>
  <w:num w:numId="29" w16cid:durableId="862135801">
    <w:abstractNumId w:val="14"/>
  </w:num>
  <w:num w:numId="30" w16cid:durableId="48311177">
    <w:abstractNumId w:val="25"/>
  </w:num>
  <w:num w:numId="31" w16cid:durableId="1524203277">
    <w:abstractNumId w:val="36"/>
  </w:num>
  <w:num w:numId="32" w16cid:durableId="161746511">
    <w:abstractNumId w:val="27"/>
  </w:num>
  <w:num w:numId="33" w16cid:durableId="782962788">
    <w:abstractNumId w:val="9"/>
  </w:num>
  <w:num w:numId="34" w16cid:durableId="1890068888">
    <w:abstractNumId w:val="19"/>
  </w:num>
  <w:num w:numId="35" w16cid:durableId="1852917619">
    <w:abstractNumId w:val="33"/>
  </w:num>
  <w:num w:numId="36" w16cid:durableId="1282958076">
    <w:abstractNumId w:val="7"/>
  </w:num>
  <w:num w:numId="37" w16cid:durableId="596406994">
    <w:abstractNumId w:val="13"/>
  </w:num>
  <w:num w:numId="38" w16cid:durableId="1058167702">
    <w:abstractNumId w:val="34"/>
  </w:num>
  <w:num w:numId="39" w16cid:durableId="1404721562">
    <w:abstractNumId w:val="41"/>
  </w:num>
  <w:num w:numId="40" w16cid:durableId="982001707">
    <w:abstractNumId w:val="43"/>
  </w:num>
  <w:num w:numId="41" w16cid:durableId="1125739403">
    <w:abstractNumId w:val="20"/>
  </w:num>
  <w:num w:numId="42" w16cid:durableId="714235761">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autoHyphenation/>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72"/>
    <w:rsid w:val="00015003"/>
    <w:rsid w:val="00015BDD"/>
    <w:rsid w:val="00044922"/>
    <w:rsid w:val="00084A97"/>
    <w:rsid w:val="00095895"/>
    <w:rsid w:val="00097A72"/>
    <w:rsid w:val="000F0CAA"/>
    <w:rsid w:val="000F1ECE"/>
    <w:rsid w:val="0010218F"/>
    <w:rsid w:val="00102C67"/>
    <w:rsid w:val="00130ECF"/>
    <w:rsid w:val="0014375F"/>
    <w:rsid w:val="00151FAF"/>
    <w:rsid w:val="00167BAB"/>
    <w:rsid w:val="00195CD1"/>
    <w:rsid w:val="00207CD7"/>
    <w:rsid w:val="002214B5"/>
    <w:rsid w:val="00230F14"/>
    <w:rsid w:val="00245FDC"/>
    <w:rsid w:val="0025244B"/>
    <w:rsid w:val="00263B6B"/>
    <w:rsid w:val="0028402C"/>
    <w:rsid w:val="002856D4"/>
    <w:rsid w:val="002A25F1"/>
    <w:rsid w:val="002D4E08"/>
    <w:rsid w:val="0030077B"/>
    <w:rsid w:val="0030456A"/>
    <w:rsid w:val="00332C08"/>
    <w:rsid w:val="00336254"/>
    <w:rsid w:val="00346DAA"/>
    <w:rsid w:val="00374372"/>
    <w:rsid w:val="00375CEB"/>
    <w:rsid w:val="00397B64"/>
    <w:rsid w:val="003A6F35"/>
    <w:rsid w:val="003B54CA"/>
    <w:rsid w:val="003D50B0"/>
    <w:rsid w:val="003F042F"/>
    <w:rsid w:val="003F2704"/>
    <w:rsid w:val="00432B68"/>
    <w:rsid w:val="00441B95"/>
    <w:rsid w:val="004465F0"/>
    <w:rsid w:val="00477B1D"/>
    <w:rsid w:val="0049556E"/>
    <w:rsid w:val="004A0F92"/>
    <w:rsid w:val="004E107B"/>
    <w:rsid w:val="004E6C96"/>
    <w:rsid w:val="005023C4"/>
    <w:rsid w:val="00525C08"/>
    <w:rsid w:val="00532EBF"/>
    <w:rsid w:val="00541F13"/>
    <w:rsid w:val="00586BA5"/>
    <w:rsid w:val="00593546"/>
    <w:rsid w:val="005A17D9"/>
    <w:rsid w:val="005B0270"/>
    <w:rsid w:val="005D53C1"/>
    <w:rsid w:val="005D7279"/>
    <w:rsid w:val="0062173B"/>
    <w:rsid w:val="006659FF"/>
    <w:rsid w:val="0067079F"/>
    <w:rsid w:val="00676E98"/>
    <w:rsid w:val="0068435E"/>
    <w:rsid w:val="006C3B85"/>
    <w:rsid w:val="006E6920"/>
    <w:rsid w:val="007038D3"/>
    <w:rsid w:val="00706103"/>
    <w:rsid w:val="007105B4"/>
    <w:rsid w:val="00747C96"/>
    <w:rsid w:val="00771028"/>
    <w:rsid w:val="007905BB"/>
    <w:rsid w:val="007B13FB"/>
    <w:rsid w:val="007B75E5"/>
    <w:rsid w:val="007C50E7"/>
    <w:rsid w:val="007E2112"/>
    <w:rsid w:val="00801821"/>
    <w:rsid w:val="0080714C"/>
    <w:rsid w:val="00822662"/>
    <w:rsid w:val="008239D7"/>
    <w:rsid w:val="00855B7B"/>
    <w:rsid w:val="008905E2"/>
    <w:rsid w:val="008970BB"/>
    <w:rsid w:val="008B4B15"/>
    <w:rsid w:val="008E2686"/>
    <w:rsid w:val="009030E0"/>
    <w:rsid w:val="00904844"/>
    <w:rsid w:val="00932E48"/>
    <w:rsid w:val="00957AB6"/>
    <w:rsid w:val="00970070"/>
    <w:rsid w:val="00975428"/>
    <w:rsid w:val="0098162D"/>
    <w:rsid w:val="00992DD8"/>
    <w:rsid w:val="009941E4"/>
    <w:rsid w:val="009C3C3F"/>
    <w:rsid w:val="009D7DFF"/>
    <w:rsid w:val="009E1591"/>
    <w:rsid w:val="009E4B83"/>
    <w:rsid w:val="00A20863"/>
    <w:rsid w:val="00A2664F"/>
    <w:rsid w:val="00A67972"/>
    <w:rsid w:val="00A952F4"/>
    <w:rsid w:val="00AA4FA3"/>
    <w:rsid w:val="00AD5EBC"/>
    <w:rsid w:val="00AE13CC"/>
    <w:rsid w:val="00B22E15"/>
    <w:rsid w:val="00B27C00"/>
    <w:rsid w:val="00B31D8B"/>
    <w:rsid w:val="00B64212"/>
    <w:rsid w:val="00B80A77"/>
    <w:rsid w:val="00B9511C"/>
    <w:rsid w:val="00BB62D6"/>
    <w:rsid w:val="00BD2B3B"/>
    <w:rsid w:val="00BD4779"/>
    <w:rsid w:val="00BE3385"/>
    <w:rsid w:val="00BE4236"/>
    <w:rsid w:val="00BF0202"/>
    <w:rsid w:val="00C03816"/>
    <w:rsid w:val="00C224DF"/>
    <w:rsid w:val="00C313D9"/>
    <w:rsid w:val="00C402D1"/>
    <w:rsid w:val="00C479F8"/>
    <w:rsid w:val="00CC4E8C"/>
    <w:rsid w:val="00CC613E"/>
    <w:rsid w:val="00CE1847"/>
    <w:rsid w:val="00CE634D"/>
    <w:rsid w:val="00D02CF1"/>
    <w:rsid w:val="00D1643F"/>
    <w:rsid w:val="00D1695E"/>
    <w:rsid w:val="00D33EA0"/>
    <w:rsid w:val="00D43646"/>
    <w:rsid w:val="00D575EB"/>
    <w:rsid w:val="00D72588"/>
    <w:rsid w:val="00D73ED2"/>
    <w:rsid w:val="00D96C8F"/>
    <w:rsid w:val="00DA65CA"/>
    <w:rsid w:val="00DC071F"/>
    <w:rsid w:val="00DD1A23"/>
    <w:rsid w:val="00DD6BB9"/>
    <w:rsid w:val="00DE5BDE"/>
    <w:rsid w:val="00E046CF"/>
    <w:rsid w:val="00E273A3"/>
    <w:rsid w:val="00E7018D"/>
    <w:rsid w:val="00E95CA9"/>
    <w:rsid w:val="00E96DDD"/>
    <w:rsid w:val="00EA0A00"/>
    <w:rsid w:val="00EA11F2"/>
    <w:rsid w:val="00EA4F3F"/>
    <w:rsid w:val="00ED1E16"/>
    <w:rsid w:val="00EE1F30"/>
    <w:rsid w:val="00EE6317"/>
    <w:rsid w:val="00EF1361"/>
    <w:rsid w:val="00F33362"/>
    <w:rsid w:val="00F51B26"/>
    <w:rsid w:val="00F65528"/>
    <w:rsid w:val="00F678DE"/>
    <w:rsid w:val="00F76FEA"/>
    <w:rsid w:val="00F82314"/>
    <w:rsid w:val="00FC42D9"/>
    <w:rsid w:val="00FF1209"/>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18EEF6F"/>
  <w15:chartTrackingRefBased/>
  <w15:docId w15:val="{3C92E8CC-E508-44B8-8F0C-0CC2A88FF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E13CC"/>
    <w:pPr>
      <w:keepNext/>
      <w:numPr>
        <w:numId w:val="1"/>
      </w:numPr>
      <w:suppressAutoHyphens/>
      <w:spacing w:after="260" w:line="240" w:lineRule="auto"/>
      <w:jc w:val="center"/>
      <w:outlineLvl w:val="0"/>
    </w:pPr>
    <w:rPr>
      <w:rFonts w:ascii="Arial" w:eastAsia="Times New Roman" w:hAnsi="Arial" w:cs="Arial"/>
      <w:b/>
      <w:bCs/>
      <w:sz w:val="48"/>
      <w:szCs w:val="44"/>
      <w:u w:val="single"/>
      <w:lang w:eastAsia="zh-CN"/>
    </w:rPr>
  </w:style>
  <w:style w:type="paragraph" w:styleId="Heading2">
    <w:name w:val="heading 2"/>
    <w:basedOn w:val="Normal"/>
    <w:next w:val="Normal"/>
    <w:link w:val="Heading2Char"/>
    <w:uiPriority w:val="9"/>
    <w:semiHidden/>
    <w:unhideWhenUsed/>
    <w:qFormat/>
    <w:rsid w:val="005D53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4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A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72"/>
  </w:style>
  <w:style w:type="paragraph" w:styleId="Footer">
    <w:name w:val="footer"/>
    <w:basedOn w:val="Normal"/>
    <w:link w:val="FooterChar"/>
    <w:uiPriority w:val="99"/>
    <w:unhideWhenUsed/>
    <w:rsid w:val="00097A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72"/>
  </w:style>
  <w:style w:type="character" w:customStyle="1" w:styleId="Heading1Char">
    <w:name w:val="Heading 1 Char"/>
    <w:basedOn w:val="DefaultParagraphFont"/>
    <w:link w:val="Heading1"/>
    <w:rsid w:val="00AE13CC"/>
    <w:rPr>
      <w:rFonts w:ascii="Arial" w:eastAsia="Times New Roman" w:hAnsi="Arial" w:cs="Arial"/>
      <w:b/>
      <w:bCs/>
      <w:sz w:val="48"/>
      <w:szCs w:val="44"/>
      <w:u w:val="single"/>
      <w:lang w:eastAsia="zh-CN"/>
    </w:rPr>
  </w:style>
  <w:style w:type="paragraph" w:styleId="ListParagraph">
    <w:name w:val="List Paragraph"/>
    <w:basedOn w:val="Normal"/>
    <w:uiPriority w:val="34"/>
    <w:qFormat/>
    <w:rsid w:val="00D1643F"/>
    <w:pPr>
      <w:ind w:left="720"/>
      <w:contextualSpacing/>
    </w:pPr>
  </w:style>
  <w:style w:type="paragraph" w:customStyle="1" w:styleId="Default">
    <w:name w:val="Default"/>
    <w:rsid w:val="009941E4"/>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styleId="Hyperlink">
    <w:name w:val="Hyperlink"/>
    <w:basedOn w:val="DefaultParagraphFont"/>
    <w:uiPriority w:val="99"/>
    <w:unhideWhenUsed/>
    <w:rsid w:val="0068435E"/>
    <w:rPr>
      <w:color w:val="0000FF"/>
      <w:u w:val="single"/>
    </w:rPr>
  </w:style>
  <w:style w:type="character" w:customStyle="1" w:styleId="Heading2Char">
    <w:name w:val="Heading 2 Char"/>
    <w:basedOn w:val="DefaultParagraphFont"/>
    <w:link w:val="Heading2"/>
    <w:uiPriority w:val="9"/>
    <w:semiHidden/>
    <w:rsid w:val="005D53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D53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3C1"/>
    <w:rPr>
      <w:b/>
      <w:bCs/>
    </w:rPr>
  </w:style>
  <w:style w:type="character" w:customStyle="1" w:styleId="seosummary">
    <w:name w:val="seosummary"/>
    <w:basedOn w:val="DefaultParagraphFont"/>
    <w:rsid w:val="005D53C1"/>
  </w:style>
  <w:style w:type="character" w:styleId="HTMLCode">
    <w:name w:val="HTML Code"/>
    <w:basedOn w:val="DefaultParagraphFont"/>
    <w:uiPriority w:val="99"/>
    <w:semiHidden/>
    <w:unhideWhenUsed/>
    <w:rsid w:val="005D53C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0484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76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4618">
      <w:bodyDiv w:val="1"/>
      <w:marLeft w:val="0"/>
      <w:marRight w:val="0"/>
      <w:marTop w:val="0"/>
      <w:marBottom w:val="0"/>
      <w:divBdr>
        <w:top w:val="none" w:sz="0" w:space="0" w:color="auto"/>
        <w:left w:val="none" w:sz="0" w:space="0" w:color="auto"/>
        <w:bottom w:val="none" w:sz="0" w:space="0" w:color="auto"/>
        <w:right w:val="none" w:sz="0" w:space="0" w:color="auto"/>
      </w:divBdr>
      <w:divsChild>
        <w:div w:id="1764689027">
          <w:marLeft w:val="0"/>
          <w:marRight w:val="0"/>
          <w:marTop w:val="0"/>
          <w:marBottom w:val="0"/>
          <w:divBdr>
            <w:top w:val="none" w:sz="0" w:space="0" w:color="auto"/>
            <w:left w:val="none" w:sz="0" w:space="0" w:color="auto"/>
            <w:bottom w:val="none" w:sz="0" w:space="0" w:color="auto"/>
            <w:right w:val="none" w:sz="0" w:space="0" w:color="auto"/>
          </w:divBdr>
          <w:divsChild>
            <w:div w:id="845435625">
              <w:marLeft w:val="0"/>
              <w:marRight w:val="0"/>
              <w:marTop w:val="0"/>
              <w:marBottom w:val="0"/>
              <w:divBdr>
                <w:top w:val="none" w:sz="0" w:space="0" w:color="auto"/>
                <w:left w:val="none" w:sz="0" w:space="0" w:color="auto"/>
                <w:bottom w:val="none" w:sz="0" w:space="0" w:color="auto"/>
                <w:right w:val="none" w:sz="0" w:space="0" w:color="auto"/>
              </w:divBdr>
            </w:div>
            <w:div w:id="1595162620">
              <w:marLeft w:val="0"/>
              <w:marRight w:val="0"/>
              <w:marTop w:val="0"/>
              <w:marBottom w:val="0"/>
              <w:divBdr>
                <w:top w:val="none" w:sz="0" w:space="0" w:color="auto"/>
                <w:left w:val="none" w:sz="0" w:space="0" w:color="auto"/>
                <w:bottom w:val="none" w:sz="0" w:space="0" w:color="auto"/>
                <w:right w:val="none" w:sz="0" w:space="0" w:color="auto"/>
              </w:divBdr>
            </w:div>
            <w:div w:id="1073822217">
              <w:marLeft w:val="0"/>
              <w:marRight w:val="0"/>
              <w:marTop w:val="0"/>
              <w:marBottom w:val="0"/>
              <w:divBdr>
                <w:top w:val="none" w:sz="0" w:space="0" w:color="auto"/>
                <w:left w:val="none" w:sz="0" w:space="0" w:color="auto"/>
                <w:bottom w:val="none" w:sz="0" w:space="0" w:color="auto"/>
                <w:right w:val="none" w:sz="0" w:space="0" w:color="auto"/>
              </w:divBdr>
            </w:div>
            <w:div w:id="39475949">
              <w:marLeft w:val="0"/>
              <w:marRight w:val="0"/>
              <w:marTop w:val="0"/>
              <w:marBottom w:val="0"/>
              <w:divBdr>
                <w:top w:val="none" w:sz="0" w:space="0" w:color="auto"/>
                <w:left w:val="none" w:sz="0" w:space="0" w:color="auto"/>
                <w:bottom w:val="none" w:sz="0" w:space="0" w:color="auto"/>
                <w:right w:val="none" w:sz="0" w:space="0" w:color="auto"/>
              </w:divBdr>
            </w:div>
            <w:div w:id="1481186951">
              <w:marLeft w:val="0"/>
              <w:marRight w:val="0"/>
              <w:marTop w:val="0"/>
              <w:marBottom w:val="0"/>
              <w:divBdr>
                <w:top w:val="none" w:sz="0" w:space="0" w:color="auto"/>
                <w:left w:val="none" w:sz="0" w:space="0" w:color="auto"/>
                <w:bottom w:val="none" w:sz="0" w:space="0" w:color="auto"/>
                <w:right w:val="none" w:sz="0" w:space="0" w:color="auto"/>
              </w:divBdr>
            </w:div>
            <w:div w:id="1150709853">
              <w:marLeft w:val="0"/>
              <w:marRight w:val="0"/>
              <w:marTop w:val="0"/>
              <w:marBottom w:val="0"/>
              <w:divBdr>
                <w:top w:val="none" w:sz="0" w:space="0" w:color="auto"/>
                <w:left w:val="none" w:sz="0" w:space="0" w:color="auto"/>
                <w:bottom w:val="none" w:sz="0" w:space="0" w:color="auto"/>
                <w:right w:val="none" w:sz="0" w:space="0" w:color="auto"/>
              </w:divBdr>
            </w:div>
            <w:div w:id="1342588096">
              <w:marLeft w:val="0"/>
              <w:marRight w:val="0"/>
              <w:marTop w:val="0"/>
              <w:marBottom w:val="0"/>
              <w:divBdr>
                <w:top w:val="none" w:sz="0" w:space="0" w:color="auto"/>
                <w:left w:val="none" w:sz="0" w:space="0" w:color="auto"/>
                <w:bottom w:val="none" w:sz="0" w:space="0" w:color="auto"/>
                <w:right w:val="none" w:sz="0" w:space="0" w:color="auto"/>
              </w:divBdr>
            </w:div>
            <w:div w:id="507713107">
              <w:marLeft w:val="0"/>
              <w:marRight w:val="0"/>
              <w:marTop w:val="0"/>
              <w:marBottom w:val="0"/>
              <w:divBdr>
                <w:top w:val="none" w:sz="0" w:space="0" w:color="auto"/>
                <w:left w:val="none" w:sz="0" w:space="0" w:color="auto"/>
                <w:bottom w:val="none" w:sz="0" w:space="0" w:color="auto"/>
                <w:right w:val="none" w:sz="0" w:space="0" w:color="auto"/>
              </w:divBdr>
            </w:div>
            <w:div w:id="2067140349">
              <w:marLeft w:val="0"/>
              <w:marRight w:val="0"/>
              <w:marTop w:val="0"/>
              <w:marBottom w:val="0"/>
              <w:divBdr>
                <w:top w:val="none" w:sz="0" w:space="0" w:color="auto"/>
                <w:left w:val="none" w:sz="0" w:space="0" w:color="auto"/>
                <w:bottom w:val="none" w:sz="0" w:space="0" w:color="auto"/>
                <w:right w:val="none" w:sz="0" w:space="0" w:color="auto"/>
              </w:divBdr>
            </w:div>
            <w:div w:id="268320582">
              <w:marLeft w:val="0"/>
              <w:marRight w:val="0"/>
              <w:marTop w:val="0"/>
              <w:marBottom w:val="0"/>
              <w:divBdr>
                <w:top w:val="none" w:sz="0" w:space="0" w:color="auto"/>
                <w:left w:val="none" w:sz="0" w:space="0" w:color="auto"/>
                <w:bottom w:val="none" w:sz="0" w:space="0" w:color="auto"/>
                <w:right w:val="none" w:sz="0" w:space="0" w:color="auto"/>
              </w:divBdr>
            </w:div>
            <w:div w:id="2055695260">
              <w:marLeft w:val="0"/>
              <w:marRight w:val="0"/>
              <w:marTop w:val="0"/>
              <w:marBottom w:val="0"/>
              <w:divBdr>
                <w:top w:val="none" w:sz="0" w:space="0" w:color="auto"/>
                <w:left w:val="none" w:sz="0" w:space="0" w:color="auto"/>
                <w:bottom w:val="none" w:sz="0" w:space="0" w:color="auto"/>
                <w:right w:val="none" w:sz="0" w:space="0" w:color="auto"/>
              </w:divBdr>
            </w:div>
            <w:div w:id="1984121889">
              <w:marLeft w:val="0"/>
              <w:marRight w:val="0"/>
              <w:marTop w:val="0"/>
              <w:marBottom w:val="0"/>
              <w:divBdr>
                <w:top w:val="none" w:sz="0" w:space="0" w:color="auto"/>
                <w:left w:val="none" w:sz="0" w:space="0" w:color="auto"/>
                <w:bottom w:val="none" w:sz="0" w:space="0" w:color="auto"/>
                <w:right w:val="none" w:sz="0" w:space="0" w:color="auto"/>
              </w:divBdr>
            </w:div>
            <w:div w:id="1057627865">
              <w:marLeft w:val="0"/>
              <w:marRight w:val="0"/>
              <w:marTop w:val="0"/>
              <w:marBottom w:val="0"/>
              <w:divBdr>
                <w:top w:val="none" w:sz="0" w:space="0" w:color="auto"/>
                <w:left w:val="none" w:sz="0" w:space="0" w:color="auto"/>
                <w:bottom w:val="none" w:sz="0" w:space="0" w:color="auto"/>
                <w:right w:val="none" w:sz="0" w:space="0" w:color="auto"/>
              </w:divBdr>
            </w:div>
            <w:div w:id="2127190650">
              <w:marLeft w:val="0"/>
              <w:marRight w:val="0"/>
              <w:marTop w:val="0"/>
              <w:marBottom w:val="0"/>
              <w:divBdr>
                <w:top w:val="none" w:sz="0" w:space="0" w:color="auto"/>
                <w:left w:val="none" w:sz="0" w:space="0" w:color="auto"/>
                <w:bottom w:val="none" w:sz="0" w:space="0" w:color="auto"/>
                <w:right w:val="none" w:sz="0" w:space="0" w:color="auto"/>
              </w:divBdr>
            </w:div>
            <w:div w:id="312829364">
              <w:marLeft w:val="0"/>
              <w:marRight w:val="0"/>
              <w:marTop w:val="0"/>
              <w:marBottom w:val="0"/>
              <w:divBdr>
                <w:top w:val="none" w:sz="0" w:space="0" w:color="auto"/>
                <w:left w:val="none" w:sz="0" w:space="0" w:color="auto"/>
                <w:bottom w:val="none" w:sz="0" w:space="0" w:color="auto"/>
                <w:right w:val="none" w:sz="0" w:space="0" w:color="auto"/>
              </w:divBdr>
            </w:div>
            <w:div w:id="1200820041">
              <w:marLeft w:val="0"/>
              <w:marRight w:val="0"/>
              <w:marTop w:val="0"/>
              <w:marBottom w:val="0"/>
              <w:divBdr>
                <w:top w:val="none" w:sz="0" w:space="0" w:color="auto"/>
                <w:left w:val="none" w:sz="0" w:space="0" w:color="auto"/>
                <w:bottom w:val="none" w:sz="0" w:space="0" w:color="auto"/>
                <w:right w:val="none" w:sz="0" w:space="0" w:color="auto"/>
              </w:divBdr>
            </w:div>
            <w:div w:id="1767768129">
              <w:marLeft w:val="0"/>
              <w:marRight w:val="0"/>
              <w:marTop w:val="0"/>
              <w:marBottom w:val="0"/>
              <w:divBdr>
                <w:top w:val="none" w:sz="0" w:space="0" w:color="auto"/>
                <w:left w:val="none" w:sz="0" w:space="0" w:color="auto"/>
                <w:bottom w:val="none" w:sz="0" w:space="0" w:color="auto"/>
                <w:right w:val="none" w:sz="0" w:space="0" w:color="auto"/>
              </w:divBdr>
            </w:div>
            <w:div w:id="1438209055">
              <w:marLeft w:val="0"/>
              <w:marRight w:val="0"/>
              <w:marTop w:val="0"/>
              <w:marBottom w:val="0"/>
              <w:divBdr>
                <w:top w:val="none" w:sz="0" w:space="0" w:color="auto"/>
                <w:left w:val="none" w:sz="0" w:space="0" w:color="auto"/>
                <w:bottom w:val="none" w:sz="0" w:space="0" w:color="auto"/>
                <w:right w:val="none" w:sz="0" w:space="0" w:color="auto"/>
              </w:divBdr>
            </w:div>
            <w:div w:id="1241793658">
              <w:marLeft w:val="0"/>
              <w:marRight w:val="0"/>
              <w:marTop w:val="0"/>
              <w:marBottom w:val="0"/>
              <w:divBdr>
                <w:top w:val="none" w:sz="0" w:space="0" w:color="auto"/>
                <w:left w:val="none" w:sz="0" w:space="0" w:color="auto"/>
                <w:bottom w:val="none" w:sz="0" w:space="0" w:color="auto"/>
                <w:right w:val="none" w:sz="0" w:space="0" w:color="auto"/>
              </w:divBdr>
            </w:div>
            <w:div w:id="129134010">
              <w:marLeft w:val="0"/>
              <w:marRight w:val="0"/>
              <w:marTop w:val="0"/>
              <w:marBottom w:val="0"/>
              <w:divBdr>
                <w:top w:val="none" w:sz="0" w:space="0" w:color="auto"/>
                <w:left w:val="none" w:sz="0" w:space="0" w:color="auto"/>
                <w:bottom w:val="none" w:sz="0" w:space="0" w:color="auto"/>
                <w:right w:val="none" w:sz="0" w:space="0" w:color="auto"/>
              </w:divBdr>
            </w:div>
            <w:div w:id="693921363">
              <w:marLeft w:val="0"/>
              <w:marRight w:val="0"/>
              <w:marTop w:val="0"/>
              <w:marBottom w:val="0"/>
              <w:divBdr>
                <w:top w:val="none" w:sz="0" w:space="0" w:color="auto"/>
                <w:left w:val="none" w:sz="0" w:space="0" w:color="auto"/>
                <w:bottom w:val="none" w:sz="0" w:space="0" w:color="auto"/>
                <w:right w:val="none" w:sz="0" w:space="0" w:color="auto"/>
              </w:divBdr>
            </w:div>
            <w:div w:id="841823437">
              <w:marLeft w:val="0"/>
              <w:marRight w:val="0"/>
              <w:marTop w:val="0"/>
              <w:marBottom w:val="0"/>
              <w:divBdr>
                <w:top w:val="none" w:sz="0" w:space="0" w:color="auto"/>
                <w:left w:val="none" w:sz="0" w:space="0" w:color="auto"/>
                <w:bottom w:val="none" w:sz="0" w:space="0" w:color="auto"/>
                <w:right w:val="none" w:sz="0" w:space="0" w:color="auto"/>
              </w:divBdr>
            </w:div>
            <w:div w:id="755907087">
              <w:marLeft w:val="0"/>
              <w:marRight w:val="0"/>
              <w:marTop w:val="0"/>
              <w:marBottom w:val="0"/>
              <w:divBdr>
                <w:top w:val="none" w:sz="0" w:space="0" w:color="auto"/>
                <w:left w:val="none" w:sz="0" w:space="0" w:color="auto"/>
                <w:bottom w:val="none" w:sz="0" w:space="0" w:color="auto"/>
                <w:right w:val="none" w:sz="0" w:space="0" w:color="auto"/>
              </w:divBdr>
            </w:div>
            <w:div w:id="1584945985">
              <w:marLeft w:val="0"/>
              <w:marRight w:val="0"/>
              <w:marTop w:val="0"/>
              <w:marBottom w:val="0"/>
              <w:divBdr>
                <w:top w:val="none" w:sz="0" w:space="0" w:color="auto"/>
                <w:left w:val="none" w:sz="0" w:space="0" w:color="auto"/>
                <w:bottom w:val="none" w:sz="0" w:space="0" w:color="auto"/>
                <w:right w:val="none" w:sz="0" w:space="0" w:color="auto"/>
              </w:divBdr>
            </w:div>
            <w:div w:id="1826554981">
              <w:marLeft w:val="0"/>
              <w:marRight w:val="0"/>
              <w:marTop w:val="0"/>
              <w:marBottom w:val="0"/>
              <w:divBdr>
                <w:top w:val="none" w:sz="0" w:space="0" w:color="auto"/>
                <w:left w:val="none" w:sz="0" w:space="0" w:color="auto"/>
                <w:bottom w:val="none" w:sz="0" w:space="0" w:color="auto"/>
                <w:right w:val="none" w:sz="0" w:space="0" w:color="auto"/>
              </w:divBdr>
            </w:div>
            <w:div w:id="674769536">
              <w:marLeft w:val="0"/>
              <w:marRight w:val="0"/>
              <w:marTop w:val="0"/>
              <w:marBottom w:val="0"/>
              <w:divBdr>
                <w:top w:val="none" w:sz="0" w:space="0" w:color="auto"/>
                <w:left w:val="none" w:sz="0" w:space="0" w:color="auto"/>
                <w:bottom w:val="none" w:sz="0" w:space="0" w:color="auto"/>
                <w:right w:val="none" w:sz="0" w:space="0" w:color="auto"/>
              </w:divBdr>
            </w:div>
            <w:div w:id="2025932790">
              <w:marLeft w:val="0"/>
              <w:marRight w:val="0"/>
              <w:marTop w:val="0"/>
              <w:marBottom w:val="0"/>
              <w:divBdr>
                <w:top w:val="none" w:sz="0" w:space="0" w:color="auto"/>
                <w:left w:val="none" w:sz="0" w:space="0" w:color="auto"/>
                <w:bottom w:val="none" w:sz="0" w:space="0" w:color="auto"/>
                <w:right w:val="none" w:sz="0" w:space="0" w:color="auto"/>
              </w:divBdr>
            </w:div>
            <w:div w:id="14636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2942">
      <w:bodyDiv w:val="1"/>
      <w:marLeft w:val="0"/>
      <w:marRight w:val="0"/>
      <w:marTop w:val="0"/>
      <w:marBottom w:val="0"/>
      <w:divBdr>
        <w:top w:val="none" w:sz="0" w:space="0" w:color="auto"/>
        <w:left w:val="none" w:sz="0" w:space="0" w:color="auto"/>
        <w:bottom w:val="none" w:sz="0" w:space="0" w:color="auto"/>
        <w:right w:val="none" w:sz="0" w:space="0" w:color="auto"/>
      </w:divBdr>
      <w:divsChild>
        <w:div w:id="806314985">
          <w:marLeft w:val="0"/>
          <w:marRight w:val="0"/>
          <w:marTop w:val="0"/>
          <w:marBottom w:val="0"/>
          <w:divBdr>
            <w:top w:val="none" w:sz="0" w:space="0" w:color="auto"/>
            <w:left w:val="none" w:sz="0" w:space="0" w:color="auto"/>
            <w:bottom w:val="none" w:sz="0" w:space="0" w:color="auto"/>
            <w:right w:val="none" w:sz="0" w:space="0" w:color="auto"/>
          </w:divBdr>
          <w:divsChild>
            <w:div w:id="1046414584">
              <w:marLeft w:val="0"/>
              <w:marRight w:val="0"/>
              <w:marTop w:val="0"/>
              <w:marBottom w:val="0"/>
              <w:divBdr>
                <w:top w:val="none" w:sz="0" w:space="0" w:color="auto"/>
                <w:left w:val="none" w:sz="0" w:space="0" w:color="auto"/>
                <w:bottom w:val="none" w:sz="0" w:space="0" w:color="auto"/>
                <w:right w:val="none" w:sz="0" w:space="0" w:color="auto"/>
              </w:divBdr>
            </w:div>
            <w:div w:id="687870764">
              <w:marLeft w:val="0"/>
              <w:marRight w:val="0"/>
              <w:marTop w:val="0"/>
              <w:marBottom w:val="0"/>
              <w:divBdr>
                <w:top w:val="none" w:sz="0" w:space="0" w:color="auto"/>
                <w:left w:val="none" w:sz="0" w:space="0" w:color="auto"/>
                <w:bottom w:val="none" w:sz="0" w:space="0" w:color="auto"/>
                <w:right w:val="none" w:sz="0" w:space="0" w:color="auto"/>
              </w:divBdr>
            </w:div>
            <w:div w:id="382873218">
              <w:marLeft w:val="0"/>
              <w:marRight w:val="0"/>
              <w:marTop w:val="0"/>
              <w:marBottom w:val="0"/>
              <w:divBdr>
                <w:top w:val="none" w:sz="0" w:space="0" w:color="auto"/>
                <w:left w:val="none" w:sz="0" w:space="0" w:color="auto"/>
                <w:bottom w:val="none" w:sz="0" w:space="0" w:color="auto"/>
                <w:right w:val="none" w:sz="0" w:space="0" w:color="auto"/>
              </w:divBdr>
            </w:div>
            <w:div w:id="1388913474">
              <w:marLeft w:val="0"/>
              <w:marRight w:val="0"/>
              <w:marTop w:val="0"/>
              <w:marBottom w:val="0"/>
              <w:divBdr>
                <w:top w:val="none" w:sz="0" w:space="0" w:color="auto"/>
                <w:left w:val="none" w:sz="0" w:space="0" w:color="auto"/>
                <w:bottom w:val="none" w:sz="0" w:space="0" w:color="auto"/>
                <w:right w:val="none" w:sz="0" w:space="0" w:color="auto"/>
              </w:divBdr>
            </w:div>
            <w:div w:id="794757595">
              <w:marLeft w:val="0"/>
              <w:marRight w:val="0"/>
              <w:marTop w:val="0"/>
              <w:marBottom w:val="0"/>
              <w:divBdr>
                <w:top w:val="none" w:sz="0" w:space="0" w:color="auto"/>
                <w:left w:val="none" w:sz="0" w:space="0" w:color="auto"/>
                <w:bottom w:val="none" w:sz="0" w:space="0" w:color="auto"/>
                <w:right w:val="none" w:sz="0" w:space="0" w:color="auto"/>
              </w:divBdr>
            </w:div>
            <w:div w:id="302010042">
              <w:marLeft w:val="0"/>
              <w:marRight w:val="0"/>
              <w:marTop w:val="0"/>
              <w:marBottom w:val="0"/>
              <w:divBdr>
                <w:top w:val="none" w:sz="0" w:space="0" w:color="auto"/>
                <w:left w:val="none" w:sz="0" w:space="0" w:color="auto"/>
                <w:bottom w:val="none" w:sz="0" w:space="0" w:color="auto"/>
                <w:right w:val="none" w:sz="0" w:space="0" w:color="auto"/>
              </w:divBdr>
            </w:div>
            <w:div w:id="1427774386">
              <w:marLeft w:val="0"/>
              <w:marRight w:val="0"/>
              <w:marTop w:val="0"/>
              <w:marBottom w:val="0"/>
              <w:divBdr>
                <w:top w:val="none" w:sz="0" w:space="0" w:color="auto"/>
                <w:left w:val="none" w:sz="0" w:space="0" w:color="auto"/>
                <w:bottom w:val="none" w:sz="0" w:space="0" w:color="auto"/>
                <w:right w:val="none" w:sz="0" w:space="0" w:color="auto"/>
              </w:divBdr>
            </w:div>
            <w:div w:id="157691198">
              <w:marLeft w:val="0"/>
              <w:marRight w:val="0"/>
              <w:marTop w:val="0"/>
              <w:marBottom w:val="0"/>
              <w:divBdr>
                <w:top w:val="none" w:sz="0" w:space="0" w:color="auto"/>
                <w:left w:val="none" w:sz="0" w:space="0" w:color="auto"/>
                <w:bottom w:val="none" w:sz="0" w:space="0" w:color="auto"/>
                <w:right w:val="none" w:sz="0" w:space="0" w:color="auto"/>
              </w:divBdr>
            </w:div>
            <w:div w:id="708607807">
              <w:marLeft w:val="0"/>
              <w:marRight w:val="0"/>
              <w:marTop w:val="0"/>
              <w:marBottom w:val="0"/>
              <w:divBdr>
                <w:top w:val="none" w:sz="0" w:space="0" w:color="auto"/>
                <w:left w:val="none" w:sz="0" w:space="0" w:color="auto"/>
                <w:bottom w:val="none" w:sz="0" w:space="0" w:color="auto"/>
                <w:right w:val="none" w:sz="0" w:space="0" w:color="auto"/>
              </w:divBdr>
            </w:div>
            <w:div w:id="856887824">
              <w:marLeft w:val="0"/>
              <w:marRight w:val="0"/>
              <w:marTop w:val="0"/>
              <w:marBottom w:val="0"/>
              <w:divBdr>
                <w:top w:val="none" w:sz="0" w:space="0" w:color="auto"/>
                <w:left w:val="none" w:sz="0" w:space="0" w:color="auto"/>
                <w:bottom w:val="none" w:sz="0" w:space="0" w:color="auto"/>
                <w:right w:val="none" w:sz="0" w:space="0" w:color="auto"/>
              </w:divBdr>
            </w:div>
            <w:div w:id="1924099361">
              <w:marLeft w:val="0"/>
              <w:marRight w:val="0"/>
              <w:marTop w:val="0"/>
              <w:marBottom w:val="0"/>
              <w:divBdr>
                <w:top w:val="none" w:sz="0" w:space="0" w:color="auto"/>
                <w:left w:val="none" w:sz="0" w:space="0" w:color="auto"/>
                <w:bottom w:val="none" w:sz="0" w:space="0" w:color="auto"/>
                <w:right w:val="none" w:sz="0" w:space="0" w:color="auto"/>
              </w:divBdr>
            </w:div>
            <w:div w:id="996344738">
              <w:marLeft w:val="0"/>
              <w:marRight w:val="0"/>
              <w:marTop w:val="0"/>
              <w:marBottom w:val="0"/>
              <w:divBdr>
                <w:top w:val="none" w:sz="0" w:space="0" w:color="auto"/>
                <w:left w:val="none" w:sz="0" w:space="0" w:color="auto"/>
                <w:bottom w:val="none" w:sz="0" w:space="0" w:color="auto"/>
                <w:right w:val="none" w:sz="0" w:space="0" w:color="auto"/>
              </w:divBdr>
            </w:div>
            <w:div w:id="1511144937">
              <w:marLeft w:val="0"/>
              <w:marRight w:val="0"/>
              <w:marTop w:val="0"/>
              <w:marBottom w:val="0"/>
              <w:divBdr>
                <w:top w:val="none" w:sz="0" w:space="0" w:color="auto"/>
                <w:left w:val="none" w:sz="0" w:space="0" w:color="auto"/>
                <w:bottom w:val="none" w:sz="0" w:space="0" w:color="auto"/>
                <w:right w:val="none" w:sz="0" w:space="0" w:color="auto"/>
              </w:divBdr>
            </w:div>
            <w:div w:id="760880289">
              <w:marLeft w:val="0"/>
              <w:marRight w:val="0"/>
              <w:marTop w:val="0"/>
              <w:marBottom w:val="0"/>
              <w:divBdr>
                <w:top w:val="none" w:sz="0" w:space="0" w:color="auto"/>
                <w:left w:val="none" w:sz="0" w:space="0" w:color="auto"/>
                <w:bottom w:val="none" w:sz="0" w:space="0" w:color="auto"/>
                <w:right w:val="none" w:sz="0" w:space="0" w:color="auto"/>
              </w:divBdr>
            </w:div>
            <w:div w:id="1740863808">
              <w:marLeft w:val="0"/>
              <w:marRight w:val="0"/>
              <w:marTop w:val="0"/>
              <w:marBottom w:val="0"/>
              <w:divBdr>
                <w:top w:val="none" w:sz="0" w:space="0" w:color="auto"/>
                <w:left w:val="none" w:sz="0" w:space="0" w:color="auto"/>
                <w:bottom w:val="none" w:sz="0" w:space="0" w:color="auto"/>
                <w:right w:val="none" w:sz="0" w:space="0" w:color="auto"/>
              </w:divBdr>
            </w:div>
            <w:div w:id="646785040">
              <w:marLeft w:val="0"/>
              <w:marRight w:val="0"/>
              <w:marTop w:val="0"/>
              <w:marBottom w:val="0"/>
              <w:divBdr>
                <w:top w:val="none" w:sz="0" w:space="0" w:color="auto"/>
                <w:left w:val="none" w:sz="0" w:space="0" w:color="auto"/>
                <w:bottom w:val="none" w:sz="0" w:space="0" w:color="auto"/>
                <w:right w:val="none" w:sz="0" w:space="0" w:color="auto"/>
              </w:divBdr>
            </w:div>
            <w:div w:id="13117511">
              <w:marLeft w:val="0"/>
              <w:marRight w:val="0"/>
              <w:marTop w:val="0"/>
              <w:marBottom w:val="0"/>
              <w:divBdr>
                <w:top w:val="none" w:sz="0" w:space="0" w:color="auto"/>
                <w:left w:val="none" w:sz="0" w:space="0" w:color="auto"/>
                <w:bottom w:val="none" w:sz="0" w:space="0" w:color="auto"/>
                <w:right w:val="none" w:sz="0" w:space="0" w:color="auto"/>
              </w:divBdr>
            </w:div>
            <w:div w:id="800273263">
              <w:marLeft w:val="0"/>
              <w:marRight w:val="0"/>
              <w:marTop w:val="0"/>
              <w:marBottom w:val="0"/>
              <w:divBdr>
                <w:top w:val="none" w:sz="0" w:space="0" w:color="auto"/>
                <w:left w:val="none" w:sz="0" w:space="0" w:color="auto"/>
                <w:bottom w:val="none" w:sz="0" w:space="0" w:color="auto"/>
                <w:right w:val="none" w:sz="0" w:space="0" w:color="auto"/>
              </w:divBdr>
            </w:div>
            <w:div w:id="1333412184">
              <w:marLeft w:val="0"/>
              <w:marRight w:val="0"/>
              <w:marTop w:val="0"/>
              <w:marBottom w:val="0"/>
              <w:divBdr>
                <w:top w:val="none" w:sz="0" w:space="0" w:color="auto"/>
                <w:left w:val="none" w:sz="0" w:space="0" w:color="auto"/>
                <w:bottom w:val="none" w:sz="0" w:space="0" w:color="auto"/>
                <w:right w:val="none" w:sz="0" w:space="0" w:color="auto"/>
              </w:divBdr>
            </w:div>
            <w:div w:id="1480220522">
              <w:marLeft w:val="0"/>
              <w:marRight w:val="0"/>
              <w:marTop w:val="0"/>
              <w:marBottom w:val="0"/>
              <w:divBdr>
                <w:top w:val="none" w:sz="0" w:space="0" w:color="auto"/>
                <w:left w:val="none" w:sz="0" w:space="0" w:color="auto"/>
                <w:bottom w:val="none" w:sz="0" w:space="0" w:color="auto"/>
                <w:right w:val="none" w:sz="0" w:space="0" w:color="auto"/>
              </w:divBdr>
            </w:div>
            <w:div w:id="304774013">
              <w:marLeft w:val="0"/>
              <w:marRight w:val="0"/>
              <w:marTop w:val="0"/>
              <w:marBottom w:val="0"/>
              <w:divBdr>
                <w:top w:val="none" w:sz="0" w:space="0" w:color="auto"/>
                <w:left w:val="none" w:sz="0" w:space="0" w:color="auto"/>
                <w:bottom w:val="none" w:sz="0" w:space="0" w:color="auto"/>
                <w:right w:val="none" w:sz="0" w:space="0" w:color="auto"/>
              </w:divBdr>
            </w:div>
            <w:div w:id="525363840">
              <w:marLeft w:val="0"/>
              <w:marRight w:val="0"/>
              <w:marTop w:val="0"/>
              <w:marBottom w:val="0"/>
              <w:divBdr>
                <w:top w:val="none" w:sz="0" w:space="0" w:color="auto"/>
                <w:left w:val="none" w:sz="0" w:space="0" w:color="auto"/>
                <w:bottom w:val="none" w:sz="0" w:space="0" w:color="auto"/>
                <w:right w:val="none" w:sz="0" w:space="0" w:color="auto"/>
              </w:divBdr>
            </w:div>
            <w:div w:id="1691297122">
              <w:marLeft w:val="0"/>
              <w:marRight w:val="0"/>
              <w:marTop w:val="0"/>
              <w:marBottom w:val="0"/>
              <w:divBdr>
                <w:top w:val="none" w:sz="0" w:space="0" w:color="auto"/>
                <w:left w:val="none" w:sz="0" w:space="0" w:color="auto"/>
                <w:bottom w:val="none" w:sz="0" w:space="0" w:color="auto"/>
                <w:right w:val="none" w:sz="0" w:space="0" w:color="auto"/>
              </w:divBdr>
            </w:div>
            <w:div w:id="1156261903">
              <w:marLeft w:val="0"/>
              <w:marRight w:val="0"/>
              <w:marTop w:val="0"/>
              <w:marBottom w:val="0"/>
              <w:divBdr>
                <w:top w:val="none" w:sz="0" w:space="0" w:color="auto"/>
                <w:left w:val="none" w:sz="0" w:space="0" w:color="auto"/>
                <w:bottom w:val="none" w:sz="0" w:space="0" w:color="auto"/>
                <w:right w:val="none" w:sz="0" w:space="0" w:color="auto"/>
              </w:divBdr>
            </w:div>
            <w:div w:id="1596938184">
              <w:marLeft w:val="0"/>
              <w:marRight w:val="0"/>
              <w:marTop w:val="0"/>
              <w:marBottom w:val="0"/>
              <w:divBdr>
                <w:top w:val="none" w:sz="0" w:space="0" w:color="auto"/>
                <w:left w:val="none" w:sz="0" w:space="0" w:color="auto"/>
                <w:bottom w:val="none" w:sz="0" w:space="0" w:color="auto"/>
                <w:right w:val="none" w:sz="0" w:space="0" w:color="auto"/>
              </w:divBdr>
            </w:div>
            <w:div w:id="1110976335">
              <w:marLeft w:val="0"/>
              <w:marRight w:val="0"/>
              <w:marTop w:val="0"/>
              <w:marBottom w:val="0"/>
              <w:divBdr>
                <w:top w:val="none" w:sz="0" w:space="0" w:color="auto"/>
                <w:left w:val="none" w:sz="0" w:space="0" w:color="auto"/>
                <w:bottom w:val="none" w:sz="0" w:space="0" w:color="auto"/>
                <w:right w:val="none" w:sz="0" w:space="0" w:color="auto"/>
              </w:divBdr>
            </w:div>
            <w:div w:id="209192368">
              <w:marLeft w:val="0"/>
              <w:marRight w:val="0"/>
              <w:marTop w:val="0"/>
              <w:marBottom w:val="0"/>
              <w:divBdr>
                <w:top w:val="none" w:sz="0" w:space="0" w:color="auto"/>
                <w:left w:val="none" w:sz="0" w:space="0" w:color="auto"/>
                <w:bottom w:val="none" w:sz="0" w:space="0" w:color="auto"/>
                <w:right w:val="none" w:sz="0" w:space="0" w:color="auto"/>
              </w:divBdr>
            </w:div>
            <w:div w:id="1165167488">
              <w:marLeft w:val="0"/>
              <w:marRight w:val="0"/>
              <w:marTop w:val="0"/>
              <w:marBottom w:val="0"/>
              <w:divBdr>
                <w:top w:val="none" w:sz="0" w:space="0" w:color="auto"/>
                <w:left w:val="none" w:sz="0" w:space="0" w:color="auto"/>
                <w:bottom w:val="none" w:sz="0" w:space="0" w:color="auto"/>
                <w:right w:val="none" w:sz="0" w:space="0" w:color="auto"/>
              </w:divBdr>
            </w:div>
            <w:div w:id="7017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470">
      <w:bodyDiv w:val="1"/>
      <w:marLeft w:val="0"/>
      <w:marRight w:val="0"/>
      <w:marTop w:val="0"/>
      <w:marBottom w:val="0"/>
      <w:divBdr>
        <w:top w:val="none" w:sz="0" w:space="0" w:color="auto"/>
        <w:left w:val="none" w:sz="0" w:space="0" w:color="auto"/>
        <w:bottom w:val="none" w:sz="0" w:space="0" w:color="auto"/>
        <w:right w:val="none" w:sz="0" w:space="0" w:color="auto"/>
      </w:divBdr>
      <w:divsChild>
        <w:div w:id="307327905">
          <w:marLeft w:val="0"/>
          <w:marRight w:val="0"/>
          <w:marTop w:val="0"/>
          <w:marBottom w:val="0"/>
          <w:divBdr>
            <w:top w:val="none" w:sz="0" w:space="0" w:color="auto"/>
            <w:left w:val="none" w:sz="0" w:space="0" w:color="auto"/>
            <w:bottom w:val="none" w:sz="0" w:space="0" w:color="auto"/>
            <w:right w:val="none" w:sz="0" w:space="0" w:color="auto"/>
          </w:divBdr>
          <w:divsChild>
            <w:div w:id="162477717">
              <w:marLeft w:val="0"/>
              <w:marRight w:val="0"/>
              <w:marTop w:val="0"/>
              <w:marBottom w:val="0"/>
              <w:divBdr>
                <w:top w:val="none" w:sz="0" w:space="0" w:color="auto"/>
                <w:left w:val="none" w:sz="0" w:space="0" w:color="auto"/>
                <w:bottom w:val="none" w:sz="0" w:space="0" w:color="auto"/>
                <w:right w:val="none" w:sz="0" w:space="0" w:color="auto"/>
              </w:divBdr>
            </w:div>
            <w:div w:id="366760558">
              <w:marLeft w:val="0"/>
              <w:marRight w:val="0"/>
              <w:marTop w:val="0"/>
              <w:marBottom w:val="0"/>
              <w:divBdr>
                <w:top w:val="none" w:sz="0" w:space="0" w:color="auto"/>
                <w:left w:val="none" w:sz="0" w:space="0" w:color="auto"/>
                <w:bottom w:val="none" w:sz="0" w:space="0" w:color="auto"/>
                <w:right w:val="none" w:sz="0" w:space="0" w:color="auto"/>
              </w:divBdr>
            </w:div>
            <w:div w:id="2001420136">
              <w:marLeft w:val="0"/>
              <w:marRight w:val="0"/>
              <w:marTop w:val="0"/>
              <w:marBottom w:val="0"/>
              <w:divBdr>
                <w:top w:val="none" w:sz="0" w:space="0" w:color="auto"/>
                <w:left w:val="none" w:sz="0" w:space="0" w:color="auto"/>
                <w:bottom w:val="none" w:sz="0" w:space="0" w:color="auto"/>
                <w:right w:val="none" w:sz="0" w:space="0" w:color="auto"/>
              </w:divBdr>
            </w:div>
            <w:div w:id="204684749">
              <w:marLeft w:val="0"/>
              <w:marRight w:val="0"/>
              <w:marTop w:val="0"/>
              <w:marBottom w:val="0"/>
              <w:divBdr>
                <w:top w:val="none" w:sz="0" w:space="0" w:color="auto"/>
                <w:left w:val="none" w:sz="0" w:space="0" w:color="auto"/>
                <w:bottom w:val="none" w:sz="0" w:space="0" w:color="auto"/>
                <w:right w:val="none" w:sz="0" w:space="0" w:color="auto"/>
              </w:divBdr>
            </w:div>
            <w:div w:id="1875460471">
              <w:marLeft w:val="0"/>
              <w:marRight w:val="0"/>
              <w:marTop w:val="0"/>
              <w:marBottom w:val="0"/>
              <w:divBdr>
                <w:top w:val="none" w:sz="0" w:space="0" w:color="auto"/>
                <w:left w:val="none" w:sz="0" w:space="0" w:color="auto"/>
                <w:bottom w:val="none" w:sz="0" w:space="0" w:color="auto"/>
                <w:right w:val="none" w:sz="0" w:space="0" w:color="auto"/>
              </w:divBdr>
            </w:div>
            <w:div w:id="529337923">
              <w:marLeft w:val="0"/>
              <w:marRight w:val="0"/>
              <w:marTop w:val="0"/>
              <w:marBottom w:val="0"/>
              <w:divBdr>
                <w:top w:val="none" w:sz="0" w:space="0" w:color="auto"/>
                <w:left w:val="none" w:sz="0" w:space="0" w:color="auto"/>
                <w:bottom w:val="none" w:sz="0" w:space="0" w:color="auto"/>
                <w:right w:val="none" w:sz="0" w:space="0" w:color="auto"/>
              </w:divBdr>
            </w:div>
            <w:div w:id="969631874">
              <w:marLeft w:val="0"/>
              <w:marRight w:val="0"/>
              <w:marTop w:val="0"/>
              <w:marBottom w:val="0"/>
              <w:divBdr>
                <w:top w:val="none" w:sz="0" w:space="0" w:color="auto"/>
                <w:left w:val="none" w:sz="0" w:space="0" w:color="auto"/>
                <w:bottom w:val="none" w:sz="0" w:space="0" w:color="auto"/>
                <w:right w:val="none" w:sz="0" w:space="0" w:color="auto"/>
              </w:divBdr>
            </w:div>
            <w:div w:id="2085758542">
              <w:marLeft w:val="0"/>
              <w:marRight w:val="0"/>
              <w:marTop w:val="0"/>
              <w:marBottom w:val="0"/>
              <w:divBdr>
                <w:top w:val="none" w:sz="0" w:space="0" w:color="auto"/>
                <w:left w:val="none" w:sz="0" w:space="0" w:color="auto"/>
                <w:bottom w:val="none" w:sz="0" w:space="0" w:color="auto"/>
                <w:right w:val="none" w:sz="0" w:space="0" w:color="auto"/>
              </w:divBdr>
            </w:div>
            <w:div w:id="154029852">
              <w:marLeft w:val="0"/>
              <w:marRight w:val="0"/>
              <w:marTop w:val="0"/>
              <w:marBottom w:val="0"/>
              <w:divBdr>
                <w:top w:val="none" w:sz="0" w:space="0" w:color="auto"/>
                <w:left w:val="none" w:sz="0" w:space="0" w:color="auto"/>
                <w:bottom w:val="none" w:sz="0" w:space="0" w:color="auto"/>
                <w:right w:val="none" w:sz="0" w:space="0" w:color="auto"/>
              </w:divBdr>
            </w:div>
            <w:div w:id="2023631369">
              <w:marLeft w:val="0"/>
              <w:marRight w:val="0"/>
              <w:marTop w:val="0"/>
              <w:marBottom w:val="0"/>
              <w:divBdr>
                <w:top w:val="none" w:sz="0" w:space="0" w:color="auto"/>
                <w:left w:val="none" w:sz="0" w:space="0" w:color="auto"/>
                <w:bottom w:val="none" w:sz="0" w:space="0" w:color="auto"/>
                <w:right w:val="none" w:sz="0" w:space="0" w:color="auto"/>
              </w:divBdr>
            </w:div>
            <w:div w:id="953173987">
              <w:marLeft w:val="0"/>
              <w:marRight w:val="0"/>
              <w:marTop w:val="0"/>
              <w:marBottom w:val="0"/>
              <w:divBdr>
                <w:top w:val="none" w:sz="0" w:space="0" w:color="auto"/>
                <w:left w:val="none" w:sz="0" w:space="0" w:color="auto"/>
                <w:bottom w:val="none" w:sz="0" w:space="0" w:color="auto"/>
                <w:right w:val="none" w:sz="0" w:space="0" w:color="auto"/>
              </w:divBdr>
            </w:div>
            <w:div w:id="1510871242">
              <w:marLeft w:val="0"/>
              <w:marRight w:val="0"/>
              <w:marTop w:val="0"/>
              <w:marBottom w:val="0"/>
              <w:divBdr>
                <w:top w:val="none" w:sz="0" w:space="0" w:color="auto"/>
                <w:left w:val="none" w:sz="0" w:space="0" w:color="auto"/>
                <w:bottom w:val="none" w:sz="0" w:space="0" w:color="auto"/>
                <w:right w:val="none" w:sz="0" w:space="0" w:color="auto"/>
              </w:divBdr>
            </w:div>
            <w:div w:id="676200916">
              <w:marLeft w:val="0"/>
              <w:marRight w:val="0"/>
              <w:marTop w:val="0"/>
              <w:marBottom w:val="0"/>
              <w:divBdr>
                <w:top w:val="none" w:sz="0" w:space="0" w:color="auto"/>
                <w:left w:val="none" w:sz="0" w:space="0" w:color="auto"/>
                <w:bottom w:val="none" w:sz="0" w:space="0" w:color="auto"/>
                <w:right w:val="none" w:sz="0" w:space="0" w:color="auto"/>
              </w:divBdr>
            </w:div>
            <w:div w:id="908461403">
              <w:marLeft w:val="0"/>
              <w:marRight w:val="0"/>
              <w:marTop w:val="0"/>
              <w:marBottom w:val="0"/>
              <w:divBdr>
                <w:top w:val="none" w:sz="0" w:space="0" w:color="auto"/>
                <w:left w:val="none" w:sz="0" w:space="0" w:color="auto"/>
                <w:bottom w:val="none" w:sz="0" w:space="0" w:color="auto"/>
                <w:right w:val="none" w:sz="0" w:space="0" w:color="auto"/>
              </w:divBdr>
            </w:div>
            <w:div w:id="2020157105">
              <w:marLeft w:val="0"/>
              <w:marRight w:val="0"/>
              <w:marTop w:val="0"/>
              <w:marBottom w:val="0"/>
              <w:divBdr>
                <w:top w:val="none" w:sz="0" w:space="0" w:color="auto"/>
                <w:left w:val="none" w:sz="0" w:space="0" w:color="auto"/>
                <w:bottom w:val="none" w:sz="0" w:space="0" w:color="auto"/>
                <w:right w:val="none" w:sz="0" w:space="0" w:color="auto"/>
              </w:divBdr>
            </w:div>
            <w:div w:id="1546287382">
              <w:marLeft w:val="0"/>
              <w:marRight w:val="0"/>
              <w:marTop w:val="0"/>
              <w:marBottom w:val="0"/>
              <w:divBdr>
                <w:top w:val="none" w:sz="0" w:space="0" w:color="auto"/>
                <w:left w:val="none" w:sz="0" w:space="0" w:color="auto"/>
                <w:bottom w:val="none" w:sz="0" w:space="0" w:color="auto"/>
                <w:right w:val="none" w:sz="0" w:space="0" w:color="auto"/>
              </w:divBdr>
            </w:div>
            <w:div w:id="1677535495">
              <w:marLeft w:val="0"/>
              <w:marRight w:val="0"/>
              <w:marTop w:val="0"/>
              <w:marBottom w:val="0"/>
              <w:divBdr>
                <w:top w:val="none" w:sz="0" w:space="0" w:color="auto"/>
                <w:left w:val="none" w:sz="0" w:space="0" w:color="auto"/>
                <w:bottom w:val="none" w:sz="0" w:space="0" w:color="auto"/>
                <w:right w:val="none" w:sz="0" w:space="0" w:color="auto"/>
              </w:divBdr>
            </w:div>
            <w:div w:id="154107060">
              <w:marLeft w:val="0"/>
              <w:marRight w:val="0"/>
              <w:marTop w:val="0"/>
              <w:marBottom w:val="0"/>
              <w:divBdr>
                <w:top w:val="none" w:sz="0" w:space="0" w:color="auto"/>
                <w:left w:val="none" w:sz="0" w:space="0" w:color="auto"/>
                <w:bottom w:val="none" w:sz="0" w:space="0" w:color="auto"/>
                <w:right w:val="none" w:sz="0" w:space="0" w:color="auto"/>
              </w:divBdr>
            </w:div>
            <w:div w:id="1021081137">
              <w:marLeft w:val="0"/>
              <w:marRight w:val="0"/>
              <w:marTop w:val="0"/>
              <w:marBottom w:val="0"/>
              <w:divBdr>
                <w:top w:val="none" w:sz="0" w:space="0" w:color="auto"/>
                <w:left w:val="none" w:sz="0" w:space="0" w:color="auto"/>
                <w:bottom w:val="none" w:sz="0" w:space="0" w:color="auto"/>
                <w:right w:val="none" w:sz="0" w:space="0" w:color="auto"/>
              </w:divBdr>
            </w:div>
            <w:div w:id="1888764036">
              <w:marLeft w:val="0"/>
              <w:marRight w:val="0"/>
              <w:marTop w:val="0"/>
              <w:marBottom w:val="0"/>
              <w:divBdr>
                <w:top w:val="none" w:sz="0" w:space="0" w:color="auto"/>
                <w:left w:val="none" w:sz="0" w:space="0" w:color="auto"/>
                <w:bottom w:val="none" w:sz="0" w:space="0" w:color="auto"/>
                <w:right w:val="none" w:sz="0" w:space="0" w:color="auto"/>
              </w:divBdr>
            </w:div>
            <w:div w:id="895313025">
              <w:marLeft w:val="0"/>
              <w:marRight w:val="0"/>
              <w:marTop w:val="0"/>
              <w:marBottom w:val="0"/>
              <w:divBdr>
                <w:top w:val="none" w:sz="0" w:space="0" w:color="auto"/>
                <w:left w:val="none" w:sz="0" w:space="0" w:color="auto"/>
                <w:bottom w:val="none" w:sz="0" w:space="0" w:color="auto"/>
                <w:right w:val="none" w:sz="0" w:space="0" w:color="auto"/>
              </w:divBdr>
            </w:div>
            <w:div w:id="1348557641">
              <w:marLeft w:val="0"/>
              <w:marRight w:val="0"/>
              <w:marTop w:val="0"/>
              <w:marBottom w:val="0"/>
              <w:divBdr>
                <w:top w:val="none" w:sz="0" w:space="0" w:color="auto"/>
                <w:left w:val="none" w:sz="0" w:space="0" w:color="auto"/>
                <w:bottom w:val="none" w:sz="0" w:space="0" w:color="auto"/>
                <w:right w:val="none" w:sz="0" w:space="0" w:color="auto"/>
              </w:divBdr>
            </w:div>
            <w:div w:id="418329894">
              <w:marLeft w:val="0"/>
              <w:marRight w:val="0"/>
              <w:marTop w:val="0"/>
              <w:marBottom w:val="0"/>
              <w:divBdr>
                <w:top w:val="none" w:sz="0" w:space="0" w:color="auto"/>
                <w:left w:val="none" w:sz="0" w:space="0" w:color="auto"/>
                <w:bottom w:val="none" w:sz="0" w:space="0" w:color="auto"/>
                <w:right w:val="none" w:sz="0" w:space="0" w:color="auto"/>
              </w:divBdr>
            </w:div>
            <w:div w:id="2076003022">
              <w:marLeft w:val="0"/>
              <w:marRight w:val="0"/>
              <w:marTop w:val="0"/>
              <w:marBottom w:val="0"/>
              <w:divBdr>
                <w:top w:val="none" w:sz="0" w:space="0" w:color="auto"/>
                <w:left w:val="none" w:sz="0" w:space="0" w:color="auto"/>
                <w:bottom w:val="none" w:sz="0" w:space="0" w:color="auto"/>
                <w:right w:val="none" w:sz="0" w:space="0" w:color="auto"/>
              </w:divBdr>
            </w:div>
            <w:div w:id="1512834176">
              <w:marLeft w:val="0"/>
              <w:marRight w:val="0"/>
              <w:marTop w:val="0"/>
              <w:marBottom w:val="0"/>
              <w:divBdr>
                <w:top w:val="none" w:sz="0" w:space="0" w:color="auto"/>
                <w:left w:val="none" w:sz="0" w:space="0" w:color="auto"/>
                <w:bottom w:val="none" w:sz="0" w:space="0" w:color="auto"/>
                <w:right w:val="none" w:sz="0" w:space="0" w:color="auto"/>
              </w:divBdr>
            </w:div>
            <w:div w:id="974212223">
              <w:marLeft w:val="0"/>
              <w:marRight w:val="0"/>
              <w:marTop w:val="0"/>
              <w:marBottom w:val="0"/>
              <w:divBdr>
                <w:top w:val="none" w:sz="0" w:space="0" w:color="auto"/>
                <w:left w:val="none" w:sz="0" w:space="0" w:color="auto"/>
                <w:bottom w:val="none" w:sz="0" w:space="0" w:color="auto"/>
                <w:right w:val="none" w:sz="0" w:space="0" w:color="auto"/>
              </w:divBdr>
            </w:div>
            <w:div w:id="1113944476">
              <w:marLeft w:val="0"/>
              <w:marRight w:val="0"/>
              <w:marTop w:val="0"/>
              <w:marBottom w:val="0"/>
              <w:divBdr>
                <w:top w:val="none" w:sz="0" w:space="0" w:color="auto"/>
                <w:left w:val="none" w:sz="0" w:space="0" w:color="auto"/>
                <w:bottom w:val="none" w:sz="0" w:space="0" w:color="auto"/>
                <w:right w:val="none" w:sz="0" w:space="0" w:color="auto"/>
              </w:divBdr>
            </w:div>
            <w:div w:id="446974057">
              <w:marLeft w:val="0"/>
              <w:marRight w:val="0"/>
              <w:marTop w:val="0"/>
              <w:marBottom w:val="0"/>
              <w:divBdr>
                <w:top w:val="none" w:sz="0" w:space="0" w:color="auto"/>
                <w:left w:val="none" w:sz="0" w:space="0" w:color="auto"/>
                <w:bottom w:val="none" w:sz="0" w:space="0" w:color="auto"/>
                <w:right w:val="none" w:sz="0" w:space="0" w:color="auto"/>
              </w:divBdr>
            </w:div>
            <w:div w:id="2090694810">
              <w:marLeft w:val="0"/>
              <w:marRight w:val="0"/>
              <w:marTop w:val="0"/>
              <w:marBottom w:val="0"/>
              <w:divBdr>
                <w:top w:val="none" w:sz="0" w:space="0" w:color="auto"/>
                <w:left w:val="none" w:sz="0" w:space="0" w:color="auto"/>
                <w:bottom w:val="none" w:sz="0" w:space="0" w:color="auto"/>
                <w:right w:val="none" w:sz="0" w:space="0" w:color="auto"/>
              </w:divBdr>
            </w:div>
            <w:div w:id="15245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9783">
      <w:bodyDiv w:val="1"/>
      <w:marLeft w:val="0"/>
      <w:marRight w:val="0"/>
      <w:marTop w:val="0"/>
      <w:marBottom w:val="0"/>
      <w:divBdr>
        <w:top w:val="none" w:sz="0" w:space="0" w:color="auto"/>
        <w:left w:val="none" w:sz="0" w:space="0" w:color="auto"/>
        <w:bottom w:val="none" w:sz="0" w:space="0" w:color="auto"/>
        <w:right w:val="none" w:sz="0" w:space="0" w:color="auto"/>
      </w:divBdr>
      <w:divsChild>
        <w:div w:id="427115205">
          <w:marLeft w:val="0"/>
          <w:marRight w:val="0"/>
          <w:marTop w:val="0"/>
          <w:marBottom w:val="0"/>
          <w:divBdr>
            <w:top w:val="none" w:sz="0" w:space="0" w:color="auto"/>
            <w:left w:val="none" w:sz="0" w:space="0" w:color="auto"/>
            <w:bottom w:val="none" w:sz="0" w:space="0" w:color="auto"/>
            <w:right w:val="none" w:sz="0" w:space="0" w:color="auto"/>
          </w:divBdr>
          <w:divsChild>
            <w:div w:id="1886016774">
              <w:marLeft w:val="0"/>
              <w:marRight w:val="0"/>
              <w:marTop w:val="0"/>
              <w:marBottom w:val="0"/>
              <w:divBdr>
                <w:top w:val="none" w:sz="0" w:space="0" w:color="auto"/>
                <w:left w:val="none" w:sz="0" w:space="0" w:color="auto"/>
                <w:bottom w:val="none" w:sz="0" w:space="0" w:color="auto"/>
                <w:right w:val="none" w:sz="0" w:space="0" w:color="auto"/>
              </w:divBdr>
            </w:div>
            <w:div w:id="1994992068">
              <w:marLeft w:val="0"/>
              <w:marRight w:val="0"/>
              <w:marTop w:val="0"/>
              <w:marBottom w:val="0"/>
              <w:divBdr>
                <w:top w:val="none" w:sz="0" w:space="0" w:color="auto"/>
                <w:left w:val="none" w:sz="0" w:space="0" w:color="auto"/>
                <w:bottom w:val="none" w:sz="0" w:space="0" w:color="auto"/>
                <w:right w:val="none" w:sz="0" w:space="0" w:color="auto"/>
              </w:divBdr>
            </w:div>
            <w:div w:id="1624535177">
              <w:marLeft w:val="0"/>
              <w:marRight w:val="0"/>
              <w:marTop w:val="0"/>
              <w:marBottom w:val="0"/>
              <w:divBdr>
                <w:top w:val="none" w:sz="0" w:space="0" w:color="auto"/>
                <w:left w:val="none" w:sz="0" w:space="0" w:color="auto"/>
                <w:bottom w:val="none" w:sz="0" w:space="0" w:color="auto"/>
                <w:right w:val="none" w:sz="0" w:space="0" w:color="auto"/>
              </w:divBdr>
            </w:div>
            <w:div w:id="1618634935">
              <w:marLeft w:val="0"/>
              <w:marRight w:val="0"/>
              <w:marTop w:val="0"/>
              <w:marBottom w:val="0"/>
              <w:divBdr>
                <w:top w:val="none" w:sz="0" w:space="0" w:color="auto"/>
                <w:left w:val="none" w:sz="0" w:space="0" w:color="auto"/>
                <w:bottom w:val="none" w:sz="0" w:space="0" w:color="auto"/>
                <w:right w:val="none" w:sz="0" w:space="0" w:color="auto"/>
              </w:divBdr>
            </w:div>
            <w:div w:id="1400857564">
              <w:marLeft w:val="0"/>
              <w:marRight w:val="0"/>
              <w:marTop w:val="0"/>
              <w:marBottom w:val="0"/>
              <w:divBdr>
                <w:top w:val="none" w:sz="0" w:space="0" w:color="auto"/>
                <w:left w:val="none" w:sz="0" w:space="0" w:color="auto"/>
                <w:bottom w:val="none" w:sz="0" w:space="0" w:color="auto"/>
                <w:right w:val="none" w:sz="0" w:space="0" w:color="auto"/>
              </w:divBdr>
            </w:div>
            <w:div w:id="133572691">
              <w:marLeft w:val="0"/>
              <w:marRight w:val="0"/>
              <w:marTop w:val="0"/>
              <w:marBottom w:val="0"/>
              <w:divBdr>
                <w:top w:val="none" w:sz="0" w:space="0" w:color="auto"/>
                <w:left w:val="none" w:sz="0" w:space="0" w:color="auto"/>
                <w:bottom w:val="none" w:sz="0" w:space="0" w:color="auto"/>
                <w:right w:val="none" w:sz="0" w:space="0" w:color="auto"/>
              </w:divBdr>
            </w:div>
            <w:div w:id="299654035">
              <w:marLeft w:val="0"/>
              <w:marRight w:val="0"/>
              <w:marTop w:val="0"/>
              <w:marBottom w:val="0"/>
              <w:divBdr>
                <w:top w:val="none" w:sz="0" w:space="0" w:color="auto"/>
                <w:left w:val="none" w:sz="0" w:space="0" w:color="auto"/>
                <w:bottom w:val="none" w:sz="0" w:space="0" w:color="auto"/>
                <w:right w:val="none" w:sz="0" w:space="0" w:color="auto"/>
              </w:divBdr>
            </w:div>
            <w:div w:id="822235532">
              <w:marLeft w:val="0"/>
              <w:marRight w:val="0"/>
              <w:marTop w:val="0"/>
              <w:marBottom w:val="0"/>
              <w:divBdr>
                <w:top w:val="none" w:sz="0" w:space="0" w:color="auto"/>
                <w:left w:val="none" w:sz="0" w:space="0" w:color="auto"/>
                <w:bottom w:val="none" w:sz="0" w:space="0" w:color="auto"/>
                <w:right w:val="none" w:sz="0" w:space="0" w:color="auto"/>
              </w:divBdr>
            </w:div>
            <w:div w:id="2007636275">
              <w:marLeft w:val="0"/>
              <w:marRight w:val="0"/>
              <w:marTop w:val="0"/>
              <w:marBottom w:val="0"/>
              <w:divBdr>
                <w:top w:val="none" w:sz="0" w:space="0" w:color="auto"/>
                <w:left w:val="none" w:sz="0" w:space="0" w:color="auto"/>
                <w:bottom w:val="none" w:sz="0" w:space="0" w:color="auto"/>
                <w:right w:val="none" w:sz="0" w:space="0" w:color="auto"/>
              </w:divBdr>
            </w:div>
            <w:div w:id="1307247005">
              <w:marLeft w:val="0"/>
              <w:marRight w:val="0"/>
              <w:marTop w:val="0"/>
              <w:marBottom w:val="0"/>
              <w:divBdr>
                <w:top w:val="none" w:sz="0" w:space="0" w:color="auto"/>
                <w:left w:val="none" w:sz="0" w:space="0" w:color="auto"/>
                <w:bottom w:val="none" w:sz="0" w:space="0" w:color="auto"/>
                <w:right w:val="none" w:sz="0" w:space="0" w:color="auto"/>
              </w:divBdr>
            </w:div>
            <w:div w:id="2130006528">
              <w:marLeft w:val="0"/>
              <w:marRight w:val="0"/>
              <w:marTop w:val="0"/>
              <w:marBottom w:val="0"/>
              <w:divBdr>
                <w:top w:val="none" w:sz="0" w:space="0" w:color="auto"/>
                <w:left w:val="none" w:sz="0" w:space="0" w:color="auto"/>
                <w:bottom w:val="none" w:sz="0" w:space="0" w:color="auto"/>
                <w:right w:val="none" w:sz="0" w:space="0" w:color="auto"/>
              </w:divBdr>
            </w:div>
            <w:div w:id="1511064552">
              <w:marLeft w:val="0"/>
              <w:marRight w:val="0"/>
              <w:marTop w:val="0"/>
              <w:marBottom w:val="0"/>
              <w:divBdr>
                <w:top w:val="none" w:sz="0" w:space="0" w:color="auto"/>
                <w:left w:val="none" w:sz="0" w:space="0" w:color="auto"/>
                <w:bottom w:val="none" w:sz="0" w:space="0" w:color="auto"/>
                <w:right w:val="none" w:sz="0" w:space="0" w:color="auto"/>
              </w:divBdr>
            </w:div>
            <w:div w:id="1625845349">
              <w:marLeft w:val="0"/>
              <w:marRight w:val="0"/>
              <w:marTop w:val="0"/>
              <w:marBottom w:val="0"/>
              <w:divBdr>
                <w:top w:val="none" w:sz="0" w:space="0" w:color="auto"/>
                <w:left w:val="none" w:sz="0" w:space="0" w:color="auto"/>
                <w:bottom w:val="none" w:sz="0" w:space="0" w:color="auto"/>
                <w:right w:val="none" w:sz="0" w:space="0" w:color="auto"/>
              </w:divBdr>
            </w:div>
            <w:div w:id="1241140821">
              <w:marLeft w:val="0"/>
              <w:marRight w:val="0"/>
              <w:marTop w:val="0"/>
              <w:marBottom w:val="0"/>
              <w:divBdr>
                <w:top w:val="none" w:sz="0" w:space="0" w:color="auto"/>
                <w:left w:val="none" w:sz="0" w:space="0" w:color="auto"/>
                <w:bottom w:val="none" w:sz="0" w:space="0" w:color="auto"/>
                <w:right w:val="none" w:sz="0" w:space="0" w:color="auto"/>
              </w:divBdr>
            </w:div>
            <w:div w:id="1093940570">
              <w:marLeft w:val="0"/>
              <w:marRight w:val="0"/>
              <w:marTop w:val="0"/>
              <w:marBottom w:val="0"/>
              <w:divBdr>
                <w:top w:val="none" w:sz="0" w:space="0" w:color="auto"/>
                <w:left w:val="none" w:sz="0" w:space="0" w:color="auto"/>
                <w:bottom w:val="none" w:sz="0" w:space="0" w:color="auto"/>
                <w:right w:val="none" w:sz="0" w:space="0" w:color="auto"/>
              </w:divBdr>
            </w:div>
            <w:div w:id="1591160236">
              <w:marLeft w:val="0"/>
              <w:marRight w:val="0"/>
              <w:marTop w:val="0"/>
              <w:marBottom w:val="0"/>
              <w:divBdr>
                <w:top w:val="none" w:sz="0" w:space="0" w:color="auto"/>
                <w:left w:val="none" w:sz="0" w:space="0" w:color="auto"/>
                <w:bottom w:val="none" w:sz="0" w:space="0" w:color="auto"/>
                <w:right w:val="none" w:sz="0" w:space="0" w:color="auto"/>
              </w:divBdr>
            </w:div>
            <w:div w:id="1189493536">
              <w:marLeft w:val="0"/>
              <w:marRight w:val="0"/>
              <w:marTop w:val="0"/>
              <w:marBottom w:val="0"/>
              <w:divBdr>
                <w:top w:val="none" w:sz="0" w:space="0" w:color="auto"/>
                <w:left w:val="none" w:sz="0" w:space="0" w:color="auto"/>
                <w:bottom w:val="none" w:sz="0" w:space="0" w:color="auto"/>
                <w:right w:val="none" w:sz="0" w:space="0" w:color="auto"/>
              </w:divBdr>
            </w:div>
            <w:div w:id="1167013103">
              <w:marLeft w:val="0"/>
              <w:marRight w:val="0"/>
              <w:marTop w:val="0"/>
              <w:marBottom w:val="0"/>
              <w:divBdr>
                <w:top w:val="none" w:sz="0" w:space="0" w:color="auto"/>
                <w:left w:val="none" w:sz="0" w:space="0" w:color="auto"/>
                <w:bottom w:val="none" w:sz="0" w:space="0" w:color="auto"/>
                <w:right w:val="none" w:sz="0" w:space="0" w:color="auto"/>
              </w:divBdr>
            </w:div>
            <w:div w:id="1328943609">
              <w:marLeft w:val="0"/>
              <w:marRight w:val="0"/>
              <w:marTop w:val="0"/>
              <w:marBottom w:val="0"/>
              <w:divBdr>
                <w:top w:val="none" w:sz="0" w:space="0" w:color="auto"/>
                <w:left w:val="none" w:sz="0" w:space="0" w:color="auto"/>
                <w:bottom w:val="none" w:sz="0" w:space="0" w:color="auto"/>
                <w:right w:val="none" w:sz="0" w:space="0" w:color="auto"/>
              </w:divBdr>
            </w:div>
            <w:div w:id="355693730">
              <w:marLeft w:val="0"/>
              <w:marRight w:val="0"/>
              <w:marTop w:val="0"/>
              <w:marBottom w:val="0"/>
              <w:divBdr>
                <w:top w:val="none" w:sz="0" w:space="0" w:color="auto"/>
                <w:left w:val="none" w:sz="0" w:space="0" w:color="auto"/>
                <w:bottom w:val="none" w:sz="0" w:space="0" w:color="auto"/>
                <w:right w:val="none" w:sz="0" w:space="0" w:color="auto"/>
              </w:divBdr>
            </w:div>
            <w:div w:id="262227983">
              <w:marLeft w:val="0"/>
              <w:marRight w:val="0"/>
              <w:marTop w:val="0"/>
              <w:marBottom w:val="0"/>
              <w:divBdr>
                <w:top w:val="none" w:sz="0" w:space="0" w:color="auto"/>
                <w:left w:val="none" w:sz="0" w:space="0" w:color="auto"/>
                <w:bottom w:val="none" w:sz="0" w:space="0" w:color="auto"/>
                <w:right w:val="none" w:sz="0" w:space="0" w:color="auto"/>
              </w:divBdr>
            </w:div>
            <w:div w:id="113603768">
              <w:marLeft w:val="0"/>
              <w:marRight w:val="0"/>
              <w:marTop w:val="0"/>
              <w:marBottom w:val="0"/>
              <w:divBdr>
                <w:top w:val="none" w:sz="0" w:space="0" w:color="auto"/>
                <w:left w:val="none" w:sz="0" w:space="0" w:color="auto"/>
                <w:bottom w:val="none" w:sz="0" w:space="0" w:color="auto"/>
                <w:right w:val="none" w:sz="0" w:space="0" w:color="auto"/>
              </w:divBdr>
            </w:div>
            <w:div w:id="1702590720">
              <w:marLeft w:val="0"/>
              <w:marRight w:val="0"/>
              <w:marTop w:val="0"/>
              <w:marBottom w:val="0"/>
              <w:divBdr>
                <w:top w:val="none" w:sz="0" w:space="0" w:color="auto"/>
                <w:left w:val="none" w:sz="0" w:space="0" w:color="auto"/>
                <w:bottom w:val="none" w:sz="0" w:space="0" w:color="auto"/>
                <w:right w:val="none" w:sz="0" w:space="0" w:color="auto"/>
              </w:divBdr>
            </w:div>
            <w:div w:id="620645130">
              <w:marLeft w:val="0"/>
              <w:marRight w:val="0"/>
              <w:marTop w:val="0"/>
              <w:marBottom w:val="0"/>
              <w:divBdr>
                <w:top w:val="none" w:sz="0" w:space="0" w:color="auto"/>
                <w:left w:val="none" w:sz="0" w:space="0" w:color="auto"/>
                <w:bottom w:val="none" w:sz="0" w:space="0" w:color="auto"/>
                <w:right w:val="none" w:sz="0" w:space="0" w:color="auto"/>
              </w:divBdr>
            </w:div>
            <w:div w:id="1279683670">
              <w:marLeft w:val="0"/>
              <w:marRight w:val="0"/>
              <w:marTop w:val="0"/>
              <w:marBottom w:val="0"/>
              <w:divBdr>
                <w:top w:val="none" w:sz="0" w:space="0" w:color="auto"/>
                <w:left w:val="none" w:sz="0" w:space="0" w:color="auto"/>
                <w:bottom w:val="none" w:sz="0" w:space="0" w:color="auto"/>
                <w:right w:val="none" w:sz="0" w:space="0" w:color="auto"/>
              </w:divBdr>
            </w:div>
            <w:div w:id="1342734240">
              <w:marLeft w:val="0"/>
              <w:marRight w:val="0"/>
              <w:marTop w:val="0"/>
              <w:marBottom w:val="0"/>
              <w:divBdr>
                <w:top w:val="none" w:sz="0" w:space="0" w:color="auto"/>
                <w:left w:val="none" w:sz="0" w:space="0" w:color="auto"/>
                <w:bottom w:val="none" w:sz="0" w:space="0" w:color="auto"/>
                <w:right w:val="none" w:sz="0" w:space="0" w:color="auto"/>
              </w:divBdr>
            </w:div>
            <w:div w:id="1463185092">
              <w:marLeft w:val="0"/>
              <w:marRight w:val="0"/>
              <w:marTop w:val="0"/>
              <w:marBottom w:val="0"/>
              <w:divBdr>
                <w:top w:val="none" w:sz="0" w:space="0" w:color="auto"/>
                <w:left w:val="none" w:sz="0" w:space="0" w:color="auto"/>
                <w:bottom w:val="none" w:sz="0" w:space="0" w:color="auto"/>
                <w:right w:val="none" w:sz="0" w:space="0" w:color="auto"/>
              </w:divBdr>
            </w:div>
            <w:div w:id="196935829">
              <w:marLeft w:val="0"/>
              <w:marRight w:val="0"/>
              <w:marTop w:val="0"/>
              <w:marBottom w:val="0"/>
              <w:divBdr>
                <w:top w:val="none" w:sz="0" w:space="0" w:color="auto"/>
                <w:left w:val="none" w:sz="0" w:space="0" w:color="auto"/>
                <w:bottom w:val="none" w:sz="0" w:space="0" w:color="auto"/>
                <w:right w:val="none" w:sz="0" w:space="0" w:color="auto"/>
              </w:divBdr>
            </w:div>
            <w:div w:id="1698845532">
              <w:marLeft w:val="0"/>
              <w:marRight w:val="0"/>
              <w:marTop w:val="0"/>
              <w:marBottom w:val="0"/>
              <w:divBdr>
                <w:top w:val="none" w:sz="0" w:space="0" w:color="auto"/>
                <w:left w:val="none" w:sz="0" w:space="0" w:color="auto"/>
                <w:bottom w:val="none" w:sz="0" w:space="0" w:color="auto"/>
                <w:right w:val="none" w:sz="0" w:space="0" w:color="auto"/>
              </w:divBdr>
            </w:div>
            <w:div w:id="2131626621">
              <w:marLeft w:val="0"/>
              <w:marRight w:val="0"/>
              <w:marTop w:val="0"/>
              <w:marBottom w:val="0"/>
              <w:divBdr>
                <w:top w:val="none" w:sz="0" w:space="0" w:color="auto"/>
                <w:left w:val="none" w:sz="0" w:space="0" w:color="auto"/>
                <w:bottom w:val="none" w:sz="0" w:space="0" w:color="auto"/>
                <w:right w:val="none" w:sz="0" w:space="0" w:color="auto"/>
              </w:divBdr>
            </w:div>
            <w:div w:id="1693801713">
              <w:marLeft w:val="0"/>
              <w:marRight w:val="0"/>
              <w:marTop w:val="0"/>
              <w:marBottom w:val="0"/>
              <w:divBdr>
                <w:top w:val="none" w:sz="0" w:space="0" w:color="auto"/>
                <w:left w:val="none" w:sz="0" w:space="0" w:color="auto"/>
                <w:bottom w:val="none" w:sz="0" w:space="0" w:color="auto"/>
                <w:right w:val="none" w:sz="0" w:space="0" w:color="auto"/>
              </w:divBdr>
            </w:div>
            <w:div w:id="638539518">
              <w:marLeft w:val="0"/>
              <w:marRight w:val="0"/>
              <w:marTop w:val="0"/>
              <w:marBottom w:val="0"/>
              <w:divBdr>
                <w:top w:val="none" w:sz="0" w:space="0" w:color="auto"/>
                <w:left w:val="none" w:sz="0" w:space="0" w:color="auto"/>
                <w:bottom w:val="none" w:sz="0" w:space="0" w:color="auto"/>
                <w:right w:val="none" w:sz="0" w:space="0" w:color="auto"/>
              </w:divBdr>
            </w:div>
            <w:div w:id="2072577654">
              <w:marLeft w:val="0"/>
              <w:marRight w:val="0"/>
              <w:marTop w:val="0"/>
              <w:marBottom w:val="0"/>
              <w:divBdr>
                <w:top w:val="none" w:sz="0" w:space="0" w:color="auto"/>
                <w:left w:val="none" w:sz="0" w:space="0" w:color="auto"/>
                <w:bottom w:val="none" w:sz="0" w:space="0" w:color="auto"/>
                <w:right w:val="none" w:sz="0" w:space="0" w:color="auto"/>
              </w:divBdr>
            </w:div>
            <w:div w:id="1467694850">
              <w:marLeft w:val="0"/>
              <w:marRight w:val="0"/>
              <w:marTop w:val="0"/>
              <w:marBottom w:val="0"/>
              <w:divBdr>
                <w:top w:val="none" w:sz="0" w:space="0" w:color="auto"/>
                <w:left w:val="none" w:sz="0" w:space="0" w:color="auto"/>
                <w:bottom w:val="none" w:sz="0" w:space="0" w:color="auto"/>
                <w:right w:val="none" w:sz="0" w:space="0" w:color="auto"/>
              </w:divBdr>
            </w:div>
            <w:div w:id="1316256415">
              <w:marLeft w:val="0"/>
              <w:marRight w:val="0"/>
              <w:marTop w:val="0"/>
              <w:marBottom w:val="0"/>
              <w:divBdr>
                <w:top w:val="none" w:sz="0" w:space="0" w:color="auto"/>
                <w:left w:val="none" w:sz="0" w:space="0" w:color="auto"/>
                <w:bottom w:val="none" w:sz="0" w:space="0" w:color="auto"/>
                <w:right w:val="none" w:sz="0" w:space="0" w:color="auto"/>
              </w:divBdr>
            </w:div>
            <w:div w:id="1362318593">
              <w:marLeft w:val="0"/>
              <w:marRight w:val="0"/>
              <w:marTop w:val="0"/>
              <w:marBottom w:val="0"/>
              <w:divBdr>
                <w:top w:val="none" w:sz="0" w:space="0" w:color="auto"/>
                <w:left w:val="none" w:sz="0" w:space="0" w:color="auto"/>
                <w:bottom w:val="none" w:sz="0" w:space="0" w:color="auto"/>
                <w:right w:val="none" w:sz="0" w:space="0" w:color="auto"/>
              </w:divBdr>
            </w:div>
            <w:div w:id="412628541">
              <w:marLeft w:val="0"/>
              <w:marRight w:val="0"/>
              <w:marTop w:val="0"/>
              <w:marBottom w:val="0"/>
              <w:divBdr>
                <w:top w:val="none" w:sz="0" w:space="0" w:color="auto"/>
                <w:left w:val="none" w:sz="0" w:space="0" w:color="auto"/>
                <w:bottom w:val="none" w:sz="0" w:space="0" w:color="auto"/>
                <w:right w:val="none" w:sz="0" w:space="0" w:color="auto"/>
              </w:divBdr>
            </w:div>
            <w:div w:id="1648584217">
              <w:marLeft w:val="0"/>
              <w:marRight w:val="0"/>
              <w:marTop w:val="0"/>
              <w:marBottom w:val="0"/>
              <w:divBdr>
                <w:top w:val="none" w:sz="0" w:space="0" w:color="auto"/>
                <w:left w:val="none" w:sz="0" w:space="0" w:color="auto"/>
                <w:bottom w:val="none" w:sz="0" w:space="0" w:color="auto"/>
                <w:right w:val="none" w:sz="0" w:space="0" w:color="auto"/>
              </w:divBdr>
            </w:div>
            <w:div w:id="2090957190">
              <w:marLeft w:val="0"/>
              <w:marRight w:val="0"/>
              <w:marTop w:val="0"/>
              <w:marBottom w:val="0"/>
              <w:divBdr>
                <w:top w:val="none" w:sz="0" w:space="0" w:color="auto"/>
                <w:left w:val="none" w:sz="0" w:space="0" w:color="auto"/>
                <w:bottom w:val="none" w:sz="0" w:space="0" w:color="auto"/>
                <w:right w:val="none" w:sz="0" w:space="0" w:color="auto"/>
              </w:divBdr>
            </w:div>
            <w:div w:id="739520777">
              <w:marLeft w:val="0"/>
              <w:marRight w:val="0"/>
              <w:marTop w:val="0"/>
              <w:marBottom w:val="0"/>
              <w:divBdr>
                <w:top w:val="none" w:sz="0" w:space="0" w:color="auto"/>
                <w:left w:val="none" w:sz="0" w:space="0" w:color="auto"/>
                <w:bottom w:val="none" w:sz="0" w:space="0" w:color="auto"/>
                <w:right w:val="none" w:sz="0" w:space="0" w:color="auto"/>
              </w:divBdr>
            </w:div>
            <w:div w:id="815221474">
              <w:marLeft w:val="0"/>
              <w:marRight w:val="0"/>
              <w:marTop w:val="0"/>
              <w:marBottom w:val="0"/>
              <w:divBdr>
                <w:top w:val="none" w:sz="0" w:space="0" w:color="auto"/>
                <w:left w:val="none" w:sz="0" w:space="0" w:color="auto"/>
                <w:bottom w:val="none" w:sz="0" w:space="0" w:color="auto"/>
                <w:right w:val="none" w:sz="0" w:space="0" w:color="auto"/>
              </w:divBdr>
            </w:div>
            <w:div w:id="1871648647">
              <w:marLeft w:val="0"/>
              <w:marRight w:val="0"/>
              <w:marTop w:val="0"/>
              <w:marBottom w:val="0"/>
              <w:divBdr>
                <w:top w:val="none" w:sz="0" w:space="0" w:color="auto"/>
                <w:left w:val="none" w:sz="0" w:space="0" w:color="auto"/>
                <w:bottom w:val="none" w:sz="0" w:space="0" w:color="auto"/>
                <w:right w:val="none" w:sz="0" w:space="0" w:color="auto"/>
              </w:divBdr>
            </w:div>
            <w:div w:id="797993040">
              <w:marLeft w:val="0"/>
              <w:marRight w:val="0"/>
              <w:marTop w:val="0"/>
              <w:marBottom w:val="0"/>
              <w:divBdr>
                <w:top w:val="none" w:sz="0" w:space="0" w:color="auto"/>
                <w:left w:val="none" w:sz="0" w:space="0" w:color="auto"/>
                <w:bottom w:val="none" w:sz="0" w:space="0" w:color="auto"/>
                <w:right w:val="none" w:sz="0" w:space="0" w:color="auto"/>
              </w:divBdr>
            </w:div>
            <w:div w:id="2092308874">
              <w:marLeft w:val="0"/>
              <w:marRight w:val="0"/>
              <w:marTop w:val="0"/>
              <w:marBottom w:val="0"/>
              <w:divBdr>
                <w:top w:val="none" w:sz="0" w:space="0" w:color="auto"/>
                <w:left w:val="none" w:sz="0" w:space="0" w:color="auto"/>
                <w:bottom w:val="none" w:sz="0" w:space="0" w:color="auto"/>
                <w:right w:val="none" w:sz="0" w:space="0" w:color="auto"/>
              </w:divBdr>
            </w:div>
            <w:div w:id="1325819806">
              <w:marLeft w:val="0"/>
              <w:marRight w:val="0"/>
              <w:marTop w:val="0"/>
              <w:marBottom w:val="0"/>
              <w:divBdr>
                <w:top w:val="none" w:sz="0" w:space="0" w:color="auto"/>
                <w:left w:val="none" w:sz="0" w:space="0" w:color="auto"/>
                <w:bottom w:val="none" w:sz="0" w:space="0" w:color="auto"/>
                <w:right w:val="none" w:sz="0" w:space="0" w:color="auto"/>
              </w:divBdr>
            </w:div>
            <w:div w:id="1113355631">
              <w:marLeft w:val="0"/>
              <w:marRight w:val="0"/>
              <w:marTop w:val="0"/>
              <w:marBottom w:val="0"/>
              <w:divBdr>
                <w:top w:val="none" w:sz="0" w:space="0" w:color="auto"/>
                <w:left w:val="none" w:sz="0" w:space="0" w:color="auto"/>
                <w:bottom w:val="none" w:sz="0" w:space="0" w:color="auto"/>
                <w:right w:val="none" w:sz="0" w:space="0" w:color="auto"/>
              </w:divBdr>
            </w:div>
            <w:div w:id="1500577910">
              <w:marLeft w:val="0"/>
              <w:marRight w:val="0"/>
              <w:marTop w:val="0"/>
              <w:marBottom w:val="0"/>
              <w:divBdr>
                <w:top w:val="none" w:sz="0" w:space="0" w:color="auto"/>
                <w:left w:val="none" w:sz="0" w:space="0" w:color="auto"/>
                <w:bottom w:val="none" w:sz="0" w:space="0" w:color="auto"/>
                <w:right w:val="none" w:sz="0" w:space="0" w:color="auto"/>
              </w:divBdr>
            </w:div>
            <w:div w:id="1041126128">
              <w:marLeft w:val="0"/>
              <w:marRight w:val="0"/>
              <w:marTop w:val="0"/>
              <w:marBottom w:val="0"/>
              <w:divBdr>
                <w:top w:val="none" w:sz="0" w:space="0" w:color="auto"/>
                <w:left w:val="none" w:sz="0" w:space="0" w:color="auto"/>
                <w:bottom w:val="none" w:sz="0" w:space="0" w:color="auto"/>
                <w:right w:val="none" w:sz="0" w:space="0" w:color="auto"/>
              </w:divBdr>
            </w:div>
            <w:div w:id="1849758182">
              <w:marLeft w:val="0"/>
              <w:marRight w:val="0"/>
              <w:marTop w:val="0"/>
              <w:marBottom w:val="0"/>
              <w:divBdr>
                <w:top w:val="none" w:sz="0" w:space="0" w:color="auto"/>
                <w:left w:val="none" w:sz="0" w:space="0" w:color="auto"/>
                <w:bottom w:val="none" w:sz="0" w:space="0" w:color="auto"/>
                <w:right w:val="none" w:sz="0" w:space="0" w:color="auto"/>
              </w:divBdr>
            </w:div>
            <w:div w:id="1097676510">
              <w:marLeft w:val="0"/>
              <w:marRight w:val="0"/>
              <w:marTop w:val="0"/>
              <w:marBottom w:val="0"/>
              <w:divBdr>
                <w:top w:val="none" w:sz="0" w:space="0" w:color="auto"/>
                <w:left w:val="none" w:sz="0" w:space="0" w:color="auto"/>
                <w:bottom w:val="none" w:sz="0" w:space="0" w:color="auto"/>
                <w:right w:val="none" w:sz="0" w:space="0" w:color="auto"/>
              </w:divBdr>
            </w:div>
            <w:div w:id="2073187961">
              <w:marLeft w:val="0"/>
              <w:marRight w:val="0"/>
              <w:marTop w:val="0"/>
              <w:marBottom w:val="0"/>
              <w:divBdr>
                <w:top w:val="none" w:sz="0" w:space="0" w:color="auto"/>
                <w:left w:val="none" w:sz="0" w:space="0" w:color="auto"/>
                <w:bottom w:val="none" w:sz="0" w:space="0" w:color="auto"/>
                <w:right w:val="none" w:sz="0" w:space="0" w:color="auto"/>
              </w:divBdr>
            </w:div>
            <w:div w:id="288513198">
              <w:marLeft w:val="0"/>
              <w:marRight w:val="0"/>
              <w:marTop w:val="0"/>
              <w:marBottom w:val="0"/>
              <w:divBdr>
                <w:top w:val="none" w:sz="0" w:space="0" w:color="auto"/>
                <w:left w:val="none" w:sz="0" w:space="0" w:color="auto"/>
                <w:bottom w:val="none" w:sz="0" w:space="0" w:color="auto"/>
                <w:right w:val="none" w:sz="0" w:space="0" w:color="auto"/>
              </w:divBdr>
            </w:div>
            <w:div w:id="407583626">
              <w:marLeft w:val="0"/>
              <w:marRight w:val="0"/>
              <w:marTop w:val="0"/>
              <w:marBottom w:val="0"/>
              <w:divBdr>
                <w:top w:val="none" w:sz="0" w:space="0" w:color="auto"/>
                <w:left w:val="none" w:sz="0" w:space="0" w:color="auto"/>
                <w:bottom w:val="none" w:sz="0" w:space="0" w:color="auto"/>
                <w:right w:val="none" w:sz="0" w:space="0" w:color="auto"/>
              </w:divBdr>
            </w:div>
            <w:div w:id="1147892120">
              <w:marLeft w:val="0"/>
              <w:marRight w:val="0"/>
              <w:marTop w:val="0"/>
              <w:marBottom w:val="0"/>
              <w:divBdr>
                <w:top w:val="none" w:sz="0" w:space="0" w:color="auto"/>
                <w:left w:val="none" w:sz="0" w:space="0" w:color="auto"/>
                <w:bottom w:val="none" w:sz="0" w:space="0" w:color="auto"/>
                <w:right w:val="none" w:sz="0" w:space="0" w:color="auto"/>
              </w:divBdr>
            </w:div>
            <w:div w:id="1957174322">
              <w:marLeft w:val="0"/>
              <w:marRight w:val="0"/>
              <w:marTop w:val="0"/>
              <w:marBottom w:val="0"/>
              <w:divBdr>
                <w:top w:val="none" w:sz="0" w:space="0" w:color="auto"/>
                <w:left w:val="none" w:sz="0" w:space="0" w:color="auto"/>
                <w:bottom w:val="none" w:sz="0" w:space="0" w:color="auto"/>
                <w:right w:val="none" w:sz="0" w:space="0" w:color="auto"/>
              </w:divBdr>
            </w:div>
            <w:div w:id="872232035">
              <w:marLeft w:val="0"/>
              <w:marRight w:val="0"/>
              <w:marTop w:val="0"/>
              <w:marBottom w:val="0"/>
              <w:divBdr>
                <w:top w:val="none" w:sz="0" w:space="0" w:color="auto"/>
                <w:left w:val="none" w:sz="0" w:space="0" w:color="auto"/>
                <w:bottom w:val="none" w:sz="0" w:space="0" w:color="auto"/>
                <w:right w:val="none" w:sz="0" w:space="0" w:color="auto"/>
              </w:divBdr>
            </w:div>
            <w:div w:id="1222592831">
              <w:marLeft w:val="0"/>
              <w:marRight w:val="0"/>
              <w:marTop w:val="0"/>
              <w:marBottom w:val="0"/>
              <w:divBdr>
                <w:top w:val="none" w:sz="0" w:space="0" w:color="auto"/>
                <w:left w:val="none" w:sz="0" w:space="0" w:color="auto"/>
                <w:bottom w:val="none" w:sz="0" w:space="0" w:color="auto"/>
                <w:right w:val="none" w:sz="0" w:space="0" w:color="auto"/>
              </w:divBdr>
            </w:div>
            <w:div w:id="611866381">
              <w:marLeft w:val="0"/>
              <w:marRight w:val="0"/>
              <w:marTop w:val="0"/>
              <w:marBottom w:val="0"/>
              <w:divBdr>
                <w:top w:val="none" w:sz="0" w:space="0" w:color="auto"/>
                <w:left w:val="none" w:sz="0" w:space="0" w:color="auto"/>
                <w:bottom w:val="none" w:sz="0" w:space="0" w:color="auto"/>
                <w:right w:val="none" w:sz="0" w:space="0" w:color="auto"/>
              </w:divBdr>
            </w:div>
            <w:div w:id="933979217">
              <w:marLeft w:val="0"/>
              <w:marRight w:val="0"/>
              <w:marTop w:val="0"/>
              <w:marBottom w:val="0"/>
              <w:divBdr>
                <w:top w:val="none" w:sz="0" w:space="0" w:color="auto"/>
                <w:left w:val="none" w:sz="0" w:space="0" w:color="auto"/>
                <w:bottom w:val="none" w:sz="0" w:space="0" w:color="auto"/>
                <w:right w:val="none" w:sz="0" w:space="0" w:color="auto"/>
              </w:divBdr>
            </w:div>
            <w:div w:id="191965834">
              <w:marLeft w:val="0"/>
              <w:marRight w:val="0"/>
              <w:marTop w:val="0"/>
              <w:marBottom w:val="0"/>
              <w:divBdr>
                <w:top w:val="none" w:sz="0" w:space="0" w:color="auto"/>
                <w:left w:val="none" w:sz="0" w:space="0" w:color="auto"/>
                <w:bottom w:val="none" w:sz="0" w:space="0" w:color="auto"/>
                <w:right w:val="none" w:sz="0" w:space="0" w:color="auto"/>
              </w:divBdr>
            </w:div>
            <w:div w:id="107891709">
              <w:marLeft w:val="0"/>
              <w:marRight w:val="0"/>
              <w:marTop w:val="0"/>
              <w:marBottom w:val="0"/>
              <w:divBdr>
                <w:top w:val="none" w:sz="0" w:space="0" w:color="auto"/>
                <w:left w:val="none" w:sz="0" w:space="0" w:color="auto"/>
                <w:bottom w:val="none" w:sz="0" w:space="0" w:color="auto"/>
                <w:right w:val="none" w:sz="0" w:space="0" w:color="auto"/>
              </w:divBdr>
            </w:div>
            <w:div w:id="1034189297">
              <w:marLeft w:val="0"/>
              <w:marRight w:val="0"/>
              <w:marTop w:val="0"/>
              <w:marBottom w:val="0"/>
              <w:divBdr>
                <w:top w:val="none" w:sz="0" w:space="0" w:color="auto"/>
                <w:left w:val="none" w:sz="0" w:space="0" w:color="auto"/>
                <w:bottom w:val="none" w:sz="0" w:space="0" w:color="auto"/>
                <w:right w:val="none" w:sz="0" w:space="0" w:color="auto"/>
              </w:divBdr>
            </w:div>
            <w:div w:id="1073624411">
              <w:marLeft w:val="0"/>
              <w:marRight w:val="0"/>
              <w:marTop w:val="0"/>
              <w:marBottom w:val="0"/>
              <w:divBdr>
                <w:top w:val="none" w:sz="0" w:space="0" w:color="auto"/>
                <w:left w:val="none" w:sz="0" w:space="0" w:color="auto"/>
                <w:bottom w:val="none" w:sz="0" w:space="0" w:color="auto"/>
                <w:right w:val="none" w:sz="0" w:space="0" w:color="auto"/>
              </w:divBdr>
            </w:div>
            <w:div w:id="223880129">
              <w:marLeft w:val="0"/>
              <w:marRight w:val="0"/>
              <w:marTop w:val="0"/>
              <w:marBottom w:val="0"/>
              <w:divBdr>
                <w:top w:val="none" w:sz="0" w:space="0" w:color="auto"/>
                <w:left w:val="none" w:sz="0" w:space="0" w:color="auto"/>
                <w:bottom w:val="none" w:sz="0" w:space="0" w:color="auto"/>
                <w:right w:val="none" w:sz="0" w:space="0" w:color="auto"/>
              </w:divBdr>
            </w:div>
            <w:div w:id="581643449">
              <w:marLeft w:val="0"/>
              <w:marRight w:val="0"/>
              <w:marTop w:val="0"/>
              <w:marBottom w:val="0"/>
              <w:divBdr>
                <w:top w:val="none" w:sz="0" w:space="0" w:color="auto"/>
                <w:left w:val="none" w:sz="0" w:space="0" w:color="auto"/>
                <w:bottom w:val="none" w:sz="0" w:space="0" w:color="auto"/>
                <w:right w:val="none" w:sz="0" w:space="0" w:color="auto"/>
              </w:divBdr>
            </w:div>
            <w:div w:id="1481187179">
              <w:marLeft w:val="0"/>
              <w:marRight w:val="0"/>
              <w:marTop w:val="0"/>
              <w:marBottom w:val="0"/>
              <w:divBdr>
                <w:top w:val="none" w:sz="0" w:space="0" w:color="auto"/>
                <w:left w:val="none" w:sz="0" w:space="0" w:color="auto"/>
                <w:bottom w:val="none" w:sz="0" w:space="0" w:color="auto"/>
                <w:right w:val="none" w:sz="0" w:space="0" w:color="auto"/>
              </w:divBdr>
            </w:div>
            <w:div w:id="1446536067">
              <w:marLeft w:val="0"/>
              <w:marRight w:val="0"/>
              <w:marTop w:val="0"/>
              <w:marBottom w:val="0"/>
              <w:divBdr>
                <w:top w:val="none" w:sz="0" w:space="0" w:color="auto"/>
                <w:left w:val="none" w:sz="0" w:space="0" w:color="auto"/>
                <w:bottom w:val="none" w:sz="0" w:space="0" w:color="auto"/>
                <w:right w:val="none" w:sz="0" w:space="0" w:color="auto"/>
              </w:divBdr>
            </w:div>
            <w:div w:id="949318261">
              <w:marLeft w:val="0"/>
              <w:marRight w:val="0"/>
              <w:marTop w:val="0"/>
              <w:marBottom w:val="0"/>
              <w:divBdr>
                <w:top w:val="none" w:sz="0" w:space="0" w:color="auto"/>
                <w:left w:val="none" w:sz="0" w:space="0" w:color="auto"/>
                <w:bottom w:val="none" w:sz="0" w:space="0" w:color="auto"/>
                <w:right w:val="none" w:sz="0" w:space="0" w:color="auto"/>
              </w:divBdr>
            </w:div>
            <w:div w:id="167403360">
              <w:marLeft w:val="0"/>
              <w:marRight w:val="0"/>
              <w:marTop w:val="0"/>
              <w:marBottom w:val="0"/>
              <w:divBdr>
                <w:top w:val="none" w:sz="0" w:space="0" w:color="auto"/>
                <w:left w:val="none" w:sz="0" w:space="0" w:color="auto"/>
                <w:bottom w:val="none" w:sz="0" w:space="0" w:color="auto"/>
                <w:right w:val="none" w:sz="0" w:space="0" w:color="auto"/>
              </w:divBdr>
            </w:div>
            <w:div w:id="412551488">
              <w:marLeft w:val="0"/>
              <w:marRight w:val="0"/>
              <w:marTop w:val="0"/>
              <w:marBottom w:val="0"/>
              <w:divBdr>
                <w:top w:val="none" w:sz="0" w:space="0" w:color="auto"/>
                <w:left w:val="none" w:sz="0" w:space="0" w:color="auto"/>
                <w:bottom w:val="none" w:sz="0" w:space="0" w:color="auto"/>
                <w:right w:val="none" w:sz="0" w:space="0" w:color="auto"/>
              </w:divBdr>
            </w:div>
            <w:div w:id="18071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32875">
      <w:bodyDiv w:val="1"/>
      <w:marLeft w:val="0"/>
      <w:marRight w:val="0"/>
      <w:marTop w:val="0"/>
      <w:marBottom w:val="0"/>
      <w:divBdr>
        <w:top w:val="none" w:sz="0" w:space="0" w:color="auto"/>
        <w:left w:val="none" w:sz="0" w:space="0" w:color="auto"/>
        <w:bottom w:val="none" w:sz="0" w:space="0" w:color="auto"/>
        <w:right w:val="none" w:sz="0" w:space="0" w:color="auto"/>
      </w:divBdr>
      <w:divsChild>
        <w:div w:id="553467709">
          <w:marLeft w:val="0"/>
          <w:marRight w:val="0"/>
          <w:marTop w:val="0"/>
          <w:marBottom w:val="0"/>
          <w:divBdr>
            <w:top w:val="none" w:sz="0" w:space="0" w:color="auto"/>
            <w:left w:val="none" w:sz="0" w:space="0" w:color="auto"/>
            <w:bottom w:val="none" w:sz="0" w:space="0" w:color="auto"/>
            <w:right w:val="none" w:sz="0" w:space="0" w:color="auto"/>
          </w:divBdr>
          <w:divsChild>
            <w:div w:id="1839883116">
              <w:marLeft w:val="0"/>
              <w:marRight w:val="0"/>
              <w:marTop w:val="0"/>
              <w:marBottom w:val="0"/>
              <w:divBdr>
                <w:top w:val="none" w:sz="0" w:space="0" w:color="auto"/>
                <w:left w:val="none" w:sz="0" w:space="0" w:color="auto"/>
                <w:bottom w:val="none" w:sz="0" w:space="0" w:color="auto"/>
                <w:right w:val="none" w:sz="0" w:space="0" w:color="auto"/>
              </w:divBdr>
            </w:div>
            <w:div w:id="1097484403">
              <w:marLeft w:val="0"/>
              <w:marRight w:val="0"/>
              <w:marTop w:val="0"/>
              <w:marBottom w:val="0"/>
              <w:divBdr>
                <w:top w:val="none" w:sz="0" w:space="0" w:color="auto"/>
                <w:left w:val="none" w:sz="0" w:space="0" w:color="auto"/>
                <w:bottom w:val="none" w:sz="0" w:space="0" w:color="auto"/>
                <w:right w:val="none" w:sz="0" w:space="0" w:color="auto"/>
              </w:divBdr>
            </w:div>
            <w:div w:id="1864198937">
              <w:marLeft w:val="0"/>
              <w:marRight w:val="0"/>
              <w:marTop w:val="0"/>
              <w:marBottom w:val="0"/>
              <w:divBdr>
                <w:top w:val="none" w:sz="0" w:space="0" w:color="auto"/>
                <w:left w:val="none" w:sz="0" w:space="0" w:color="auto"/>
                <w:bottom w:val="none" w:sz="0" w:space="0" w:color="auto"/>
                <w:right w:val="none" w:sz="0" w:space="0" w:color="auto"/>
              </w:divBdr>
            </w:div>
            <w:div w:id="1215434486">
              <w:marLeft w:val="0"/>
              <w:marRight w:val="0"/>
              <w:marTop w:val="0"/>
              <w:marBottom w:val="0"/>
              <w:divBdr>
                <w:top w:val="none" w:sz="0" w:space="0" w:color="auto"/>
                <w:left w:val="none" w:sz="0" w:space="0" w:color="auto"/>
                <w:bottom w:val="none" w:sz="0" w:space="0" w:color="auto"/>
                <w:right w:val="none" w:sz="0" w:space="0" w:color="auto"/>
              </w:divBdr>
            </w:div>
            <w:div w:id="87239210">
              <w:marLeft w:val="0"/>
              <w:marRight w:val="0"/>
              <w:marTop w:val="0"/>
              <w:marBottom w:val="0"/>
              <w:divBdr>
                <w:top w:val="none" w:sz="0" w:space="0" w:color="auto"/>
                <w:left w:val="none" w:sz="0" w:space="0" w:color="auto"/>
                <w:bottom w:val="none" w:sz="0" w:space="0" w:color="auto"/>
                <w:right w:val="none" w:sz="0" w:space="0" w:color="auto"/>
              </w:divBdr>
            </w:div>
            <w:div w:id="313074021">
              <w:marLeft w:val="0"/>
              <w:marRight w:val="0"/>
              <w:marTop w:val="0"/>
              <w:marBottom w:val="0"/>
              <w:divBdr>
                <w:top w:val="none" w:sz="0" w:space="0" w:color="auto"/>
                <w:left w:val="none" w:sz="0" w:space="0" w:color="auto"/>
                <w:bottom w:val="none" w:sz="0" w:space="0" w:color="auto"/>
                <w:right w:val="none" w:sz="0" w:space="0" w:color="auto"/>
              </w:divBdr>
            </w:div>
            <w:div w:id="735518517">
              <w:marLeft w:val="0"/>
              <w:marRight w:val="0"/>
              <w:marTop w:val="0"/>
              <w:marBottom w:val="0"/>
              <w:divBdr>
                <w:top w:val="none" w:sz="0" w:space="0" w:color="auto"/>
                <w:left w:val="none" w:sz="0" w:space="0" w:color="auto"/>
                <w:bottom w:val="none" w:sz="0" w:space="0" w:color="auto"/>
                <w:right w:val="none" w:sz="0" w:space="0" w:color="auto"/>
              </w:divBdr>
            </w:div>
            <w:div w:id="933515492">
              <w:marLeft w:val="0"/>
              <w:marRight w:val="0"/>
              <w:marTop w:val="0"/>
              <w:marBottom w:val="0"/>
              <w:divBdr>
                <w:top w:val="none" w:sz="0" w:space="0" w:color="auto"/>
                <w:left w:val="none" w:sz="0" w:space="0" w:color="auto"/>
                <w:bottom w:val="none" w:sz="0" w:space="0" w:color="auto"/>
                <w:right w:val="none" w:sz="0" w:space="0" w:color="auto"/>
              </w:divBdr>
            </w:div>
            <w:div w:id="1312753518">
              <w:marLeft w:val="0"/>
              <w:marRight w:val="0"/>
              <w:marTop w:val="0"/>
              <w:marBottom w:val="0"/>
              <w:divBdr>
                <w:top w:val="none" w:sz="0" w:space="0" w:color="auto"/>
                <w:left w:val="none" w:sz="0" w:space="0" w:color="auto"/>
                <w:bottom w:val="none" w:sz="0" w:space="0" w:color="auto"/>
                <w:right w:val="none" w:sz="0" w:space="0" w:color="auto"/>
              </w:divBdr>
            </w:div>
            <w:div w:id="20982643">
              <w:marLeft w:val="0"/>
              <w:marRight w:val="0"/>
              <w:marTop w:val="0"/>
              <w:marBottom w:val="0"/>
              <w:divBdr>
                <w:top w:val="none" w:sz="0" w:space="0" w:color="auto"/>
                <w:left w:val="none" w:sz="0" w:space="0" w:color="auto"/>
                <w:bottom w:val="none" w:sz="0" w:space="0" w:color="auto"/>
                <w:right w:val="none" w:sz="0" w:space="0" w:color="auto"/>
              </w:divBdr>
            </w:div>
            <w:div w:id="1747799965">
              <w:marLeft w:val="0"/>
              <w:marRight w:val="0"/>
              <w:marTop w:val="0"/>
              <w:marBottom w:val="0"/>
              <w:divBdr>
                <w:top w:val="none" w:sz="0" w:space="0" w:color="auto"/>
                <w:left w:val="none" w:sz="0" w:space="0" w:color="auto"/>
                <w:bottom w:val="none" w:sz="0" w:space="0" w:color="auto"/>
                <w:right w:val="none" w:sz="0" w:space="0" w:color="auto"/>
              </w:divBdr>
            </w:div>
            <w:div w:id="1464301962">
              <w:marLeft w:val="0"/>
              <w:marRight w:val="0"/>
              <w:marTop w:val="0"/>
              <w:marBottom w:val="0"/>
              <w:divBdr>
                <w:top w:val="none" w:sz="0" w:space="0" w:color="auto"/>
                <w:left w:val="none" w:sz="0" w:space="0" w:color="auto"/>
                <w:bottom w:val="none" w:sz="0" w:space="0" w:color="auto"/>
                <w:right w:val="none" w:sz="0" w:space="0" w:color="auto"/>
              </w:divBdr>
            </w:div>
            <w:div w:id="1222444059">
              <w:marLeft w:val="0"/>
              <w:marRight w:val="0"/>
              <w:marTop w:val="0"/>
              <w:marBottom w:val="0"/>
              <w:divBdr>
                <w:top w:val="none" w:sz="0" w:space="0" w:color="auto"/>
                <w:left w:val="none" w:sz="0" w:space="0" w:color="auto"/>
                <w:bottom w:val="none" w:sz="0" w:space="0" w:color="auto"/>
                <w:right w:val="none" w:sz="0" w:space="0" w:color="auto"/>
              </w:divBdr>
            </w:div>
            <w:div w:id="2055263">
              <w:marLeft w:val="0"/>
              <w:marRight w:val="0"/>
              <w:marTop w:val="0"/>
              <w:marBottom w:val="0"/>
              <w:divBdr>
                <w:top w:val="none" w:sz="0" w:space="0" w:color="auto"/>
                <w:left w:val="none" w:sz="0" w:space="0" w:color="auto"/>
                <w:bottom w:val="none" w:sz="0" w:space="0" w:color="auto"/>
                <w:right w:val="none" w:sz="0" w:space="0" w:color="auto"/>
              </w:divBdr>
            </w:div>
            <w:div w:id="1399548562">
              <w:marLeft w:val="0"/>
              <w:marRight w:val="0"/>
              <w:marTop w:val="0"/>
              <w:marBottom w:val="0"/>
              <w:divBdr>
                <w:top w:val="none" w:sz="0" w:space="0" w:color="auto"/>
                <w:left w:val="none" w:sz="0" w:space="0" w:color="auto"/>
                <w:bottom w:val="none" w:sz="0" w:space="0" w:color="auto"/>
                <w:right w:val="none" w:sz="0" w:space="0" w:color="auto"/>
              </w:divBdr>
            </w:div>
            <w:div w:id="486093496">
              <w:marLeft w:val="0"/>
              <w:marRight w:val="0"/>
              <w:marTop w:val="0"/>
              <w:marBottom w:val="0"/>
              <w:divBdr>
                <w:top w:val="none" w:sz="0" w:space="0" w:color="auto"/>
                <w:left w:val="none" w:sz="0" w:space="0" w:color="auto"/>
                <w:bottom w:val="none" w:sz="0" w:space="0" w:color="auto"/>
                <w:right w:val="none" w:sz="0" w:space="0" w:color="auto"/>
              </w:divBdr>
            </w:div>
            <w:div w:id="1342466132">
              <w:marLeft w:val="0"/>
              <w:marRight w:val="0"/>
              <w:marTop w:val="0"/>
              <w:marBottom w:val="0"/>
              <w:divBdr>
                <w:top w:val="none" w:sz="0" w:space="0" w:color="auto"/>
                <w:left w:val="none" w:sz="0" w:space="0" w:color="auto"/>
                <w:bottom w:val="none" w:sz="0" w:space="0" w:color="auto"/>
                <w:right w:val="none" w:sz="0" w:space="0" w:color="auto"/>
              </w:divBdr>
            </w:div>
            <w:div w:id="26369749">
              <w:marLeft w:val="0"/>
              <w:marRight w:val="0"/>
              <w:marTop w:val="0"/>
              <w:marBottom w:val="0"/>
              <w:divBdr>
                <w:top w:val="none" w:sz="0" w:space="0" w:color="auto"/>
                <w:left w:val="none" w:sz="0" w:space="0" w:color="auto"/>
                <w:bottom w:val="none" w:sz="0" w:space="0" w:color="auto"/>
                <w:right w:val="none" w:sz="0" w:space="0" w:color="auto"/>
              </w:divBdr>
            </w:div>
            <w:div w:id="1012495455">
              <w:marLeft w:val="0"/>
              <w:marRight w:val="0"/>
              <w:marTop w:val="0"/>
              <w:marBottom w:val="0"/>
              <w:divBdr>
                <w:top w:val="none" w:sz="0" w:space="0" w:color="auto"/>
                <w:left w:val="none" w:sz="0" w:space="0" w:color="auto"/>
                <w:bottom w:val="none" w:sz="0" w:space="0" w:color="auto"/>
                <w:right w:val="none" w:sz="0" w:space="0" w:color="auto"/>
              </w:divBdr>
            </w:div>
            <w:div w:id="7761317">
              <w:marLeft w:val="0"/>
              <w:marRight w:val="0"/>
              <w:marTop w:val="0"/>
              <w:marBottom w:val="0"/>
              <w:divBdr>
                <w:top w:val="none" w:sz="0" w:space="0" w:color="auto"/>
                <w:left w:val="none" w:sz="0" w:space="0" w:color="auto"/>
                <w:bottom w:val="none" w:sz="0" w:space="0" w:color="auto"/>
                <w:right w:val="none" w:sz="0" w:space="0" w:color="auto"/>
              </w:divBdr>
            </w:div>
            <w:div w:id="1914584190">
              <w:marLeft w:val="0"/>
              <w:marRight w:val="0"/>
              <w:marTop w:val="0"/>
              <w:marBottom w:val="0"/>
              <w:divBdr>
                <w:top w:val="none" w:sz="0" w:space="0" w:color="auto"/>
                <w:left w:val="none" w:sz="0" w:space="0" w:color="auto"/>
                <w:bottom w:val="none" w:sz="0" w:space="0" w:color="auto"/>
                <w:right w:val="none" w:sz="0" w:space="0" w:color="auto"/>
              </w:divBdr>
            </w:div>
            <w:div w:id="1278370419">
              <w:marLeft w:val="0"/>
              <w:marRight w:val="0"/>
              <w:marTop w:val="0"/>
              <w:marBottom w:val="0"/>
              <w:divBdr>
                <w:top w:val="none" w:sz="0" w:space="0" w:color="auto"/>
                <w:left w:val="none" w:sz="0" w:space="0" w:color="auto"/>
                <w:bottom w:val="none" w:sz="0" w:space="0" w:color="auto"/>
                <w:right w:val="none" w:sz="0" w:space="0" w:color="auto"/>
              </w:divBdr>
            </w:div>
            <w:div w:id="1921058180">
              <w:marLeft w:val="0"/>
              <w:marRight w:val="0"/>
              <w:marTop w:val="0"/>
              <w:marBottom w:val="0"/>
              <w:divBdr>
                <w:top w:val="none" w:sz="0" w:space="0" w:color="auto"/>
                <w:left w:val="none" w:sz="0" w:space="0" w:color="auto"/>
                <w:bottom w:val="none" w:sz="0" w:space="0" w:color="auto"/>
                <w:right w:val="none" w:sz="0" w:space="0" w:color="auto"/>
              </w:divBdr>
            </w:div>
            <w:div w:id="839807468">
              <w:marLeft w:val="0"/>
              <w:marRight w:val="0"/>
              <w:marTop w:val="0"/>
              <w:marBottom w:val="0"/>
              <w:divBdr>
                <w:top w:val="none" w:sz="0" w:space="0" w:color="auto"/>
                <w:left w:val="none" w:sz="0" w:space="0" w:color="auto"/>
                <w:bottom w:val="none" w:sz="0" w:space="0" w:color="auto"/>
                <w:right w:val="none" w:sz="0" w:space="0" w:color="auto"/>
              </w:divBdr>
            </w:div>
            <w:div w:id="415174144">
              <w:marLeft w:val="0"/>
              <w:marRight w:val="0"/>
              <w:marTop w:val="0"/>
              <w:marBottom w:val="0"/>
              <w:divBdr>
                <w:top w:val="none" w:sz="0" w:space="0" w:color="auto"/>
                <w:left w:val="none" w:sz="0" w:space="0" w:color="auto"/>
                <w:bottom w:val="none" w:sz="0" w:space="0" w:color="auto"/>
                <w:right w:val="none" w:sz="0" w:space="0" w:color="auto"/>
              </w:divBdr>
            </w:div>
            <w:div w:id="592469208">
              <w:marLeft w:val="0"/>
              <w:marRight w:val="0"/>
              <w:marTop w:val="0"/>
              <w:marBottom w:val="0"/>
              <w:divBdr>
                <w:top w:val="none" w:sz="0" w:space="0" w:color="auto"/>
                <w:left w:val="none" w:sz="0" w:space="0" w:color="auto"/>
                <w:bottom w:val="none" w:sz="0" w:space="0" w:color="auto"/>
                <w:right w:val="none" w:sz="0" w:space="0" w:color="auto"/>
              </w:divBdr>
            </w:div>
            <w:div w:id="3434350">
              <w:marLeft w:val="0"/>
              <w:marRight w:val="0"/>
              <w:marTop w:val="0"/>
              <w:marBottom w:val="0"/>
              <w:divBdr>
                <w:top w:val="none" w:sz="0" w:space="0" w:color="auto"/>
                <w:left w:val="none" w:sz="0" w:space="0" w:color="auto"/>
                <w:bottom w:val="none" w:sz="0" w:space="0" w:color="auto"/>
                <w:right w:val="none" w:sz="0" w:space="0" w:color="auto"/>
              </w:divBdr>
            </w:div>
            <w:div w:id="289168347">
              <w:marLeft w:val="0"/>
              <w:marRight w:val="0"/>
              <w:marTop w:val="0"/>
              <w:marBottom w:val="0"/>
              <w:divBdr>
                <w:top w:val="none" w:sz="0" w:space="0" w:color="auto"/>
                <w:left w:val="none" w:sz="0" w:space="0" w:color="auto"/>
                <w:bottom w:val="none" w:sz="0" w:space="0" w:color="auto"/>
                <w:right w:val="none" w:sz="0" w:space="0" w:color="auto"/>
              </w:divBdr>
            </w:div>
            <w:div w:id="151682173">
              <w:marLeft w:val="0"/>
              <w:marRight w:val="0"/>
              <w:marTop w:val="0"/>
              <w:marBottom w:val="0"/>
              <w:divBdr>
                <w:top w:val="none" w:sz="0" w:space="0" w:color="auto"/>
                <w:left w:val="none" w:sz="0" w:space="0" w:color="auto"/>
                <w:bottom w:val="none" w:sz="0" w:space="0" w:color="auto"/>
                <w:right w:val="none" w:sz="0" w:space="0" w:color="auto"/>
              </w:divBdr>
            </w:div>
            <w:div w:id="1286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0358">
      <w:bodyDiv w:val="1"/>
      <w:marLeft w:val="0"/>
      <w:marRight w:val="0"/>
      <w:marTop w:val="0"/>
      <w:marBottom w:val="0"/>
      <w:divBdr>
        <w:top w:val="none" w:sz="0" w:space="0" w:color="auto"/>
        <w:left w:val="none" w:sz="0" w:space="0" w:color="auto"/>
        <w:bottom w:val="none" w:sz="0" w:space="0" w:color="auto"/>
        <w:right w:val="none" w:sz="0" w:space="0" w:color="auto"/>
      </w:divBdr>
      <w:divsChild>
        <w:div w:id="505747328">
          <w:marLeft w:val="0"/>
          <w:marRight w:val="0"/>
          <w:marTop w:val="0"/>
          <w:marBottom w:val="0"/>
          <w:divBdr>
            <w:top w:val="none" w:sz="0" w:space="0" w:color="auto"/>
            <w:left w:val="none" w:sz="0" w:space="0" w:color="auto"/>
            <w:bottom w:val="none" w:sz="0" w:space="0" w:color="auto"/>
            <w:right w:val="none" w:sz="0" w:space="0" w:color="auto"/>
          </w:divBdr>
          <w:divsChild>
            <w:div w:id="1543012339">
              <w:marLeft w:val="0"/>
              <w:marRight w:val="0"/>
              <w:marTop w:val="0"/>
              <w:marBottom w:val="0"/>
              <w:divBdr>
                <w:top w:val="none" w:sz="0" w:space="0" w:color="auto"/>
                <w:left w:val="none" w:sz="0" w:space="0" w:color="auto"/>
                <w:bottom w:val="none" w:sz="0" w:space="0" w:color="auto"/>
                <w:right w:val="none" w:sz="0" w:space="0" w:color="auto"/>
              </w:divBdr>
            </w:div>
            <w:div w:id="1124739647">
              <w:marLeft w:val="0"/>
              <w:marRight w:val="0"/>
              <w:marTop w:val="0"/>
              <w:marBottom w:val="0"/>
              <w:divBdr>
                <w:top w:val="none" w:sz="0" w:space="0" w:color="auto"/>
                <w:left w:val="none" w:sz="0" w:space="0" w:color="auto"/>
                <w:bottom w:val="none" w:sz="0" w:space="0" w:color="auto"/>
                <w:right w:val="none" w:sz="0" w:space="0" w:color="auto"/>
              </w:divBdr>
            </w:div>
            <w:div w:id="1444224686">
              <w:marLeft w:val="0"/>
              <w:marRight w:val="0"/>
              <w:marTop w:val="0"/>
              <w:marBottom w:val="0"/>
              <w:divBdr>
                <w:top w:val="none" w:sz="0" w:space="0" w:color="auto"/>
                <w:left w:val="none" w:sz="0" w:space="0" w:color="auto"/>
                <w:bottom w:val="none" w:sz="0" w:space="0" w:color="auto"/>
                <w:right w:val="none" w:sz="0" w:space="0" w:color="auto"/>
              </w:divBdr>
            </w:div>
            <w:div w:id="402918589">
              <w:marLeft w:val="0"/>
              <w:marRight w:val="0"/>
              <w:marTop w:val="0"/>
              <w:marBottom w:val="0"/>
              <w:divBdr>
                <w:top w:val="none" w:sz="0" w:space="0" w:color="auto"/>
                <w:left w:val="none" w:sz="0" w:space="0" w:color="auto"/>
                <w:bottom w:val="none" w:sz="0" w:space="0" w:color="auto"/>
                <w:right w:val="none" w:sz="0" w:space="0" w:color="auto"/>
              </w:divBdr>
            </w:div>
            <w:div w:id="11440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494">
      <w:bodyDiv w:val="1"/>
      <w:marLeft w:val="0"/>
      <w:marRight w:val="0"/>
      <w:marTop w:val="0"/>
      <w:marBottom w:val="0"/>
      <w:divBdr>
        <w:top w:val="none" w:sz="0" w:space="0" w:color="auto"/>
        <w:left w:val="none" w:sz="0" w:space="0" w:color="auto"/>
        <w:bottom w:val="none" w:sz="0" w:space="0" w:color="auto"/>
        <w:right w:val="none" w:sz="0" w:space="0" w:color="auto"/>
      </w:divBdr>
      <w:divsChild>
        <w:div w:id="1270814996">
          <w:marLeft w:val="0"/>
          <w:marRight w:val="0"/>
          <w:marTop w:val="0"/>
          <w:marBottom w:val="0"/>
          <w:divBdr>
            <w:top w:val="none" w:sz="0" w:space="0" w:color="auto"/>
            <w:left w:val="none" w:sz="0" w:space="0" w:color="auto"/>
            <w:bottom w:val="none" w:sz="0" w:space="0" w:color="auto"/>
            <w:right w:val="none" w:sz="0" w:space="0" w:color="auto"/>
          </w:divBdr>
          <w:divsChild>
            <w:div w:id="868836950">
              <w:marLeft w:val="0"/>
              <w:marRight w:val="0"/>
              <w:marTop w:val="0"/>
              <w:marBottom w:val="0"/>
              <w:divBdr>
                <w:top w:val="none" w:sz="0" w:space="0" w:color="auto"/>
                <w:left w:val="none" w:sz="0" w:space="0" w:color="auto"/>
                <w:bottom w:val="none" w:sz="0" w:space="0" w:color="auto"/>
                <w:right w:val="none" w:sz="0" w:space="0" w:color="auto"/>
              </w:divBdr>
            </w:div>
            <w:div w:id="364715953">
              <w:marLeft w:val="0"/>
              <w:marRight w:val="0"/>
              <w:marTop w:val="0"/>
              <w:marBottom w:val="0"/>
              <w:divBdr>
                <w:top w:val="none" w:sz="0" w:space="0" w:color="auto"/>
                <w:left w:val="none" w:sz="0" w:space="0" w:color="auto"/>
                <w:bottom w:val="none" w:sz="0" w:space="0" w:color="auto"/>
                <w:right w:val="none" w:sz="0" w:space="0" w:color="auto"/>
              </w:divBdr>
            </w:div>
            <w:div w:id="1212035842">
              <w:marLeft w:val="0"/>
              <w:marRight w:val="0"/>
              <w:marTop w:val="0"/>
              <w:marBottom w:val="0"/>
              <w:divBdr>
                <w:top w:val="none" w:sz="0" w:space="0" w:color="auto"/>
                <w:left w:val="none" w:sz="0" w:space="0" w:color="auto"/>
                <w:bottom w:val="none" w:sz="0" w:space="0" w:color="auto"/>
                <w:right w:val="none" w:sz="0" w:space="0" w:color="auto"/>
              </w:divBdr>
            </w:div>
            <w:div w:id="1740057298">
              <w:marLeft w:val="0"/>
              <w:marRight w:val="0"/>
              <w:marTop w:val="0"/>
              <w:marBottom w:val="0"/>
              <w:divBdr>
                <w:top w:val="none" w:sz="0" w:space="0" w:color="auto"/>
                <w:left w:val="none" w:sz="0" w:space="0" w:color="auto"/>
                <w:bottom w:val="none" w:sz="0" w:space="0" w:color="auto"/>
                <w:right w:val="none" w:sz="0" w:space="0" w:color="auto"/>
              </w:divBdr>
            </w:div>
            <w:div w:id="1467046858">
              <w:marLeft w:val="0"/>
              <w:marRight w:val="0"/>
              <w:marTop w:val="0"/>
              <w:marBottom w:val="0"/>
              <w:divBdr>
                <w:top w:val="none" w:sz="0" w:space="0" w:color="auto"/>
                <w:left w:val="none" w:sz="0" w:space="0" w:color="auto"/>
                <w:bottom w:val="none" w:sz="0" w:space="0" w:color="auto"/>
                <w:right w:val="none" w:sz="0" w:space="0" w:color="auto"/>
              </w:divBdr>
            </w:div>
            <w:div w:id="167333038">
              <w:marLeft w:val="0"/>
              <w:marRight w:val="0"/>
              <w:marTop w:val="0"/>
              <w:marBottom w:val="0"/>
              <w:divBdr>
                <w:top w:val="none" w:sz="0" w:space="0" w:color="auto"/>
                <w:left w:val="none" w:sz="0" w:space="0" w:color="auto"/>
                <w:bottom w:val="none" w:sz="0" w:space="0" w:color="auto"/>
                <w:right w:val="none" w:sz="0" w:space="0" w:color="auto"/>
              </w:divBdr>
            </w:div>
            <w:div w:id="1122458585">
              <w:marLeft w:val="0"/>
              <w:marRight w:val="0"/>
              <w:marTop w:val="0"/>
              <w:marBottom w:val="0"/>
              <w:divBdr>
                <w:top w:val="none" w:sz="0" w:space="0" w:color="auto"/>
                <w:left w:val="none" w:sz="0" w:space="0" w:color="auto"/>
                <w:bottom w:val="none" w:sz="0" w:space="0" w:color="auto"/>
                <w:right w:val="none" w:sz="0" w:space="0" w:color="auto"/>
              </w:divBdr>
            </w:div>
            <w:div w:id="898437451">
              <w:marLeft w:val="0"/>
              <w:marRight w:val="0"/>
              <w:marTop w:val="0"/>
              <w:marBottom w:val="0"/>
              <w:divBdr>
                <w:top w:val="none" w:sz="0" w:space="0" w:color="auto"/>
                <w:left w:val="none" w:sz="0" w:space="0" w:color="auto"/>
                <w:bottom w:val="none" w:sz="0" w:space="0" w:color="auto"/>
                <w:right w:val="none" w:sz="0" w:space="0" w:color="auto"/>
              </w:divBdr>
            </w:div>
            <w:div w:id="2116054591">
              <w:marLeft w:val="0"/>
              <w:marRight w:val="0"/>
              <w:marTop w:val="0"/>
              <w:marBottom w:val="0"/>
              <w:divBdr>
                <w:top w:val="none" w:sz="0" w:space="0" w:color="auto"/>
                <w:left w:val="none" w:sz="0" w:space="0" w:color="auto"/>
                <w:bottom w:val="none" w:sz="0" w:space="0" w:color="auto"/>
                <w:right w:val="none" w:sz="0" w:space="0" w:color="auto"/>
              </w:divBdr>
            </w:div>
            <w:div w:id="492725070">
              <w:marLeft w:val="0"/>
              <w:marRight w:val="0"/>
              <w:marTop w:val="0"/>
              <w:marBottom w:val="0"/>
              <w:divBdr>
                <w:top w:val="none" w:sz="0" w:space="0" w:color="auto"/>
                <w:left w:val="none" w:sz="0" w:space="0" w:color="auto"/>
                <w:bottom w:val="none" w:sz="0" w:space="0" w:color="auto"/>
                <w:right w:val="none" w:sz="0" w:space="0" w:color="auto"/>
              </w:divBdr>
            </w:div>
            <w:div w:id="1483544460">
              <w:marLeft w:val="0"/>
              <w:marRight w:val="0"/>
              <w:marTop w:val="0"/>
              <w:marBottom w:val="0"/>
              <w:divBdr>
                <w:top w:val="none" w:sz="0" w:space="0" w:color="auto"/>
                <w:left w:val="none" w:sz="0" w:space="0" w:color="auto"/>
                <w:bottom w:val="none" w:sz="0" w:space="0" w:color="auto"/>
                <w:right w:val="none" w:sz="0" w:space="0" w:color="auto"/>
              </w:divBdr>
            </w:div>
            <w:div w:id="1451707810">
              <w:marLeft w:val="0"/>
              <w:marRight w:val="0"/>
              <w:marTop w:val="0"/>
              <w:marBottom w:val="0"/>
              <w:divBdr>
                <w:top w:val="none" w:sz="0" w:space="0" w:color="auto"/>
                <w:left w:val="none" w:sz="0" w:space="0" w:color="auto"/>
                <w:bottom w:val="none" w:sz="0" w:space="0" w:color="auto"/>
                <w:right w:val="none" w:sz="0" w:space="0" w:color="auto"/>
              </w:divBdr>
            </w:div>
            <w:div w:id="1538857352">
              <w:marLeft w:val="0"/>
              <w:marRight w:val="0"/>
              <w:marTop w:val="0"/>
              <w:marBottom w:val="0"/>
              <w:divBdr>
                <w:top w:val="none" w:sz="0" w:space="0" w:color="auto"/>
                <w:left w:val="none" w:sz="0" w:space="0" w:color="auto"/>
                <w:bottom w:val="none" w:sz="0" w:space="0" w:color="auto"/>
                <w:right w:val="none" w:sz="0" w:space="0" w:color="auto"/>
              </w:divBdr>
            </w:div>
            <w:div w:id="348876937">
              <w:marLeft w:val="0"/>
              <w:marRight w:val="0"/>
              <w:marTop w:val="0"/>
              <w:marBottom w:val="0"/>
              <w:divBdr>
                <w:top w:val="none" w:sz="0" w:space="0" w:color="auto"/>
                <w:left w:val="none" w:sz="0" w:space="0" w:color="auto"/>
                <w:bottom w:val="none" w:sz="0" w:space="0" w:color="auto"/>
                <w:right w:val="none" w:sz="0" w:space="0" w:color="auto"/>
              </w:divBdr>
            </w:div>
            <w:div w:id="1415200847">
              <w:marLeft w:val="0"/>
              <w:marRight w:val="0"/>
              <w:marTop w:val="0"/>
              <w:marBottom w:val="0"/>
              <w:divBdr>
                <w:top w:val="none" w:sz="0" w:space="0" w:color="auto"/>
                <w:left w:val="none" w:sz="0" w:space="0" w:color="auto"/>
                <w:bottom w:val="none" w:sz="0" w:space="0" w:color="auto"/>
                <w:right w:val="none" w:sz="0" w:space="0" w:color="auto"/>
              </w:divBdr>
            </w:div>
            <w:div w:id="997267998">
              <w:marLeft w:val="0"/>
              <w:marRight w:val="0"/>
              <w:marTop w:val="0"/>
              <w:marBottom w:val="0"/>
              <w:divBdr>
                <w:top w:val="none" w:sz="0" w:space="0" w:color="auto"/>
                <w:left w:val="none" w:sz="0" w:space="0" w:color="auto"/>
                <w:bottom w:val="none" w:sz="0" w:space="0" w:color="auto"/>
                <w:right w:val="none" w:sz="0" w:space="0" w:color="auto"/>
              </w:divBdr>
            </w:div>
            <w:div w:id="2063551117">
              <w:marLeft w:val="0"/>
              <w:marRight w:val="0"/>
              <w:marTop w:val="0"/>
              <w:marBottom w:val="0"/>
              <w:divBdr>
                <w:top w:val="none" w:sz="0" w:space="0" w:color="auto"/>
                <w:left w:val="none" w:sz="0" w:space="0" w:color="auto"/>
                <w:bottom w:val="none" w:sz="0" w:space="0" w:color="auto"/>
                <w:right w:val="none" w:sz="0" w:space="0" w:color="auto"/>
              </w:divBdr>
            </w:div>
            <w:div w:id="545877094">
              <w:marLeft w:val="0"/>
              <w:marRight w:val="0"/>
              <w:marTop w:val="0"/>
              <w:marBottom w:val="0"/>
              <w:divBdr>
                <w:top w:val="none" w:sz="0" w:space="0" w:color="auto"/>
                <w:left w:val="none" w:sz="0" w:space="0" w:color="auto"/>
                <w:bottom w:val="none" w:sz="0" w:space="0" w:color="auto"/>
                <w:right w:val="none" w:sz="0" w:space="0" w:color="auto"/>
              </w:divBdr>
            </w:div>
            <w:div w:id="790173221">
              <w:marLeft w:val="0"/>
              <w:marRight w:val="0"/>
              <w:marTop w:val="0"/>
              <w:marBottom w:val="0"/>
              <w:divBdr>
                <w:top w:val="none" w:sz="0" w:space="0" w:color="auto"/>
                <w:left w:val="none" w:sz="0" w:space="0" w:color="auto"/>
                <w:bottom w:val="none" w:sz="0" w:space="0" w:color="auto"/>
                <w:right w:val="none" w:sz="0" w:space="0" w:color="auto"/>
              </w:divBdr>
            </w:div>
            <w:div w:id="707485018">
              <w:marLeft w:val="0"/>
              <w:marRight w:val="0"/>
              <w:marTop w:val="0"/>
              <w:marBottom w:val="0"/>
              <w:divBdr>
                <w:top w:val="none" w:sz="0" w:space="0" w:color="auto"/>
                <w:left w:val="none" w:sz="0" w:space="0" w:color="auto"/>
                <w:bottom w:val="none" w:sz="0" w:space="0" w:color="auto"/>
                <w:right w:val="none" w:sz="0" w:space="0" w:color="auto"/>
              </w:divBdr>
            </w:div>
            <w:div w:id="1594898815">
              <w:marLeft w:val="0"/>
              <w:marRight w:val="0"/>
              <w:marTop w:val="0"/>
              <w:marBottom w:val="0"/>
              <w:divBdr>
                <w:top w:val="none" w:sz="0" w:space="0" w:color="auto"/>
                <w:left w:val="none" w:sz="0" w:space="0" w:color="auto"/>
                <w:bottom w:val="none" w:sz="0" w:space="0" w:color="auto"/>
                <w:right w:val="none" w:sz="0" w:space="0" w:color="auto"/>
              </w:divBdr>
            </w:div>
            <w:div w:id="1305040429">
              <w:marLeft w:val="0"/>
              <w:marRight w:val="0"/>
              <w:marTop w:val="0"/>
              <w:marBottom w:val="0"/>
              <w:divBdr>
                <w:top w:val="none" w:sz="0" w:space="0" w:color="auto"/>
                <w:left w:val="none" w:sz="0" w:space="0" w:color="auto"/>
                <w:bottom w:val="none" w:sz="0" w:space="0" w:color="auto"/>
                <w:right w:val="none" w:sz="0" w:space="0" w:color="auto"/>
              </w:divBdr>
            </w:div>
            <w:div w:id="221336630">
              <w:marLeft w:val="0"/>
              <w:marRight w:val="0"/>
              <w:marTop w:val="0"/>
              <w:marBottom w:val="0"/>
              <w:divBdr>
                <w:top w:val="none" w:sz="0" w:space="0" w:color="auto"/>
                <w:left w:val="none" w:sz="0" w:space="0" w:color="auto"/>
                <w:bottom w:val="none" w:sz="0" w:space="0" w:color="auto"/>
                <w:right w:val="none" w:sz="0" w:space="0" w:color="auto"/>
              </w:divBdr>
            </w:div>
            <w:div w:id="883564031">
              <w:marLeft w:val="0"/>
              <w:marRight w:val="0"/>
              <w:marTop w:val="0"/>
              <w:marBottom w:val="0"/>
              <w:divBdr>
                <w:top w:val="none" w:sz="0" w:space="0" w:color="auto"/>
                <w:left w:val="none" w:sz="0" w:space="0" w:color="auto"/>
                <w:bottom w:val="none" w:sz="0" w:space="0" w:color="auto"/>
                <w:right w:val="none" w:sz="0" w:space="0" w:color="auto"/>
              </w:divBdr>
            </w:div>
            <w:div w:id="1039017322">
              <w:marLeft w:val="0"/>
              <w:marRight w:val="0"/>
              <w:marTop w:val="0"/>
              <w:marBottom w:val="0"/>
              <w:divBdr>
                <w:top w:val="none" w:sz="0" w:space="0" w:color="auto"/>
                <w:left w:val="none" w:sz="0" w:space="0" w:color="auto"/>
                <w:bottom w:val="none" w:sz="0" w:space="0" w:color="auto"/>
                <w:right w:val="none" w:sz="0" w:space="0" w:color="auto"/>
              </w:divBdr>
            </w:div>
            <w:div w:id="1562209746">
              <w:marLeft w:val="0"/>
              <w:marRight w:val="0"/>
              <w:marTop w:val="0"/>
              <w:marBottom w:val="0"/>
              <w:divBdr>
                <w:top w:val="none" w:sz="0" w:space="0" w:color="auto"/>
                <w:left w:val="none" w:sz="0" w:space="0" w:color="auto"/>
                <w:bottom w:val="none" w:sz="0" w:space="0" w:color="auto"/>
                <w:right w:val="none" w:sz="0" w:space="0" w:color="auto"/>
              </w:divBdr>
            </w:div>
            <w:div w:id="787547068">
              <w:marLeft w:val="0"/>
              <w:marRight w:val="0"/>
              <w:marTop w:val="0"/>
              <w:marBottom w:val="0"/>
              <w:divBdr>
                <w:top w:val="none" w:sz="0" w:space="0" w:color="auto"/>
                <w:left w:val="none" w:sz="0" w:space="0" w:color="auto"/>
                <w:bottom w:val="none" w:sz="0" w:space="0" w:color="auto"/>
                <w:right w:val="none" w:sz="0" w:space="0" w:color="auto"/>
              </w:divBdr>
            </w:div>
            <w:div w:id="1116176196">
              <w:marLeft w:val="0"/>
              <w:marRight w:val="0"/>
              <w:marTop w:val="0"/>
              <w:marBottom w:val="0"/>
              <w:divBdr>
                <w:top w:val="none" w:sz="0" w:space="0" w:color="auto"/>
                <w:left w:val="none" w:sz="0" w:space="0" w:color="auto"/>
                <w:bottom w:val="none" w:sz="0" w:space="0" w:color="auto"/>
                <w:right w:val="none" w:sz="0" w:space="0" w:color="auto"/>
              </w:divBdr>
            </w:div>
            <w:div w:id="131673926">
              <w:marLeft w:val="0"/>
              <w:marRight w:val="0"/>
              <w:marTop w:val="0"/>
              <w:marBottom w:val="0"/>
              <w:divBdr>
                <w:top w:val="none" w:sz="0" w:space="0" w:color="auto"/>
                <w:left w:val="none" w:sz="0" w:space="0" w:color="auto"/>
                <w:bottom w:val="none" w:sz="0" w:space="0" w:color="auto"/>
                <w:right w:val="none" w:sz="0" w:space="0" w:color="auto"/>
              </w:divBdr>
            </w:div>
            <w:div w:id="727150046">
              <w:marLeft w:val="0"/>
              <w:marRight w:val="0"/>
              <w:marTop w:val="0"/>
              <w:marBottom w:val="0"/>
              <w:divBdr>
                <w:top w:val="none" w:sz="0" w:space="0" w:color="auto"/>
                <w:left w:val="none" w:sz="0" w:space="0" w:color="auto"/>
                <w:bottom w:val="none" w:sz="0" w:space="0" w:color="auto"/>
                <w:right w:val="none" w:sz="0" w:space="0" w:color="auto"/>
              </w:divBdr>
            </w:div>
            <w:div w:id="2008559104">
              <w:marLeft w:val="0"/>
              <w:marRight w:val="0"/>
              <w:marTop w:val="0"/>
              <w:marBottom w:val="0"/>
              <w:divBdr>
                <w:top w:val="none" w:sz="0" w:space="0" w:color="auto"/>
                <w:left w:val="none" w:sz="0" w:space="0" w:color="auto"/>
                <w:bottom w:val="none" w:sz="0" w:space="0" w:color="auto"/>
                <w:right w:val="none" w:sz="0" w:space="0" w:color="auto"/>
              </w:divBdr>
            </w:div>
            <w:div w:id="1104687594">
              <w:marLeft w:val="0"/>
              <w:marRight w:val="0"/>
              <w:marTop w:val="0"/>
              <w:marBottom w:val="0"/>
              <w:divBdr>
                <w:top w:val="none" w:sz="0" w:space="0" w:color="auto"/>
                <w:left w:val="none" w:sz="0" w:space="0" w:color="auto"/>
                <w:bottom w:val="none" w:sz="0" w:space="0" w:color="auto"/>
                <w:right w:val="none" w:sz="0" w:space="0" w:color="auto"/>
              </w:divBdr>
            </w:div>
            <w:div w:id="2146920699">
              <w:marLeft w:val="0"/>
              <w:marRight w:val="0"/>
              <w:marTop w:val="0"/>
              <w:marBottom w:val="0"/>
              <w:divBdr>
                <w:top w:val="none" w:sz="0" w:space="0" w:color="auto"/>
                <w:left w:val="none" w:sz="0" w:space="0" w:color="auto"/>
                <w:bottom w:val="none" w:sz="0" w:space="0" w:color="auto"/>
                <w:right w:val="none" w:sz="0" w:space="0" w:color="auto"/>
              </w:divBdr>
            </w:div>
            <w:div w:id="351146226">
              <w:marLeft w:val="0"/>
              <w:marRight w:val="0"/>
              <w:marTop w:val="0"/>
              <w:marBottom w:val="0"/>
              <w:divBdr>
                <w:top w:val="none" w:sz="0" w:space="0" w:color="auto"/>
                <w:left w:val="none" w:sz="0" w:space="0" w:color="auto"/>
                <w:bottom w:val="none" w:sz="0" w:space="0" w:color="auto"/>
                <w:right w:val="none" w:sz="0" w:space="0" w:color="auto"/>
              </w:divBdr>
            </w:div>
            <w:div w:id="759103887">
              <w:marLeft w:val="0"/>
              <w:marRight w:val="0"/>
              <w:marTop w:val="0"/>
              <w:marBottom w:val="0"/>
              <w:divBdr>
                <w:top w:val="none" w:sz="0" w:space="0" w:color="auto"/>
                <w:left w:val="none" w:sz="0" w:space="0" w:color="auto"/>
                <w:bottom w:val="none" w:sz="0" w:space="0" w:color="auto"/>
                <w:right w:val="none" w:sz="0" w:space="0" w:color="auto"/>
              </w:divBdr>
            </w:div>
            <w:div w:id="1397900253">
              <w:marLeft w:val="0"/>
              <w:marRight w:val="0"/>
              <w:marTop w:val="0"/>
              <w:marBottom w:val="0"/>
              <w:divBdr>
                <w:top w:val="none" w:sz="0" w:space="0" w:color="auto"/>
                <w:left w:val="none" w:sz="0" w:space="0" w:color="auto"/>
                <w:bottom w:val="none" w:sz="0" w:space="0" w:color="auto"/>
                <w:right w:val="none" w:sz="0" w:space="0" w:color="auto"/>
              </w:divBdr>
            </w:div>
            <w:div w:id="468329173">
              <w:marLeft w:val="0"/>
              <w:marRight w:val="0"/>
              <w:marTop w:val="0"/>
              <w:marBottom w:val="0"/>
              <w:divBdr>
                <w:top w:val="none" w:sz="0" w:space="0" w:color="auto"/>
                <w:left w:val="none" w:sz="0" w:space="0" w:color="auto"/>
                <w:bottom w:val="none" w:sz="0" w:space="0" w:color="auto"/>
                <w:right w:val="none" w:sz="0" w:space="0" w:color="auto"/>
              </w:divBdr>
            </w:div>
            <w:div w:id="1681009392">
              <w:marLeft w:val="0"/>
              <w:marRight w:val="0"/>
              <w:marTop w:val="0"/>
              <w:marBottom w:val="0"/>
              <w:divBdr>
                <w:top w:val="none" w:sz="0" w:space="0" w:color="auto"/>
                <w:left w:val="none" w:sz="0" w:space="0" w:color="auto"/>
                <w:bottom w:val="none" w:sz="0" w:space="0" w:color="auto"/>
                <w:right w:val="none" w:sz="0" w:space="0" w:color="auto"/>
              </w:divBdr>
            </w:div>
            <w:div w:id="1317613361">
              <w:marLeft w:val="0"/>
              <w:marRight w:val="0"/>
              <w:marTop w:val="0"/>
              <w:marBottom w:val="0"/>
              <w:divBdr>
                <w:top w:val="none" w:sz="0" w:space="0" w:color="auto"/>
                <w:left w:val="none" w:sz="0" w:space="0" w:color="auto"/>
                <w:bottom w:val="none" w:sz="0" w:space="0" w:color="auto"/>
                <w:right w:val="none" w:sz="0" w:space="0" w:color="auto"/>
              </w:divBdr>
            </w:div>
            <w:div w:id="2081367740">
              <w:marLeft w:val="0"/>
              <w:marRight w:val="0"/>
              <w:marTop w:val="0"/>
              <w:marBottom w:val="0"/>
              <w:divBdr>
                <w:top w:val="none" w:sz="0" w:space="0" w:color="auto"/>
                <w:left w:val="none" w:sz="0" w:space="0" w:color="auto"/>
                <w:bottom w:val="none" w:sz="0" w:space="0" w:color="auto"/>
                <w:right w:val="none" w:sz="0" w:space="0" w:color="auto"/>
              </w:divBdr>
            </w:div>
            <w:div w:id="466358653">
              <w:marLeft w:val="0"/>
              <w:marRight w:val="0"/>
              <w:marTop w:val="0"/>
              <w:marBottom w:val="0"/>
              <w:divBdr>
                <w:top w:val="none" w:sz="0" w:space="0" w:color="auto"/>
                <w:left w:val="none" w:sz="0" w:space="0" w:color="auto"/>
                <w:bottom w:val="none" w:sz="0" w:space="0" w:color="auto"/>
                <w:right w:val="none" w:sz="0" w:space="0" w:color="auto"/>
              </w:divBdr>
            </w:div>
            <w:div w:id="80639797">
              <w:marLeft w:val="0"/>
              <w:marRight w:val="0"/>
              <w:marTop w:val="0"/>
              <w:marBottom w:val="0"/>
              <w:divBdr>
                <w:top w:val="none" w:sz="0" w:space="0" w:color="auto"/>
                <w:left w:val="none" w:sz="0" w:space="0" w:color="auto"/>
                <w:bottom w:val="none" w:sz="0" w:space="0" w:color="auto"/>
                <w:right w:val="none" w:sz="0" w:space="0" w:color="auto"/>
              </w:divBdr>
            </w:div>
            <w:div w:id="1325669843">
              <w:marLeft w:val="0"/>
              <w:marRight w:val="0"/>
              <w:marTop w:val="0"/>
              <w:marBottom w:val="0"/>
              <w:divBdr>
                <w:top w:val="none" w:sz="0" w:space="0" w:color="auto"/>
                <w:left w:val="none" w:sz="0" w:space="0" w:color="auto"/>
                <w:bottom w:val="none" w:sz="0" w:space="0" w:color="auto"/>
                <w:right w:val="none" w:sz="0" w:space="0" w:color="auto"/>
              </w:divBdr>
            </w:div>
            <w:div w:id="832375191">
              <w:marLeft w:val="0"/>
              <w:marRight w:val="0"/>
              <w:marTop w:val="0"/>
              <w:marBottom w:val="0"/>
              <w:divBdr>
                <w:top w:val="none" w:sz="0" w:space="0" w:color="auto"/>
                <w:left w:val="none" w:sz="0" w:space="0" w:color="auto"/>
                <w:bottom w:val="none" w:sz="0" w:space="0" w:color="auto"/>
                <w:right w:val="none" w:sz="0" w:space="0" w:color="auto"/>
              </w:divBdr>
            </w:div>
            <w:div w:id="1696006400">
              <w:marLeft w:val="0"/>
              <w:marRight w:val="0"/>
              <w:marTop w:val="0"/>
              <w:marBottom w:val="0"/>
              <w:divBdr>
                <w:top w:val="none" w:sz="0" w:space="0" w:color="auto"/>
                <w:left w:val="none" w:sz="0" w:space="0" w:color="auto"/>
                <w:bottom w:val="none" w:sz="0" w:space="0" w:color="auto"/>
                <w:right w:val="none" w:sz="0" w:space="0" w:color="auto"/>
              </w:divBdr>
            </w:div>
            <w:div w:id="1888182293">
              <w:marLeft w:val="0"/>
              <w:marRight w:val="0"/>
              <w:marTop w:val="0"/>
              <w:marBottom w:val="0"/>
              <w:divBdr>
                <w:top w:val="none" w:sz="0" w:space="0" w:color="auto"/>
                <w:left w:val="none" w:sz="0" w:space="0" w:color="auto"/>
                <w:bottom w:val="none" w:sz="0" w:space="0" w:color="auto"/>
                <w:right w:val="none" w:sz="0" w:space="0" w:color="auto"/>
              </w:divBdr>
            </w:div>
            <w:div w:id="675301787">
              <w:marLeft w:val="0"/>
              <w:marRight w:val="0"/>
              <w:marTop w:val="0"/>
              <w:marBottom w:val="0"/>
              <w:divBdr>
                <w:top w:val="none" w:sz="0" w:space="0" w:color="auto"/>
                <w:left w:val="none" w:sz="0" w:space="0" w:color="auto"/>
                <w:bottom w:val="none" w:sz="0" w:space="0" w:color="auto"/>
                <w:right w:val="none" w:sz="0" w:space="0" w:color="auto"/>
              </w:divBdr>
            </w:div>
            <w:div w:id="1802534153">
              <w:marLeft w:val="0"/>
              <w:marRight w:val="0"/>
              <w:marTop w:val="0"/>
              <w:marBottom w:val="0"/>
              <w:divBdr>
                <w:top w:val="none" w:sz="0" w:space="0" w:color="auto"/>
                <w:left w:val="none" w:sz="0" w:space="0" w:color="auto"/>
                <w:bottom w:val="none" w:sz="0" w:space="0" w:color="auto"/>
                <w:right w:val="none" w:sz="0" w:space="0" w:color="auto"/>
              </w:divBdr>
            </w:div>
            <w:div w:id="1686904817">
              <w:marLeft w:val="0"/>
              <w:marRight w:val="0"/>
              <w:marTop w:val="0"/>
              <w:marBottom w:val="0"/>
              <w:divBdr>
                <w:top w:val="none" w:sz="0" w:space="0" w:color="auto"/>
                <w:left w:val="none" w:sz="0" w:space="0" w:color="auto"/>
                <w:bottom w:val="none" w:sz="0" w:space="0" w:color="auto"/>
                <w:right w:val="none" w:sz="0" w:space="0" w:color="auto"/>
              </w:divBdr>
            </w:div>
            <w:div w:id="2132094970">
              <w:marLeft w:val="0"/>
              <w:marRight w:val="0"/>
              <w:marTop w:val="0"/>
              <w:marBottom w:val="0"/>
              <w:divBdr>
                <w:top w:val="none" w:sz="0" w:space="0" w:color="auto"/>
                <w:left w:val="none" w:sz="0" w:space="0" w:color="auto"/>
                <w:bottom w:val="none" w:sz="0" w:space="0" w:color="auto"/>
                <w:right w:val="none" w:sz="0" w:space="0" w:color="auto"/>
              </w:divBdr>
            </w:div>
            <w:div w:id="260380308">
              <w:marLeft w:val="0"/>
              <w:marRight w:val="0"/>
              <w:marTop w:val="0"/>
              <w:marBottom w:val="0"/>
              <w:divBdr>
                <w:top w:val="none" w:sz="0" w:space="0" w:color="auto"/>
                <w:left w:val="none" w:sz="0" w:space="0" w:color="auto"/>
                <w:bottom w:val="none" w:sz="0" w:space="0" w:color="auto"/>
                <w:right w:val="none" w:sz="0" w:space="0" w:color="auto"/>
              </w:divBdr>
            </w:div>
            <w:div w:id="849635979">
              <w:marLeft w:val="0"/>
              <w:marRight w:val="0"/>
              <w:marTop w:val="0"/>
              <w:marBottom w:val="0"/>
              <w:divBdr>
                <w:top w:val="none" w:sz="0" w:space="0" w:color="auto"/>
                <w:left w:val="none" w:sz="0" w:space="0" w:color="auto"/>
                <w:bottom w:val="none" w:sz="0" w:space="0" w:color="auto"/>
                <w:right w:val="none" w:sz="0" w:space="0" w:color="auto"/>
              </w:divBdr>
            </w:div>
            <w:div w:id="1951738338">
              <w:marLeft w:val="0"/>
              <w:marRight w:val="0"/>
              <w:marTop w:val="0"/>
              <w:marBottom w:val="0"/>
              <w:divBdr>
                <w:top w:val="none" w:sz="0" w:space="0" w:color="auto"/>
                <w:left w:val="none" w:sz="0" w:space="0" w:color="auto"/>
                <w:bottom w:val="none" w:sz="0" w:space="0" w:color="auto"/>
                <w:right w:val="none" w:sz="0" w:space="0" w:color="auto"/>
              </w:divBdr>
            </w:div>
            <w:div w:id="1682975118">
              <w:marLeft w:val="0"/>
              <w:marRight w:val="0"/>
              <w:marTop w:val="0"/>
              <w:marBottom w:val="0"/>
              <w:divBdr>
                <w:top w:val="none" w:sz="0" w:space="0" w:color="auto"/>
                <w:left w:val="none" w:sz="0" w:space="0" w:color="auto"/>
                <w:bottom w:val="none" w:sz="0" w:space="0" w:color="auto"/>
                <w:right w:val="none" w:sz="0" w:space="0" w:color="auto"/>
              </w:divBdr>
            </w:div>
            <w:div w:id="1172184146">
              <w:marLeft w:val="0"/>
              <w:marRight w:val="0"/>
              <w:marTop w:val="0"/>
              <w:marBottom w:val="0"/>
              <w:divBdr>
                <w:top w:val="none" w:sz="0" w:space="0" w:color="auto"/>
                <w:left w:val="none" w:sz="0" w:space="0" w:color="auto"/>
                <w:bottom w:val="none" w:sz="0" w:space="0" w:color="auto"/>
                <w:right w:val="none" w:sz="0" w:space="0" w:color="auto"/>
              </w:divBdr>
            </w:div>
            <w:div w:id="1964186913">
              <w:marLeft w:val="0"/>
              <w:marRight w:val="0"/>
              <w:marTop w:val="0"/>
              <w:marBottom w:val="0"/>
              <w:divBdr>
                <w:top w:val="none" w:sz="0" w:space="0" w:color="auto"/>
                <w:left w:val="none" w:sz="0" w:space="0" w:color="auto"/>
                <w:bottom w:val="none" w:sz="0" w:space="0" w:color="auto"/>
                <w:right w:val="none" w:sz="0" w:space="0" w:color="auto"/>
              </w:divBdr>
            </w:div>
            <w:div w:id="163860404">
              <w:marLeft w:val="0"/>
              <w:marRight w:val="0"/>
              <w:marTop w:val="0"/>
              <w:marBottom w:val="0"/>
              <w:divBdr>
                <w:top w:val="none" w:sz="0" w:space="0" w:color="auto"/>
                <w:left w:val="none" w:sz="0" w:space="0" w:color="auto"/>
                <w:bottom w:val="none" w:sz="0" w:space="0" w:color="auto"/>
                <w:right w:val="none" w:sz="0" w:space="0" w:color="auto"/>
              </w:divBdr>
            </w:div>
            <w:div w:id="1166437668">
              <w:marLeft w:val="0"/>
              <w:marRight w:val="0"/>
              <w:marTop w:val="0"/>
              <w:marBottom w:val="0"/>
              <w:divBdr>
                <w:top w:val="none" w:sz="0" w:space="0" w:color="auto"/>
                <w:left w:val="none" w:sz="0" w:space="0" w:color="auto"/>
                <w:bottom w:val="none" w:sz="0" w:space="0" w:color="auto"/>
                <w:right w:val="none" w:sz="0" w:space="0" w:color="auto"/>
              </w:divBdr>
            </w:div>
            <w:div w:id="954749658">
              <w:marLeft w:val="0"/>
              <w:marRight w:val="0"/>
              <w:marTop w:val="0"/>
              <w:marBottom w:val="0"/>
              <w:divBdr>
                <w:top w:val="none" w:sz="0" w:space="0" w:color="auto"/>
                <w:left w:val="none" w:sz="0" w:space="0" w:color="auto"/>
                <w:bottom w:val="none" w:sz="0" w:space="0" w:color="auto"/>
                <w:right w:val="none" w:sz="0" w:space="0" w:color="auto"/>
              </w:divBdr>
            </w:div>
            <w:div w:id="210263537">
              <w:marLeft w:val="0"/>
              <w:marRight w:val="0"/>
              <w:marTop w:val="0"/>
              <w:marBottom w:val="0"/>
              <w:divBdr>
                <w:top w:val="none" w:sz="0" w:space="0" w:color="auto"/>
                <w:left w:val="none" w:sz="0" w:space="0" w:color="auto"/>
                <w:bottom w:val="none" w:sz="0" w:space="0" w:color="auto"/>
                <w:right w:val="none" w:sz="0" w:space="0" w:color="auto"/>
              </w:divBdr>
            </w:div>
            <w:div w:id="292442513">
              <w:marLeft w:val="0"/>
              <w:marRight w:val="0"/>
              <w:marTop w:val="0"/>
              <w:marBottom w:val="0"/>
              <w:divBdr>
                <w:top w:val="none" w:sz="0" w:space="0" w:color="auto"/>
                <w:left w:val="none" w:sz="0" w:space="0" w:color="auto"/>
                <w:bottom w:val="none" w:sz="0" w:space="0" w:color="auto"/>
                <w:right w:val="none" w:sz="0" w:space="0" w:color="auto"/>
              </w:divBdr>
            </w:div>
            <w:div w:id="891036221">
              <w:marLeft w:val="0"/>
              <w:marRight w:val="0"/>
              <w:marTop w:val="0"/>
              <w:marBottom w:val="0"/>
              <w:divBdr>
                <w:top w:val="none" w:sz="0" w:space="0" w:color="auto"/>
                <w:left w:val="none" w:sz="0" w:space="0" w:color="auto"/>
                <w:bottom w:val="none" w:sz="0" w:space="0" w:color="auto"/>
                <w:right w:val="none" w:sz="0" w:space="0" w:color="auto"/>
              </w:divBdr>
            </w:div>
            <w:div w:id="202252693">
              <w:marLeft w:val="0"/>
              <w:marRight w:val="0"/>
              <w:marTop w:val="0"/>
              <w:marBottom w:val="0"/>
              <w:divBdr>
                <w:top w:val="none" w:sz="0" w:space="0" w:color="auto"/>
                <w:left w:val="none" w:sz="0" w:space="0" w:color="auto"/>
                <w:bottom w:val="none" w:sz="0" w:space="0" w:color="auto"/>
                <w:right w:val="none" w:sz="0" w:space="0" w:color="auto"/>
              </w:divBdr>
            </w:div>
            <w:div w:id="1721710836">
              <w:marLeft w:val="0"/>
              <w:marRight w:val="0"/>
              <w:marTop w:val="0"/>
              <w:marBottom w:val="0"/>
              <w:divBdr>
                <w:top w:val="none" w:sz="0" w:space="0" w:color="auto"/>
                <w:left w:val="none" w:sz="0" w:space="0" w:color="auto"/>
                <w:bottom w:val="none" w:sz="0" w:space="0" w:color="auto"/>
                <w:right w:val="none" w:sz="0" w:space="0" w:color="auto"/>
              </w:divBdr>
            </w:div>
            <w:div w:id="1967006599">
              <w:marLeft w:val="0"/>
              <w:marRight w:val="0"/>
              <w:marTop w:val="0"/>
              <w:marBottom w:val="0"/>
              <w:divBdr>
                <w:top w:val="none" w:sz="0" w:space="0" w:color="auto"/>
                <w:left w:val="none" w:sz="0" w:space="0" w:color="auto"/>
                <w:bottom w:val="none" w:sz="0" w:space="0" w:color="auto"/>
                <w:right w:val="none" w:sz="0" w:space="0" w:color="auto"/>
              </w:divBdr>
            </w:div>
            <w:div w:id="280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0810">
      <w:bodyDiv w:val="1"/>
      <w:marLeft w:val="0"/>
      <w:marRight w:val="0"/>
      <w:marTop w:val="0"/>
      <w:marBottom w:val="0"/>
      <w:divBdr>
        <w:top w:val="none" w:sz="0" w:space="0" w:color="auto"/>
        <w:left w:val="none" w:sz="0" w:space="0" w:color="auto"/>
        <w:bottom w:val="none" w:sz="0" w:space="0" w:color="auto"/>
        <w:right w:val="none" w:sz="0" w:space="0" w:color="auto"/>
      </w:divBdr>
    </w:div>
    <w:div w:id="1126630194">
      <w:bodyDiv w:val="1"/>
      <w:marLeft w:val="0"/>
      <w:marRight w:val="0"/>
      <w:marTop w:val="0"/>
      <w:marBottom w:val="0"/>
      <w:divBdr>
        <w:top w:val="none" w:sz="0" w:space="0" w:color="auto"/>
        <w:left w:val="none" w:sz="0" w:space="0" w:color="auto"/>
        <w:bottom w:val="none" w:sz="0" w:space="0" w:color="auto"/>
        <w:right w:val="none" w:sz="0" w:space="0" w:color="auto"/>
      </w:divBdr>
      <w:divsChild>
        <w:div w:id="1656881667">
          <w:marLeft w:val="0"/>
          <w:marRight w:val="0"/>
          <w:marTop w:val="0"/>
          <w:marBottom w:val="0"/>
          <w:divBdr>
            <w:top w:val="none" w:sz="0" w:space="0" w:color="auto"/>
            <w:left w:val="none" w:sz="0" w:space="0" w:color="auto"/>
            <w:bottom w:val="none" w:sz="0" w:space="0" w:color="auto"/>
            <w:right w:val="none" w:sz="0" w:space="0" w:color="auto"/>
          </w:divBdr>
          <w:divsChild>
            <w:div w:id="1944805549">
              <w:marLeft w:val="0"/>
              <w:marRight w:val="0"/>
              <w:marTop w:val="0"/>
              <w:marBottom w:val="0"/>
              <w:divBdr>
                <w:top w:val="none" w:sz="0" w:space="0" w:color="auto"/>
                <w:left w:val="none" w:sz="0" w:space="0" w:color="auto"/>
                <w:bottom w:val="none" w:sz="0" w:space="0" w:color="auto"/>
                <w:right w:val="none" w:sz="0" w:space="0" w:color="auto"/>
              </w:divBdr>
            </w:div>
            <w:div w:id="59210513">
              <w:marLeft w:val="0"/>
              <w:marRight w:val="0"/>
              <w:marTop w:val="0"/>
              <w:marBottom w:val="0"/>
              <w:divBdr>
                <w:top w:val="none" w:sz="0" w:space="0" w:color="auto"/>
                <w:left w:val="none" w:sz="0" w:space="0" w:color="auto"/>
                <w:bottom w:val="none" w:sz="0" w:space="0" w:color="auto"/>
                <w:right w:val="none" w:sz="0" w:space="0" w:color="auto"/>
              </w:divBdr>
            </w:div>
            <w:div w:id="1459031908">
              <w:marLeft w:val="0"/>
              <w:marRight w:val="0"/>
              <w:marTop w:val="0"/>
              <w:marBottom w:val="0"/>
              <w:divBdr>
                <w:top w:val="none" w:sz="0" w:space="0" w:color="auto"/>
                <w:left w:val="none" w:sz="0" w:space="0" w:color="auto"/>
                <w:bottom w:val="none" w:sz="0" w:space="0" w:color="auto"/>
                <w:right w:val="none" w:sz="0" w:space="0" w:color="auto"/>
              </w:divBdr>
            </w:div>
            <w:div w:id="92475638">
              <w:marLeft w:val="0"/>
              <w:marRight w:val="0"/>
              <w:marTop w:val="0"/>
              <w:marBottom w:val="0"/>
              <w:divBdr>
                <w:top w:val="none" w:sz="0" w:space="0" w:color="auto"/>
                <w:left w:val="none" w:sz="0" w:space="0" w:color="auto"/>
                <w:bottom w:val="none" w:sz="0" w:space="0" w:color="auto"/>
                <w:right w:val="none" w:sz="0" w:space="0" w:color="auto"/>
              </w:divBdr>
            </w:div>
            <w:div w:id="1169053648">
              <w:marLeft w:val="0"/>
              <w:marRight w:val="0"/>
              <w:marTop w:val="0"/>
              <w:marBottom w:val="0"/>
              <w:divBdr>
                <w:top w:val="none" w:sz="0" w:space="0" w:color="auto"/>
                <w:left w:val="none" w:sz="0" w:space="0" w:color="auto"/>
                <w:bottom w:val="none" w:sz="0" w:space="0" w:color="auto"/>
                <w:right w:val="none" w:sz="0" w:space="0" w:color="auto"/>
              </w:divBdr>
            </w:div>
            <w:div w:id="1673681327">
              <w:marLeft w:val="0"/>
              <w:marRight w:val="0"/>
              <w:marTop w:val="0"/>
              <w:marBottom w:val="0"/>
              <w:divBdr>
                <w:top w:val="none" w:sz="0" w:space="0" w:color="auto"/>
                <w:left w:val="none" w:sz="0" w:space="0" w:color="auto"/>
                <w:bottom w:val="none" w:sz="0" w:space="0" w:color="auto"/>
                <w:right w:val="none" w:sz="0" w:space="0" w:color="auto"/>
              </w:divBdr>
            </w:div>
            <w:div w:id="714352296">
              <w:marLeft w:val="0"/>
              <w:marRight w:val="0"/>
              <w:marTop w:val="0"/>
              <w:marBottom w:val="0"/>
              <w:divBdr>
                <w:top w:val="none" w:sz="0" w:space="0" w:color="auto"/>
                <w:left w:val="none" w:sz="0" w:space="0" w:color="auto"/>
                <w:bottom w:val="none" w:sz="0" w:space="0" w:color="auto"/>
                <w:right w:val="none" w:sz="0" w:space="0" w:color="auto"/>
              </w:divBdr>
            </w:div>
            <w:div w:id="2094743238">
              <w:marLeft w:val="0"/>
              <w:marRight w:val="0"/>
              <w:marTop w:val="0"/>
              <w:marBottom w:val="0"/>
              <w:divBdr>
                <w:top w:val="none" w:sz="0" w:space="0" w:color="auto"/>
                <w:left w:val="none" w:sz="0" w:space="0" w:color="auto"/>
                <w:bottom w:val="none" w:sz="0" w:space="0" w:color="auto"/>
                <w:right w:val="none" w:sz="0" w:space="0" w:color="auto"/>
              </w:divBdr>
            </w:div>
            <w:div w:id="1168516084">
              <w:marLeft w:val="0"/>
              <w:marRight w:val="0"/>
              <w:marTop w:val="0"/>
              <w:marBottom w:val="0"/>
              <w:divBdr>
                <w:top w:val="none" w:sz="0" w:space="0" w:color="auto"/>
                <w:left w:val="none" w:sz="0" w:space="0" w:color="auto"/>
                <w:bottom w:val="none" w:sz="0" w:space="0" w:color="auto"/>
                <w:right w:val="none" w:sz="0" w:space="0" w:color="auto"/>
              </w:divBdr>
            </w:div>
            <w:div w:id="1491216498">
              <w:marLeft w:val="0"/>
              <w:marRight w:val="0"/>
              <w:marTop w:val="0"/>
              <w:marBottom w:val="0"/>
              <w:divBdr>
                <w:top w:val="none" w:sz="0" w:space="0" w:color="auto"/>
                <w:left w:val="none" w:sz="0" w:space="0" w:color="auto"/>
                <w:bottom w:val="none" w:sz="0" w:space="0" w:color="auto"/>
                <w:right w:val="none" w:sz="0" w:space="0" w:color="auto"/>
              </w:divBdr>
            </w:div>
            <w:div w:id="528614726">
              <w:marLeft w:val="0"/>
              <w:marRight w:val="0"/>
              <w:marTop w:val="0"/>
              <w:marBottom w:val="0"/>
              <w:divBdr>
                <w:top w:val="none" w:sz="0" w:space="0" w:color="auto"/>
                <w:left w:val="none" w:sz="0" w:space="0" w:color="auto"/>
                <w:bottom w:val="none" w:sz="0" w:space="0" w:color="auto"/>
                <w:right w:val="none" w:sz="0" w:space="0" w:color="auto"/>
              </w:divBdr>
            </w:div>
            <w:div w:id="1780875670">
              <w:marLeft w:val="0"/>
              <w:marRight w:val="0"/>
              <w:marTop w:val="0"/>
              <w:marBottom w:val="0"/>
              <w:divBdr>
                <w:top w:val="none" w:sz="0" w:space="0" w:color="auto"/>
                <w:left w:val="none" w:sz="0" w:space="0" w:color="auto"/>
                <w:bottom w:val="none" w:sz="0" w:space="0" w:color="auto"/>
                <w:right w:val="none" w:sz="0" w:space="0" w:color="auto"/>
              </w:divBdr>
            </w:div>
            <w:div w:id="1879974261">
              <w:marLeft w:val="0"/>
              <w:marRight w:val="0"/>
              <w:marTop w:val="0"/>
              <w:marBottom w:val="0"/>
              <w:divBdr>
                <w:top w:val="none" w:sz="0" w:space="0" w:color="auto"/>
                <w:left w:val="none" w:sz="0" w:space="0" w:color="auto"/>
                <w:bottom w:val="none" w:sz="0" w:space="0" w:color="auto"/>
                <w:right w:val="none" w:sz="0" w:space="0" w:color="auto"/>
              </w:divBdr>
            </w:div>
            <w:div w:id="425881648">
              <w:marLeft w:val="0"/>
              <w:marRight w:val="0"/>
              <w:marTop w:val="0"/>
              <w:marBottom w:val="0"/>
              <w:divBdr>
                <w:top w:val="none" w:sz="0" w:space="0" w:color="auto"/>
                <w:left w:val="none" w:sz="0" w:space="0" w:color="auto"/>
                <w:bottom w:val="none" w:sz="0" w:space="0" w:color="auto"/>
                <w:right w:val="none" w:sz="0" w:space="0" w:color="auto"/>
              </w:divBdr>
            </w:div>
            <w:div w:id="453523658">
              <w:marLeft w:val="0"/>
              <w:marRight w:val="0"/>
              <w:marTop w:val="0"/>
              <w:marBottom w:val="0"/>
              <w:divBdr>
                <w:top w:val="none" w:sz="0" w:space="0" w:color="auto"/>
                <w:left w:val="none" w:sz="0" w:space="0" w:color="auto"/>
                <w:bottom w:val="none" w:sz="0" w:space="0" w:color="auto"/>
                <w:right w:val="none" w:sz="0" w:space="0" w:color="auto"/>
              </w:divBdr>
            </w:div>
            <w:div w:id="659505130">
              <w:marLeft w:val="0"/>
              <w:marRight w:val="0"/>
              <w:marTop w:val="0"/>
              <w:marBottom w:val="0"/>
              <w:divBdr>
                <w:top w:val="none" w:sz="0" w:space="0" w:color="auto"/>
                <w:left w:val="none" w:sz="0" w:space="0" w:color="auto"/>
                <w:bottom w:val="none" w:sz="0" w:space="0" w:color="auto"/>
                <w:right w:val="none" w:sz="0" w:space="0" w:color="auto"/>
              </w:divBdr>
            </w:div>
            <w:div w:id="39792447">
              <w:marLeft w:val="0"/>
              <w:marRight w:val="0"/>
              <w:marTop w:val="0"/>
              <w:marBottom w:val="0"/>
              <w:divBdr>
                <w:top w:val="none" w:sz="0" w:space="0" w:color="auto"/>
                <w:left w:val="none" w:sz="0" w:space="0" w:color="auto"/>
                <w:bottom w:val="none" w:sz="0" w:space="0" w:color="auto"/>
                <w:right w:val="none" w:sz="0" w:space="0" w:color="auto"/>
              </w:divBdr>
            </w:div>
            <w:div w:id="477305662">
              <w:marLeft w:val="0"/>
              <w:marRight w:val="0"/>
              <w:marTop w:val="0"/>
              <w:marBottom w:val="0"/>
              <w:divBdr>
                <w:top w:val="none" w:sz="0" w:space="0" w:color="auto"/>
                <w:left w:val="none" w:sz="0" w:space="0" w:color="auto"/>
                <w:bottom w:val="none" w:sz="0" w:space="0" w:color="auto"/>
                <w:right w:val="none" w:sz="0" w:space="0" w:color="auto"/>
              </w:divBdr>
            </w:div>
            <w:div w:id="520559111">
              <w:marLeft w:val="0"/>
              <w:marRight w:val="0"/>
              <w:marTop w:val="0"/>
              <w:marBottom w:val="0"/>
              <w:divBdr>
                <w:top w:val="none" w:sz="0" w:space="0" w:color="auto"/>
                <w:left w:val="none" w:sz="0" w:space="0" w:color="auto"/>
                <w:bottom w:val="none" w:sz="0" w:space="0" w:color="auto"/>
                <w:right w:val="none" w:sz="0" w:space="0" w:color="auto"/>
              </w:divBdr>
            </w:div>
            <w:div w:id="2138528831">
              <w:marLeft w:val="0"/>
              <w:marRight w:val="0"/>
              <w:marTop w:val="0"/>
              <w:marBottom w:val="0"/>
              <w:divBdr>
                <w:top w:val="none" w:sz="0" w:space="0" w:color="auto"/>
                <w:left w:val="none" w:sz="0" w:space="0" w:color="auto"/>
                <w:bottom w:val="none" w:sz="0" w:space="0" w:color="auto"/>
                <w:right w:val="none" w:sz="0" w:space="0" w:color="auto"/>
              </w:divBdr>
            </w:div>
            <w:div w:id="194733835">
              <w:marLeft w:val="0"/>
              <w:marRight w:val="0"/>
              <w:marTop w:val="0"/>
              <w:marBottom w:val="0"/>
              <w:divBdr>
                <w:top w:val="none" w:sz="0" w:space="0" w:color="auto"/>
                <w:left w:val="none" w:sz="0" w:space="0" w:color="auto"/>
                <w:bottom w:val="none" w:sz="0" w:space="0" w:color="auto"/>
                <w:right w:val="none" w:sz="0" w:space="0" w:color="auto"/>
              </w:divBdr>
            </w:div>
            <w:div w:id="665549138">
              <w:marLeft w:val="0"/>
              <w:marRight w:val="0"/>
              <w:marTop w:val="0"/>
              <w:marBottom w:val="0"/>
              <w:divBdr>
                <w:top w:val="none" w:sz="0" w:space="0" w:color="auto"/>
                <w:left w:val="none" w:sz="0" w:space="0" w:color="auto"/>
                <w:bottom w:val="none" w:sz="0" w:space="0" w:color="auto"/>
                <w:right w:val="none" w:sz="0" w:space="0" w:color="auto"/>
              </w:divBdr>
            </w:div>
            <w:div w:id="2049137156">
              <w:marLeft w:val="0"/>
              <w:marRight w:val="0"/>
              <w:marTop w:val="0"/>
              <w:marBottom w:val="0"/>
              <w:divBdr>
                <w:top w:val="none" w:sz="0" w:space="0" w:color="auto"/>
                <w:left w:val="none" w:sz="0" w:space="0" w:color="auto"/>
                <w:bottom w:val="none" w:sz="0" w:space="0" w:color="auto"/>
                <w:right w:val="none" w:sz="0" w:space="0" w:color="auto"/>
              </w:divBdr>
            </w:div>
            <w:div w:id="1721633080">
              <w:marLeft w:val="0"/>
              <w:marRight w:val="0"/>
              <w:marTop w:val="0"/>
              <w:marBottom w:val="0"/>
              <w:divBdr>
                <w:top w:val="none" w:sz="0" w:space="0" w:color="auto"/>
                <w:left w:val="none" w:sz="0" w:space="0" w:color="auto"/>
                <w:bottom w:val="none" w:sz="0" w:space="0" w:color="auto"/>
                <w:right w:val="none" w:sz="0" w:space="0" w:color="auto"/>
              </w:divBdr>
            </w:div>
            <w:div w:id="680815808">
              <w:marLeft w:val="0"/>
              <w:marRight w:val="0"/>
              <w:marTop w:val="0"/>
              <w:marBottom w:val="0"/>
              <w:divBdr>
                <w:top w:val="none" w:sz="0" w:space="0" w:color="auto"/>
                <w:left w:val="none" w:sz="0" w:space="0" w:color="auto"/>
                <w:bottom w:val="none" w:sz="0" w:space="0" w:color="auto"/>
                <w:right w:val="none" w:sz="0" w:space="0" w:color="auto"/>
              </w:divBdr>
            </w:div>
            <w:div w:id="430931499">
              <w:marLeft w:val="0"/>
              <w:marRight w:val="0"/>
              <w:marTop w:val="0"/>
              <w:marBottom w:val="0"/>
              <w:divBdr>
                <w:top w:val="none" w:sz="0" w:space="0" w:color="auto"/>
                <w:left w:val="none" w:sz="0" w:space="0" w:color="auto"/>
                <w:bottom w:val="none" w:sz="0" w:space="0" w:color="auto"/>
                <w:right w:val="none" w:sz="0" w:space="0" w:color="auto"/>
              </w:divBdr>
            </w:div>
            <w:div w:id="1730037127">
              <w:marLeft w:val="0"/>
              <w:marRight w:val="0"/>
              <w:marTop w:val="0"/>
              <w:marBottom w:val="0"/>
              <w:divBdr>
                <w:top w:val="none" w:sz="0" w:space="0" w:color="auto"/>
                <w:left w:val="none" w:sz="0" w:space="0" w:color="auto"/>
                <w:bottom w:val="none" w:sz="0" w:space="0" w:color="auto"/>
                <w:right w:val="none" w:sz="0" w:space="0" w:color="auto"/>
              </w:divBdr>
            </w:div>
            <w:div w:id="2034334064">
              <w:marLeft w:val="0"/>
              <w:marRight w:val="0"/>
              <w:marTop w:val="0"/>
              <w:marBottom w:val="0"/>
              <w:divBdr>
                <w:top w:val="none" w:sz="0" w:space="0" w:color="auto"/>
                <w:left w:val="none" w:sz="0" w:space="0" w:color="auto"/>
                <w:bottom w:val="none" w:sz="0" w:space="0" w:color="auto"/>
                <w:right w:val="none" w:sz="0" w:space="0" w:color="auto"/>
              </w:divBdr>
            </w:div>
            <w:div w:id="1885288778">
              <w:marLeft w:val="0"/>
              <w:marRight w:val="0"/>
              <w:marTop w:val="0"/>
              <w:marBottom w:val="0"/>
              <w:divBdr>
                <w:top w:val="none" w:sz="0" w:space="0" w:color="auto"/>
                <w:left w:val="none" w:sz="0" w:space="0" w:color="auto"/>
                <w:bottom w:val="none" w:sz="0" w:space="0" w:color="auto"/>
                <w:right w:val="none" w:sz="0" w:space="0" w:color="auto"/>
              </w:divBdr>
            </w:div>
            <w:div w:id="1633095545">
              <w:marLeft w:val="0"/>
              <w:marRight w:val="0"/>
              <w:marTop w:val="0"/>
              <w:marBottom w:val="0"/>
              <w:divBdr>
                <w:top w:val="none" w:sz="0" w:space="0" w:color="auto"/>
                <w:left w:val="none" w:sz="0" w:space="0" w:color="auto"/>
                <w:bottom w:val="none" w:sz="0" w:space="0" w:color="auto"/>
                <w:right w:val="none" w:sz="0" w:space="0" w:color="auto"/>
              </w:divBdr>
            </w:div>
            <w:div w:id="758332335">
              <w:marLeft w:val="0"/>
              <w:marRight w:val="0"/>
              <w:marTop w:val="0"/>
              <w:marBottom w:val="0"/>
              <w:divBdr>
                <w:top w:val="none" w:sz="0" w:space="0" w:color="auto"/>
                <w:left w:val="none" w:sz="0" w:space="0" w:color="auto"/>
                <w:bottom w:val="none" w:sz="0" w:space="0" w:color="auto"/>
                <w:right w:val="none" w:sz="0" w:space="0" w:color="auto"/>
              </w:divBdr>
            </w:div>
            <w:div w:id="828253714">
              <w:marLeft w:val="0"/>
              <w:marRight w:val="0"/>
              <w:marTop w:val="0"/>
              <w:marBottom w:val="0"/>
              <w:divBdr>
                <w:top w:val="none" w:sz="0" w:space="0" w:color="auto"/>
                <w:left w:val="none" w:sz="0" w:space="0" w:color="auto"/>
                <w:bottom w:val="none" w:sz="0" w:space="0" w:color="auto"/>
                <w:right w:val="none" w:sz="0" w:space="0" w:color="auto"/>
              </w:divBdr>
            </w:div>
            <w:div w:id="58210981">
              <w:marLeft w:val="0"/>
              <w:marRight w:val="0"/>
              <w:marTop w:val="0"/>
              <w:marBottom w:val="0"/>
              <w:divBdr>
                <w:top w:val="none" w:sz="0" w:space="0" w:color="auto"/>
                <w:left w:val="none" w:sz="0" w:space="0" w:color="auto"/>
                <w:bottom w:val="none" w:sz="0" w:space="0" w:color="auto"/>
                <w:right w:val="none" w:sz="0" w:space="0" w:color="auto"/>
              </w:divBdr>
            </w:div>
            <w:div w:id="1759475197">
              <w:marLeft w:val="0"/>
              <w:marRight w:val="0"/>
              <w:marTop w:val="0"/>
              <w:marBottom w:val="0"/>
              <w:divBdr>
                <w:top w:val="none" w:sz="0" w:space="0" w:color="auto"/>
                <w:left w:val="none" w:sz="0" w:space="0" w:color="auto"/>
                <w:bottom w:val="none" w:sz="0" w:space="0" w:color="auto"/>
                <w:right w:val="none" w:sz="0" w:space="0" w:color="auto"/>
              </w:divBdr>
            </w:div>
            <w:div w:id="333461605">
              <w:marLeft w:val="0"/>
              <w:marRight w:val="0"/>
              <w:marTop w:val="0"/>
              <w:marBottom w:val="0"/>
              <w:divBdr>
                <w:top w:val="none" w:sz="0" w:space="0" w:color="auto"/>
                <w:left w:val="none" w:sz="0" w:space="0" w:color="auto"/>
                <w:bottom w:val="none" w:sz="0" w:space="0" w:color="auto"/>
                <w:right w:val="none" w:sz="0" w:space="0" w:color="auto"/>
              </w:divBdr>
            </w:div>
            <w:div w:id="13774724">
              <w:marLeft w:val="0"/>
              <w:marRight w:val="0"/>
              <w:marTop w:val="0"/>
              <w:marBottom w:val="0"/>
              <w:divBdr>
                <w:top w:val="none" w:sz="0" w:space="0" w:color="auto"/>
                <w:left w:val="none" w:sz="0" w:space="0" w:color="auto"/>
                <w:bottom w:val="none" w:sz="0" w:space="0" w:color="auto"/>
                <w:right w:val="none" w:sz="0" w:space="0" w:color="auto"/>
              </w:divBdr>
            </w:div>
            <w:div w:id="1594388312">
              <w:marLeft w:val="0"/>
              <w:marRight w:val="0"/>
              <w:marTop w:val="0"/>
              <w:marBottom w:val="0"/>
              <w:divBdr>
                <w:top w:val="none" w:sz="0" w:space="0" w:color="auto"/>
                <w:left w:val="none" w:sz="0" w:space="0" w:color="auto"/>
                <w:bottom w:val="none" w:sz="0" w:space="0" w:color="auto"/>
                <w:right w:val="none" w:sz="0" w:space="0" w:color="auto"/>
              </w:divBdr>
            </w:div>
            <w:div w:id="660736083">
              <w:marLeft w:val="0"/>
              <w:marRight w:val="0"/>
              <w:marTop w:val="0"/>
              <w:marBottom w:val="0"/>
              <w:divBdr>
                <w:top w:val="none" w:sz="0" w:space="0" w:color="auto"/>
                <w:left w:val="none" w:sz="0" w:space="0" w:color="auto"/>
                <w:bottom w:val="none" w:sz="0" w:space="0" w:color="auto"/>
                <w:right w:val="none" w:sz="0" w:space="0" w:color="auto"/>
              </w:divBdr>
            </w:div>
            <w:div w:id="1409961705">
              <w:marLeft w:val="0"/>
              <w:marRight w:val="0"/>
              <w:marTop w:val="0"/>
              <w:marBottom w:val="0"/>
              <w:divBdr>
                <w:top w:val="none" w:sz="0" w:space="0" w:color="auto"/>
                <w:left w:val="none" w:sz="0" w:space="0" w:color="auto"/>
                <w:bottom w:val="none" w:sz="0" w:space="0" w:color="auto"/>
                <w:right w:val="none" w:sz="0" w:space="0" w:color="auto"/>
              </w:divBdr>
            </w:div>
            <w:div w:id="1897861338">
              <w:marLeft w:val="0"/>
              <w:marRight w:val="0"/>
              <w:marTop w:val="0"/>
              <w:marBottom w:val="0"/>
              <w:divBdr>
                <w:top w:val="none" w:sz="0" w:space="0" w:color="auto"/>
                <w:left w:val="none" w:sz="0" w:space="0" w:color="auto"/>
                <w:bottom w:val="none" w:sz="0" w:space="0" w:color="auto"/>
                <w:right w:val="none" w:sz="0" w:space="0" w:color="auto"/>
              </w:divBdr>
            </w:div>
            <w:div w:id="2111967772">
              <w:marLeft w:val="0"/>
              <w:marRight w:val="0"/>
              <w:marTop w:val="0"/>
              <w:marBottom w:val="0"/>
              <w:divBdr>
                <w:top w:val="none" w:sz="0" w:space="0" w:color="auto"/>
                <w:left w:val="none" w:sz="0" w:space="0" w:color="auto"/>
                <w:bottom w:val="none" w:sz="0" w:space="0" w:color="auto"/>
                <w:right w:val="none" w:sz="0" w:space="0" w:color="auto"/>
              </w:divBdr>
            </w:div>
            <w:div w:id="1455631694">
              <w:marLeft w:val="0"/>
              <w:marRight w:val="0"/>
              <w:marTop w:val="0"/>
              <w:marBottom w:val="0"/>
              <w:divBdr>
                <w:top w:val="none" w:sz="0" w:space="0" w:color="auto"/>
                <w:left w:val="none" w:sz="0" w:space="0" w:color="auto"/>
                <w:bottom w:val="none" w:sz="0" w:space="0" w:color="auto"/>
                <w:right w:val="none" w:sz="0" w:space="0" w:color="auto"/>
              </w:divBdr>
            </w:div>
            <w:div w:id="640622377">
              <w:marLeft w:val="0"/>
              <w:marRight w:val="0"/>
              <w:marTop w:val="0"/>
              <w:marBottom w:val="0"/>
              <w:divBdr>
                <w:top w:val="none" w:sz="0" w:space="0" w:color="auto"/>
                <w:left w:val="none" w:sz="0" w:space="0" w:color="auto"/>
                <w:bottom w:val="none" w:sz="0" w:space="0" w:color="auto"/>
                <w:right w:val="none" w:sz="0" w:space="0" w:color="auto"/>
              </w:divBdr>
            </w:div>
            <w:div w:id="1854998950">
              <w:marLeft w:val="0"/>
              <w:marRight w:val="0"/>
              <w:marTop w:val="0"/>
              <w:marBottom w:val="0"/>
              <w:divBdr>
                <w:top w:val="none" w:sz="0" w:space="0" w:color="auto"/>
                <w:left w:val="none" w:sz="0" w:space="0" w:color="auto"/>
                <w:bottom w:val="none" w:sz="0" w:space="0" w:color="auto"/>
                <w:right w:val="none" w:sz="0" w:space="0" w:color="auto"/>
              </w:divBdr>
            </w:div>
            <w:div w:id="979647916">
              <w:marLeft w:val="0"/>
              <w:marRight w:val="0"/>
              <w:marTop w:val="0"/>
              <w:marBottom w:val="0"/>
              <w:divBdr>
                <w:top w:val="none" w:sz="0" w:space="0" w:color="auto"/>
                <w:left w:val="none" w:sz="0" w:space="0" w:color="auto"/>
                <w:bottom w:val="none" w:sz="0" w:space="0" w:color="auto"/>
                <w:right w:val="none" w:sz="0" w:space="0" w:color="auto"/>
              </w:divBdr>
            </w:div>
            <w:div w:id="366443315">
              <w:marLeft w:val="0"/>
              <w:marRight w:val="0"/>
              <w:marTop w:val="0"/>
              <w:marBottom w:val="0"/>
              <w:divBdr>
                <w:top w:val="none" w:sz="0" w:space="0" w:color="auto"/>
                <w:left w:val="none" w:sz="0" w:space="0" w:color="auto"/>
                <w:bottom w:val="none" w:sz="0" w:space="0" w:color="auto"/>
                <w:right w:val="none" w:sz="0" w:space="0" w:color="auto"/>
              </w:divBdr>
            </w:div>
            <w:div w:id="1865165842">
              <w:marLeft w:val="0"/>
              <w:marRight w:val="0"/>
              <w:marTop w:val="0"/>
              <w:marBottom w:val="0"/>
              <w:divBdr>
                <w:top w:val="none" w:sz="0" w:space="0" w:color="auto"/>
                <w:left w:val="none" w:sz="0" w:space="0" w:color="auto"/>
                <w:bottom w:val="none" w:sz="0" w:space="0" w:color="auto"/>
                <w:right w:val="none" w:sz="0" w:space="0" w:color="auto"/>
              </w:divBdr>
            </w:div>
            <w:div w:id="1267158783">
              <w:marLeft w:val="0"/>
              <w:marRight w:val="0"/>
              <w:marTop w:val="0"/>
              <w:marBottom w:val="0"/>
              <w:divBdr>
                <w:top w:val="none" w:sz="0" w:space="0" w:color="auto"/>
                <w:left w:val="none" w:sz="0" w:space="0" w:color="auto"/>
                <w:bottom w:val="none" w:sz="0" w:space="0" w:color="auto"/>
                <w:right w:val="none" w:sz="0" w:space="0" w:color="auto"/>
              </w:divBdr>
            </w:div>
            <w:div w:id="932318695">
              <w:marLeft w:val="0"/>
              <w:marRight w:val="0"/>
              <w:marTop w:val="0"/>
              <w:marBottom w:val="0"/>
              <w:divBdr>
                <w:top w:val="none" w:sz="0" w:space="0" w:color="auto"/>
                <w:left w:val="none" w:sz="0" w:space="0" w:color="auto"/>
                <w:bottom w:val="none" w:sz="0" w:space="0" w:color="auto"/>
                <w:right w:val="none" w:sz="0" w:space="0" w:color="auto"/>
              </w:divBdr>
            </w:div>
            <w:div w:id="1873112130">
              <w:marLeft w:val="0"/>
              <w:marRight w:val="0"/>
              <w:marTop w:val="0"/>
              <w:marBottom w:val="0"/>
              <w:divBdr>
                <w:top w:val="none" w:sz="0" w:space="0" w:color="auto"/>
                <w:left w:val="none" w:sz="0" w:space="0" w:color="auto"/>
                <w:bottom w:val="none" w:sz="0" w:space="0" w:color="auto"/>
                <w:right w:val="none" w:sz="0" w:space="0" w:color="auto"/>
              </w:divBdr>
            </w:div>
            <w:div w:id="1317683307">
              <w:marLeft w:val="0"/>
              <w:marRight w:val="0"/>
              <w:marTop w:val="0"/>
              <w:marBottom w:val="0"/>
              <w:divBdr>
                <w:top w:val="none" w:sz="0" w:space="0" w:color="auto"/>
                <w:left w:val="none" w:sz="0" w:space="0" w:color="auto"/>
                <w:bottom w:val="none" w:sz="0" w:space="0" w:color="auto"/>
                <w:right w:val="none" w:sz="0" w:space="0" w:color="auto"/>
              </w:divBdr>
            </w:div>
            <w:div w:id="1850947075">
              <w:marLeft w:val="0"/>
              <w:marRight w:val="0"/>
              <w:marTop w:val="0"/>
              <w:marBottom w:val="0"/>
              <w:divBdr>
                <w:top w:val="none" w:sz="0" w:space="0" w:color="auto"/>
                <w:left w:val="none" w:sz="0" w:space="0" w:color="auto"/>
                <w:bottom w:val="none" w:sz="0" w:space="0" w:color="auto"/>
                <w:right w:val="none" w:sz="0" w:space="0" w:color="auto"/>
              </w:divBdr>
            </w:div>
            <w:div w:id="442263312">
              <w:marLeft w:val="0"/>
              <w:marRight w:val="0"/>
              <w:marTop w:val="0"/>
              <w:marBottom w:val="0"/>
              <w:divBdr>
                <w:top w:val="none" w:sz="0" w:space="0" w:color="auto"/>
                <w:left w:val="none" w:sz="0" w:space="0" w:color="auto"/>
                <w:bottom w:val="none" w:sz="0" w:space="0" w:color="auto"/>
                <w:right w:val="none" w:sz="0" w:space="0" w:color="auto"/>
              </w:divBdr>
            </w:div>
            <w:div w:id="1711225420">
              <w:marLeft w:val="0"/>
              <w:marRight w:val="0"/>
              <w:marTop w:val="0"/>
              <w:marBottom w:val="0"/>
              <w:divBdr>
                <w:top w:val="none" w:sz="0" w:space="0" w:color="auto"/>
                <w:left w:val="none" w:sz="0" w:space="0" w:color="auto"/>
                <w:bottom w:val="none" w:sz="0" w:space="0" w:color="auto"/>
                <w:right w:val="none" w:sz="0" w:space="0" w:color="auto"/>
              </w:divBdr>
            </w:div>
            <w:div w:id="2141148254">
              <w:marLeft w:val="0"/>
              <w:marRight w:val="0"/>
              <w:marTop w:val="0"/>
              <w:marBottom w:val="0"/>
              <w:divBdr>
                <w:top w:val="none" w:sz="0" w:space="0" w:color="auto"/>
                <w:left w:val="none" w:sz="0" w:space="0" w:color="auto"/>
                <w:bottom w:val="none" w:sz="0" w:space="0" w:color="auto"/>
                <w:right w:val="none" w:sz="0" w:space="0" w:color="auto"/>
              </w:divBdr>
            </w:div>
            <w:div w:id="995498870">
              <w:marLeft w:val="0"/>
              <w:marRight w:val="0"/>
              <w:marTop w:val="0"/>
              <w:marBottom w:val="0"/>
              <w:divBdr>
                <w:top w:val="none" w:sz="0" w:space="0" w:color="auto"/>
                <w:left w:val="none" w:sz="0" w:space="0" w:color="auto"/>
                <w:bottom w:val="none" w:sz="0" w:space="0" w:color="auto"/>
                <w:right w:val="none" w:sz="0" w:space="0" w:color="auto"/>
              </w:divBdr>
            </w:div>
            <w:div w:id="94441245">
              <w:marLeft w:val="0"/>
              <w:marRight w:val="0"/>
              <w:marTop w:val="0"/>
              <w:marBottom w:val="0"/>
              <w:divBdr>
                <w:top w:val="none" w:sz="0" w:space="0" w:color="auto"/>
                <w:left w:val="none" w:sz="0" w:space="0" w:color="auto"/>
                <w:bottom w:val="none" w:sz="0" w:space="0" w:color="auto"/>
                <w:right w:val="none" w:sz="0" w:space="0" w:color="auto"/>
              </w:divBdr>
            </w:div>
            <w:div w:id="1535657747">
              <w:marLeft w:val="0"/>
              <w:marRight w:val="0"/>
              <w:marTop w:val="0"/>
              <w:marBottom w:val="0"/>
              <w:divBdr>
                <w:top w:val="none" w:sz="0" w:space="0" w:color="auto"/>
                <w:left w:val="none" w:sz="0" w:space="0" w:color="auto"/>
                <w:bottom w:val="none" w:sz="0" w:space="0" w:color="auto"/>
                <w:right w:val="none" w:sz="0" w:space="0" w:color="auto"/>
              </w:divBdr>
            </w:div>
            <w:div w:id="1376198944">
              <w:marLeft w:val="0"/>
              <w:marRight w:val="0"/>
              <w:marTop w:val="0"/>
              <w:marBottom w:val="0"/>
              <w:divBdr>
                <w:top w:val="none" w:sz="0" w:space="0" w:color="auto"/>
                <w:left w:val="none" w:sz="0" w:space="0" w:color="auto"/>
                <w:bottom w:val="none" w:sz="0" w:space="0" w:color="auto"/>
                <w:right w:val="none" w:sz="0" w:space="0" w:color="auto"/>
              </w:divBdr>
            </w:div>
            <w:div w:id="1793985192">
              <w:marLeft w:val="0"/>
              <w:marRight w:val="0"/>
              <w:marTop w:val="0"/>
              <w:marBottom w:val="0"/>
              <w:divBdr>
                <w:top w:val="none" w:sz="0" w:space="0" w:color="auto"/>
                <w:left w:val="none" w:sz="0" w:space="0" w:color="auto"/>
                <w:bottom w:val="none" w:sz="0" w:space="0" w:color="auto"/>
                <w:right w:val="none" w:sz="0" w:space="0" w:color="auto"/>
              </w:divBdr>
            </w:div>
            <w:div w:id="1727341315">
              <w:marLeft w:val="0"/>
              <w:marRight w:val="0"/>
              <w:marTop w:val="0"/>
              <w:marBottom w:val="0"/>
              <w:divBdr>
                <w:top w:val="none" w:sz="0" w:space="0" w:color="auto"/>
                <w:left w:val="none" w:sz="0" w:space="0" w:color="auto"/>
                <w:bottom w:val="none" w:sz="0" w:space="0" w:color="auto"/>
                <w:right w:val="none" w:sz="0" w:space="0" w:color="auto"/>
              </w:divBdr>
            </w:div>
            <w:div w:id="771707083">
              <w:marLeft w:val="0"/>
              <w:marRight w:val="0"/>
              <w:marTop w:val="0"/>
              <w:marBottom w:val="0"/>
              <w:divBdr>
                <w:top w:val="none" w:sz="0" w:space="0" w:color="auto"/>
                <w:left w:val="none" w:sz="0" w:space="0" w:color="auto"/>
                <w:bottom w:val="none" w:sz="0" w:space="0" w:color="auto"/>
                <w:right w:val="none" w:sz="0" w:space="0" w:color="auto"/>
              </w:divBdr>
            </w:div>
            <w:div w:id="492333921">
              <w:marLeft w:val="0"/>
              <w:marRight w:val="0"/>
              <w:marTop w:val="0"/>
              <w:marBottom w:val="0"/>
              <w:divBdr>
                <w:top w:val="none" w:sz="0" w:space="0" w:color="auto"/>
                <w:left w:val="none" w:sz="0" w:space="0" w:color="auto"/>
                <w:bottom w:val="none" w:sz="0" w:space="0" w:color="auto"/>
                <w:right w:val="none" w:sz="0" w:space="0" w:color="auto"/>
              </w:divBdr>
            </w:div>
            <w:div w:id="244192901">
              <w:marLeft w:val="0"/>
              <w:marRight w:val="0"/>
              <w:marTop w:val="0"/>
              <w:marBottom w:val="0"/>
              <w:divBdr>
                <w:top w:val="none" w:sz="0" w:space="0" w:color="auto"/>
                <w:left w:val="none" w:sz="0" w:space="0" w:color="auto"/>
                <w:bottom w:val="none" w:sz="0" w:space="0" w:color="auto"/>
                <w:right w:val="none" w:sz="0" w:space="0" w:color="auto"/>
              </w:divBdr>
            </w:div>
            <w:div w:id="2108966811">
              <w:marLeft w:val="0"/>
              <w:marRight w:val="0"/>
              <w:marTop w:val="0"/>
              <w:marBottom w:val="0"/>
              <w:divBdr>
                <w:top w:val="none" w:sz="0" w:space="0" w:color="auto"/>
                <w:left w:val="none" w:sz="0" w:space="0" w:color="auto"/>
                <w:bottom w:val="none" w:sz="0" w:space="0" w:color="auto"/>
                <w:right w:val="none" w:sz="0" w:space="0" w:color="auto"/>
              </w:divBdr>
            </w:div>
            <w:div w:id="390736545">
              <w:marLeft w:val="0"/>
              <w:marRight w:val="0"/>
              <w:marTop w:val="0"/>
              <w:marBottom w:val="0"/>
              <w:divBdr>
                <w:top w:val="none" w:sz="0" w:space="0" w:color="auto"/>
                <w:left w:val="none" w:sz="0" w:space="0" w:color="auto"/>
                <w:bottom w:val="none" w:sz="0" w:space="0" w:color="auto"/>
                <w:right w:val="none" w:sz="0" w:space="0" w:color="auto"/>
              </w:divBdr>
            </w:div>
            <w:div w:id="2130582956">
              <w:marLeft w:val="0"/>
              <w:marRight w:val="0"/>
              <w:marTop w:val="0"/>
              <w:marBottom w:val="0"/>
              <w:divBdr>
                <w:top w:val="none" w:sz="0" w:space="0" w:color="auto"/>
                <w:left w:val="none" w:sz="0" w:space="0" w:color="auto"/>
                <w:bottom w:val="none" w:sz="0" w:space="0" w:color="auto"/>
                <w:right w:val="none" w:sz="0" w:space="0" w:color="auto"/>
              </w:divBdr>
            </w:div>
            <w:div w:id="1335183259">
              <w:marLeft w:val="0"/>
              <w:marRight w:val="0"/>
              <w:marTop w:val="0"/>
              <w:marBottom w:val="0"/>
              <w:divBdr>
                <w:top w:val="none" w:sz="0" w:space="0" w:color="auto"/>
                <w:left w:val="none" w:sz="0" w:space="0" w:color="auto"/>
                <w:bottom w:val="none" w:sz="0" w:space="0" w:color="auto"/>
                <w:right w:val="none" w:sz="0" w:space="0" w:color="auto"/>
              </w:divBdr>
            </w:div>
            <w:div w:id="412120045">
              <w:marLeft w:val="0"/>
              <w:marRight w:val="0"/>
              <w:marTop w:val="0"/>
              <w:marBottom w:val="0"/>
              <w:divBdr>
                <w:top w:val="none" w:sz="0" w:space="0" w:color="auto"/>
                <w:left w:val="none" w:sz="0" w:space="0" w:color="auto"/>
                <w:bottom w:val="none" w:sz="0" w:space="0" w:color="auto"/>
                <w:right w:val="none" w:sz="0" w:space="0" w:color="auto"/>
              </w:divBdr>
            </w:div>
            <w:div w:id="1961061065">
              <w:marLeft w:val="0"/>
              <w:marRight w:val="0"/>
              <w:marTop w:val="0"/>
              <w:marBottom w:val="0"/>
              <w:divBdr>
                <w:top w:val="none" w:sz="0" w:space="0" w:color="auto"/>
                <w:left w:val="none" w:sz="0" w:space="0" w:color="auto"/>
                <w:bottom w:val="none" w:sz="0" w:space="0" w:color="auto"/>
                <w:right w:val="none" w:sz="0" w:space="0" w:color="auto"/>
              </w:divBdr>
            </w:div>
            <w:div w:id="1436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41251">
      <w:bodyDiv w:val="1"/>
      <w:marLeft w:val="0"/>
      <w:marRight w:val="0"/>
      <w:marTop w:val="0"/>
      <w:marBottom w:val="0"/>
      <w:divBdr>
        <w:top w:val="none" w:sz="0" w:space="0" w:color="auto"/>
        <w:left w:val="none" w:sz="0" w:space="0" w:color="auto"/>
        <w:bottom w:val="none" w:sz="0" w:space="0" w:color="auto"/>
        <w:right w:val="none" w:sz="0" w:space="0" w:color="auto"/>
      </w:divBdr>
      <w:divsChild>
        <w:div w:id="614673009">
          <w:marLeft w:val="0"/>
          <w:marRight w:val="0"/>
          <w:marTop w:val="0"/>
          <w:marBottom w:val="0"/>
          <w:divBdr>
            <w:top w:val="none" w:sz="0" w:space="0" w:color="auto"/>
            <w:left w:val="none" w:sz="0" w:space="0" w:color="auto"/>
            <w:bottom w:val="none" w:sz="0" w:space="0" w:color="auto"/>
            <w:right w:val="none" w:sz="0" w:space="0" w:color="auto"/>
          </w:divBdr>
          <w:divsChild>
            <w:div w:id="318853705">
              <w:marLeft w:val="0"/>
              <w:marRight w:val="0"/>
              <w:marTop w:val="0"/>
              <w:marBottom w:val="0"/>
              <w:divBdr>
                <w:top w:val="none" w:sz="0" w:space="0" w:color="auto"/>
                <w:left w:val="none" w:sz="0" w:space="0" w:color="auto"/>
                <w:bottom w:val="none" w:sz="0" w:space="0" w:color="auto"/>
                <w:right w:val="none" w:sz="0" w:space="0" w:color="auto"/>
              </w:divBdr>
            </w:div>
            <w:div w:id="1411736418">
              <w:marLeft w:val="0"/>
              <w:marRight w:val="0"/>
              <w:marTop w:val="0"/>
              <w:marBottom w:val="0"/>
              <w:divBdr>
                <w:top w:val="none" w:sz="0" w:space="0" w:color="auto"/>
                <w:left w:val="none" w:sz="0" w:space="0" w:color="auto"/>
                <w:bottom w:val="none" w:sz="0" w:space="0" w:color="auto"/>
                <w:right w:val="none" w:sz="0" w:space="0" w:color="auto"/>
              </w:divBdr>
            </w:div>
            <w:div w:id="1369525973">
              <w:marLeft w:val="0"/>
              <w:marRight w:val="0"/>
              <w:marTop w:val="0"/>
              <w:marBottom w:val="0"/>
              <w:divBdr>
                <w:top w:val="none" w:sz="0" w:space="0" w:color="auto"/>
                <w:left w:val="none" w:sz="0" w:space="0" w:color="auto"/>
                <w:bottom w:val="none" w:sz="0" w:space="0" w:color="auto"/>
                <w:right w:val="none" w:sz="0" w:space="0" w:color="auto"/>
              </w:divBdr>
            </w:div>
            <w:div w:id="1353846699">
              <w:marLeft w:val="0"/>
              <w:marRight w:val="0"/>
              <w:marTop w:val="0"/>
              <w:marBottom w:val="0"/>
              <w:divBdr>
                <w:top w:val="none" w:sz="0" w:space="0" w:color="auto"/>
                <w:left w:val="none" w:sz="0" w:space="0" w:color="auto"/>
                <w:bottom w:val="none" w:sz="0" w:space="0" w:color="auto"/>
                <w:right w:val="none" w:sz="0" w:space="0" w:color="auto"/>
              </w:divBdr>
            </w:div>
            <w:div w:id="684789686">
              <w:marLeft w:val="0"/>
              <w:marRight w:val="0"/>
              <w:marTop w:val="0"/>
              <w:marBottom w:val="0"/>
              <w:divBdr>
                <w:top w:val="none" w:sz="0" w:space="0" w:color="auto"/>
                <w:left w:val="none" w:sz="0" w:space="0" w:color="auto"/>
                <w:bottom w:val="none" w:sz="0" w:space="0" w:color="auto"/>
                <w:right w:val="none" w:sz="0" w:space="0" w:color="auto"/>
              </w:divBdr>
            </w:div>
            <w:div w:id="1009674181">
              <w:marLeft w:val="0"/>
              <w:marRight w:val="0"/>
              <w:marTop w:val="0"/>
              <w:marBottom w:val="0"/>
              <w:divBdr>
                <w:top w:val="none" w:sz="0" w:space="0" w:color="auto"/>
                <w:left w:val="none" w:sz="0" w:space="0" w:color="auto"/>
                <w:bottom w:val="none" w:sz="0" w:space="0" w:color="auto"/>
                <w:right w:val="none" w:sz="0" w:space="0" w:color="auto"/>
              </w:divBdr>
            </w:div>
            <w:div w:id="236747465">
              <w:marLeft w:val="0"/>
              <w:marRight w:val="0"/>
              <w:marTop w:val="0"/>
              <w:marBottom w:val="0"/>
              <w:divBdr>
                <w:top w:val="none" w:sz="0" w:space="0" w:color="auto"/>
                <w:left w:val="none" w:sz="0" w:space="0" w:color="auto"/>
                <w:bottom w:val="none" w:sz="0" w:space="0" w:color="auto"/>
                <w:right w:val="none" w:sz="0" w:space="0" w:color="auto"/>
              </w:divBdr>
            </w:div>
            <w:div w:id="519588396">
              <w:marLeft w:val="0"/>
              <w:marRight w:val="0"/>
              <w:marTop w:val="0"/>
              <w:marBottom w:val="0"/>
              <w:divBdr>
                <w:top w:val="none" w:sz="0" w:space="0" w:color="auto"/>
                <w:left w:val="none" w:sz="0" w:space="0" w:color="auto"/>
                <w:bottom w:val="none" w:sz="0" w:space="0" w:color="auto"/>
                <w:right w:val="none" w:sz="0" w:space="0" w:color="auto"/>
              </w:divBdr>
            </w:div>
            <w:div w:id="176966462">
              <w:marLeft w:val="0"/>
              <w:marRight w:val="0"/>
              <w:marTop w:val="0"/>
              <w:marBottom w:val="0"/>
              <w:divBdr>
                <w:top w:val="none" w:sz="0" w:space="0" w:color="auto"/>
                <w:left w:val="none" w:sz="0" w:space="0" w:color="auto"/>
                <w:bottom w:val="none" w:sz="0" w:space="0" w:color="auto"/>
                <w:right w:val="none" w:sz="0" w:space="0" w:color="auto"/>
              </w:divBdr>
            </w:div>
            <w:div w:id="398333191">
              <w:marLeft w:val="0"/>
              <w:marRight w:val="0"/>
              <w:marTop w:val="0"/>
              <w:marBottom w:val="0"/>
              <w:divBdr>
                <w:top w:val="none" w:sz="0" w:space="0" w:color="auto"/>
                <w:left w:val="none" w:sz="0" w:space="0" w:color="auto"/>
                <w:bottom w:val="none" w:sz="0" w:space="0" w:color="auto"/>
                <w:right w:val="none" w:sz="0" w:space="0" w:color="auto"/>
              </w:divBdr>
            </w:div>
            <w:div w:id="686949468">
              <w:marLeft w:val="0"/>
              <w:marRight w:val="0"/>
              <w:marTop w:val="0"/>
              <w:marBottom w:val="0"/>
              <w:divBdr>
                <w:top w:val="none" w:sz="0" w:space="0" w:color="auto"/>
                <w:left w:val="none" w:sz="0" w:space="0" w:color="auto"/>
                <w:bottom w:val="none" w:sz="0" w:space="0" w:color="auto"/>
                <w:right w:val="none" w:sz="0" w:space="0" w:color="auto"/>
              </w:divBdr>
            </w:div>
            <w:div w:id="1117137831">
              <w:marLeft w:val="0"/>
              <w:marRight w:val="0"/>
              <w:marTop w:val="0"/>
              <w:marBottom w:val="0"/>
              <w:divBdr>
                <w:top w:val="none" w:sz="0" w:space="0" w:color="auto"/>
                <w:left w:val="none" w:sz="0" w:space="0" w:color="auto"/>
                <w:bottom w:val="none" w:sz="0" w:space="0" w:color="auto"/>
                <w:right w:val="none" w:sz="0" w:space="0" w:color="auto"/>
              </w:divBdr>
            </w:div>
            <w:div w:id="1069621154">
              <w:marLeft w:val="0"/>
              <w:marRight w:val="0"/>
              <w:marTop w:val="0"/>
              <w:marBottom w:val="0"/>
              <w:divBdr>
                <w:top w:val="none" w:sz="0" w:space="0" w:color="auto"/>
                <w:left w:val="none" w:sz="0" w:space="0" w:color="auto"/>
                <w:bottom w:val="none" w:sz="0" w:space="0" w:color="auto"/>
                <w:right w:val="none" w:sz="0" w:space="0" w:color="auto"/>
              </w:divBdr>
            </w:div>
            <w:div w:id="717628126">
              <w:marLeft w:val="0"/>
              <w:marRight w:val="0"/>
              <w:marTop w:val="0"/>
              <w:marBottom w:val="0"/>
              <w:divBdr>
                <w:top w:val="none" w:sz="0" w:space="0" w:color="auto"/>
                <w:left w:val="none" w:sz="0" w:space="0" w:color="auto"/>
                <w:bottom w:val="none" w:sz="0" w:space="0" w:color="auto"/>
                <w:right w:val="none" w:sz="0" w:space="0" w:color="auto"/>
              </w:divBdr>
            </w:div>
            <w:div w:id="744256836">
              <w:marLeft w:val="0"/>
              <w:marRight w:val="0"/>
              <w:marTop w:val="0"/>
              <w:marBottom w:val="0"/>
              <w:divBdr>
                <w:top w:val="none" w:sz="0" w:space="0" w:color="auto"/>
                <w:left w:val="none" w:sz="0" w:space="0" w:color="auto"/>
                <w:bottom w:val="none" w:sz="0" w:space="0" w:color="auto"/>
                <w:right w:val="none" w:sz="0" w:space="0" w:color="auto"/>
              </w:divBdr>
            </w:div>
            <w:div w:id="1336807814">
              <w:marLeft w:val="0"/>
              <w:marRight w:val="0"/>
              <w:marTop w:val="0"/>
              <w:marBottom w:val="0"/>
              <w:divBdr>
                <w:top w:val="none" w:sz="0" w:space="0" w:color="auto"/>
                <w:left w:val="none" w:sz="0" w:space="0" w:color="auto"/>
                <w:bottom w:val="none" w:sz="0" w:space="0" w:color="auto"/>
                <w:right w:val="none" w:sz="0" w:space="0" w:color="auto"/>
              </w:divBdr>
            </w:div>
            <w:div w:id="1263606082">
              <w:marLeft w:val="0"/>
              <w:marRight w:val="0"/>
              <w:marTop w:val="0"/>
              <w:marBottom w:val="0"/>
              <w:divBdr>
                <w:top w:val="none" w:sz="0" w:space="0" w:color="auto"/>
                <w:left w:val="none" w:sz="0" w:space="0" w:color="auto"/>
                <w:bottom w:val="none" w:sz="0" w:space="0" w:color="auto"/>
                <w:right w:val="none" w:sz="0" w:space="0" w:color="auto"/>
              </w:divBdr>
            </w:div>
            <w:div w:id="2145586908">
              <w:marLeft w:val="0"/>
              <w:marRight w:val="0"/>
              <w:marTop w:val="0"/>
              <w:marBottom w:val="0"/>
              <w:divBdr>
                <w:top w:val="none" w:sz="0" w:space="0" w:color="auto"/>
                <w:left w:val="none" w:sz="0" w:space="0" w:color="auto"/>
                <w:bottom w:val="none" w:sz="0" w:space="0" w:color="auto"/>
                <w:right w:val="none" w:sz="0" w:space="0" w:color="auto"/>
              </w:divBdr>
            </w:div>
            <w:div w:id="548998271">
              <w:marLeft w:val="0"/>
              <w:marRight w:val="0"/>
              <w:marTop w:val="0"/>
              <w:marBottom w:val="0"/>
              <w:divBdr>
                <w:top w:val="none" w:sz="0" w:space="0" w:color="auto"/>
                <w:left w:val="none" w:sz="0" w:space="0" w:color="auto"/>
                <w:bottom w:val="none" w:sz="0" w:space="0" w:color="auto"/>
                <w:right w:val="none" w:sz="0" w:space="0" w:color="auto"/>
              </w:divBdr>
            </w:div>
            <w:div w:id="2020815251">
              <w:marLeft w:val="0"/>
              <w:marRight w:val="0"/>
              <w:marTop w:val="0"/>
              <w:marBottom w:val="0"/>
              <w:divBdr>
                <w:top w:val="none" w:sz="0" w:space="0" w:color="auto"/>
                <w:left w:val="none" w:sz="0" w:space="0" w:color="auto"/>
                <w:bottom w:val="none" w:sz="0" w:space="0" w:color="auto"/>
                <w:right w:val="none" w:sz="0" w:space="0" w:color="auto"/>
              </w:divBdr>
            </w:div>
            <w:div w:id="1677924514">
              <w:marLeft w:val="0"/>
              <w:marRight w:val="0"/>
              <w:marTop w:val="0"/>
              <w:marBottom w:val="0"/>
              <w:divBdr>
                <w:top w:val="none" w:sz="0" w:space="0" w:color="auto"/>
                <w:left w:val="none" w:sz="0" w:space="0" w:color="auto"/>
                <w:bottom w:val="none" w:sz="0" w:space="0" w:color="auto"/>
                <w:right w:val="none" w:sz="0" w:space="0" w:color="auto"/>
              </w:divBdr>
            </w:div>
            <w:div w:id="499856230">
              <w:marLeft w:val="0"/>
              <w:marRight w:val="0"/>
              <w:marTop w:val="0"/>
              <w:marBottom w:val="0"/>
              <w:divBdr>
                <w:top w:val="none" w:sz="0" w:space="0" w:color="auto"/>
                <w:left w:val="none" w:sz="0" w:space="0" w:color="auto"/>
                <w:bottom w:val="none" w:sz="0" w:space="0" w:color="auto"/>
                <w:right w:val="none" w:sz="0" w:space="0" w:color="auto"/>
              </w:divBdr>
            </w:div>
            <w:div w:id="1906141085">
              <w:marLeft w:val="0"/>
              <w:marRight w:val="0"/>
              <w:marTop w:val="0"/>
              <w:marBottom w:val="0"/>
              <w:divBdr>
                <w:top w:val="none" w:sz="0" w:space="0" w:color="auto"/>
                <w:left w:val="none" w:sz="0" w:space="0" w:color="auto"/>
                <w:bottom w:val="none" w:sz="0" w:space="0" w:color="auto"/>
                <w:right w:val="none" w:sz="0" w:space="0" w:color="auto"/>
              </w:divBdr>
            </w:div>
            <w:div w:id="580868051">
              <w:marLeft w:val="0"/>
              <w:marRight w:val="0"/>
              <w:marTop w:val="0"/>
              <w:marBottom w:val="0"/>
              <w:divBdr>
                <w:top w:val="none" w:sz="0" w:space="0" w:color="auto"/>
                <w:left w:val="none" w:sz="0" w:space="0" w:color="auto"/>
                <w:bottom w:val="none" w:sz="0" w:space="0" w:color="auto"/>
                <w:right w:val="none" w:sz="0" w:space="0" w:color="auto"/>
              </w:divBdr>
            </w:div>
            <w:div w:id="1437359402">
              <w:marLeft w:val="0"/>
              <w:marRight w:val="0"/>
              <w:marTop w:val="0"/>
              <w:marBottom w:val="0"/>
              <w:divBdr>
                <w:top w:val="none" w:sz="0" w:space="0" w:color="auto"/>
                <w:left w:val="none" w:sz="0" w:space="0" w:color="auto"/>
                <w:bottom w:val="none" w:sz="0" w:space="0" w:color="auto"/>
                <w:right w:val="none" w:sz="0" w:space="0" w:color="auto"/>
              </w:divBdr>
            </w:div>
            <w:div w:id="1191339285">
              <w:marLeft w:val="0"/>
              <w:marRight w:val="0"/>
              <w:marTop w:val="0"/>
              <w:marBottom w:val="0"/>
              <w:divBdr>
                <w:top w:val="none" w:sz="0" w:space="0" w:color="auto"/>
                <w:left w:val="none" w:sz="0" w:space="0" w:color="auto"/>
                <w:bottom w:val="none" w:sz="0" w:space="0" w:color="auto"/>
                <w:right w:val="none" w:sz="0" w:space="0" w:color="auto"/>
              </w:divBdr>
            </w:div>
            <w:div w:id="233395638">
              <w:marLeft w:val="0"/>
              <w:marRight w:val="0"/>
              <w:marTop w:val="0"/>
              <w:marBottom w:val="0"/>
              <w:divBdr>
                <w:top w:val="none" w:sz="0" w:space="0" w:color="auto"/>
                <w:left w:val="none" w:sz="0" w:space="0" w:color="auto"/>
                <w:bottom w:val="none" w:sz="0" w:space="0" w:color="auto"/>
                <w:right w:val="none" w:sz="0" w:space="0" w:color="auto"/>
              </w:divBdr>
            </w:div>
            <w:div w:id="1469936904">
              <w:marLeft w:val="0"/>
              <w:marRight w:val="0"/>
              <w:marTop w:val="0"/>
              <w:marBottom w:val="0"/>
              <w:divBdr>
                <w:top w:val="none" w:sz="0" w:space="0" w:color="auto"/>
                <w:left w:val="none" w:sz="0" w:space="0" w:color="auto"/>
                <w:bottom w:val="none" w:sz="0" w:space="0" w:color="auto"/>
                <w:right w:val="none" w:sz="0" w:space="0" w:color="auto"/>
              </w:divBdr>
            </w:div>
            <w:div w:id="1891918910">
              <w:marLeft w:val="0"/>
              <w:marRight w:val="0"/>
              <w:marTop w:val="0"/>
              <w:marBottom w:val="0"/>
              <w:divBdr>
                <w:top w:val="none" w:sz="0" w:space="0" w:color="auto"/>
                <w:left w:val="none" w:sz="0" w:space="0" w:color="auto"/>
                <w:bottom w:val="none" w:sz="0" w:space="0" w:color="auto"/>
                <w:right w:val="none" w:sz="0" w:space="0" w:color="auto"/>
              </w:divBdr>
            </w:div>
            <w:div w:id="1457993215">
              <w:marLeft w:val="0"/>
              <w:marRight w:val="0"/>
              <w:marTop w:val="0"/>
              <w:marBottom w:val="0"/>
              <w:divBdr>
                <w:top w:val="none" w:sz="0" w:space="0" w:color="auto"/>
                <w:left w:val="none" w:sz="0" w:space="0" w:color="auto"/>
                <w:bottom w:val="none" w:sz="0" w:space="0" w:color="auto"/>
                <w:right w:val="none" w:sz="0" w:space="0" w:color="auto"/>
              </w:divBdr>
            </w:div>
            <w:div w:id="477192411">
              <w:marLeft w:val="0"/>
              <w:marRight w:val="0"/>
              <w:marTop w:val="0"/>
              <w:marBottom w:val="0"/>
              <w:divBdr>
                <w:top w:val="none" w:sz="0" w:space="0" w:color="auto"/>
                <w:left w:val="none" w:sz="0" w:space="0" w:color="auto"/>
                <w:bottom w:val="none" w:sz="0" w:space="0" w:color="auto"/>
                <w:right w:val="none" w:sz="0" w:space="0" w:color="auto"/>
              </w:divBdr>
            </w:div>
            <w:div w:id="1207378063">
              <w:marLeft w:val="0"/>
              <w:marRight w:val="0"/>
              <w:marTop w:val="0"/>
              <w:marBottom w:val="0"/>
              <w:divBdr>
                <w:top w:val="none" w:sz="0" w:space="0" w:color="auto"/>
                <w:left w:val="none" w:sz="0" w:space="0" w:color="auto"/>
                <w:bottom w:val="none" w:sz="0" w:space="0" w:color="auto"/>
                <w:right w:val="none" w:sz="0" w:space="0" w:color="auto"/>
              </w:divBdr>
            </w:div>
            <w:div w:id="756562355">
              <w:marLeft w:val="0"/>
              <w:marRight w:val="0"/>
              <w:marTop w:val="0"/>
              <w:marBottom w:val="0"/>
              <w:divBdr>
                <w:top w:val="none" w:sz="0" w:space="0" w:color="auto"/>
                <w:left w:val="none" w:sz="0" w:space="0" w:color="auto"/>
                <w:bottom w:val="none" w:sz="0" w:space="0" w:color="auto"/>
                <w:right w:val="none" w:sz="0" w:space="0" w:color="auto"/>
              </w:divBdr>
            </w:div>
            <w:div w:id="748310003">
              <w:marLeft w:val="0"/>
              <w:marRight w:val="0"/>
              <w:marTop w:val="0"/>
              <w:marBottom w:val="0"/>
              <w:divBdr>
                <w:top w:val="none" w:sz="0" w:space="0" w:color="auto"/>
                <w:left w:val="none" w:sz="0" w:space="0" w:color="auto"/>
                <w:bottom w:val="none" w:sz="0" w:space="0" w:color="auto"/>
                <w:right w:val="none" w:sz="0" w:space="0" w:color="auto"/>
              </w:divBdr>
            </w:div>
            <w:div w:id="173810400">
              <w:marLeft w:val="0"/>
              <w:marRight w:val="0"/>
              <w:marTop w:val="0"/>
              <w:marBottom w:val="0"/>
              <w:divBdr>
                <w:top w:val="none" w:sz="0" w:space="0" w:color="auto"/>
                <w:left w:val="none" w:sz="0" w:space="0" w:color="auto"/>
                <w:bottom w:val="none" w:sz="0" w:space="0" w:color="auto"/>
                <w:right w:val="none" w:sz="0" w:space="0" w:color="auto"/>
              </w:divBdr>
            </w:div>
            <w:div w:id="2811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8414">
      <w:bodyDiv w:val="1"/>
      <w:marLeft w:val="0"/>
      <w:marRight w:val="0"/>
      <w:marTop w:val="0"/>
      <w:marBottom w:val="0"/>
      <w:divBdr>
        <w:top w:val="none" w:sz="0" w:space="0" w:color="auto"/>
        <w:left w:val="none" w:sz="0" w:space="0" w:color="auto"/>
        <w:bottom w:val="none" w:sz="0" w:space="0" w:color="auto"/>
        <w:right w:val="none" w:sz="0" w:space="0" w:color="auto"/>
      </w:divBdr>
      <w:divsChild>
        <w:div w:id="1843814783">
          <w:marLeft w:val="0"/>
          <w:marRight w:val="0"/>
          <w:marTop w:val="0"/>
          <w:marBottom w:val="0"/>
          <w:divBdr>
            <w:top w:val="none" w:sz="0" w:space="0" w:color="auto"/>
            <w:left w:val="none" w:sz="0" w:space="0" w:color="auto"/>
            <w:bottom w:val="none" w:sz="0" w:space="0" w:color="auto"/>
            <w:right w:val="none" w:sz="0" w:space="0" w:color="auto"/>
          </w:divBdr>
          <w:divsChild>
            <w:div w:id="965894841">
              <w:marLeft w:val="0"/>
              <w:marRight w:val="0"/>
              <w:marTop w:val="0"/>
              <w:marBottom w:val="0"/>
              <w:divBdr>
                <w:top w:val="none" w:sz="0" w:space="0" w:color="auto"/>
                <w:left w:val="none" w:sz="0" w:space="0" w:color="auto"/>
                <w:bottom w:val="none" w:sz="0" w:space="0" w:color="auto"/>
                <w:right w:val="none" w:sz="0" w:space="0" w:color="auto"/>
              </w:divBdr>
            </w:div>
            <w:div w:id="1776945196">
              <w:marLeft w:val="0"/>
              <w:marRight w:val="0"/>
              <w:marTop w:val="0"/>
              <w:marBottom w:val="0"/>
              <w:divBdr>
                <w:top w:val="none" w:sz="0" w:space="0" w:color="auto"/>
                <w:left w:val="none" w:sz="0" w:space="0" w:color="auto"/>
                <w:bottom w:val="none" w:sz="0" w:space="0" w:color="auto"/>
                <w:right w:val="none" w:sz="0" w:space="0" w:color="auto"/>
              </w:divBdr>
            </w:div>
            <w:div w:id="254098975">
              <w:marLeft w:val="0"/>
              <w:marRight w:val="0"/>
              <w:marTop w:val="0"/>
              <w:marBottom w:val="0"/>
              <w:divBdr>
                <w:top w:val="none" w:sz="0" w:space="0" w:color="auto"/>
                <w:left w:val="none" w:sz="0" w:space="0" w:color="auto"/>
                <w:bottom w:val="none" w:sz="0" w:space="0" w:color="auto"/>
                <w:right w:val="none" w:sz="0" w:space="0" w:color="auto"/>
              </w:divBdr>
            </w:div>
            <w:div w:id="1111820630">
              <w:marLeft w:val="0"/>
              <w:marRight w:val="0"/>
              <w:marTop w:val="0"/>
              <w:marBottom w:val="0"/>
              <w:divBdr>
                <w:top w:val="none" w:sz="0" w:space="0" w:color="auto"/>
                <w:left w:val="none" w:sz="0" w:space="0" w:color="auto"/>
                <w:bottom w:val="none" w:sz="0" w:space="0" w:color="auto"/>
                <w:right w:val="none" w:sz="0" w:space="0" w:color="auto"/>
              </w:divBdr>
            </w:div>
            <w:div w:id="777288246">
              <w:marLeft w:val="0"/>
              <w:marRight w:val="0"/>
              <w:marTop w:val="0"/>
              <w:marBottom w:val="0"/>
              <w:divBdr>
                <w:top w:val="none" w:sz="0" w:space="0" w:color="auto"/>
                <w:left w:val="none" w:sz="0" w:space="0" w:color="auto"/>
                <w:bottom w:val="none" w:sz="0" w:space="0" w:color="auto"/>
                <w:right w:val="none" w:sz="0" w:space="0" w:color="auto"/>
              </w:divBdr>
            </w:div>
            <w:div w:id="522935773">
              <w:marLeft w:val="0"/>
              <w:marRight w:val="0"/>
              <w:marTop w:val="0"/>
              <w:marBottom w:val="0"/>
              <w:divBdr>
                <w:top w:val="none" w:sz="0" w:space="0" w:color="auto"/>
                <w:left w:val="none" w:sz="0" w:space="0" w:color="auto"/>
                <w:bottom w:val="none" w:sz="0" w:space="0" w:color="auto"/>
                <w:right w:val="none" w:sz="0" w:space="0" w:color="auto"/>
              </w:divBdr>
            </w:div>
            <w:div w:id="85811025">
              <w:marLeft w:val="0"/>
              <w:marRight w:val="0"/>
              <w:marTop w:val="0"/>
              <w:marBottom w:val="0"/>
              <w:divBdr>
                <w:top w:val="none" w:sz="0" w:space="0" w:color="auto"/>
                <w:left w:val="none" w:sz="0" w:space="0" w:color="auto"/>
                <w:bottom w:val="none" w:sz="0" w:space="0" w:color="auto"/>
                <w:right w:val="none" w:sz="0" w:space="0" w:color="auto"/>
              </w:divBdr>
            </w:div>
            <w:div w:id="1486239551">
              <w:marLeft w:val="0"/>
              <w:marRight w:val="0"/>
              <w:marTop w:val="0"/>
              <w:marBottom w:val="0"/>
              <w:divBdr>
                <w:top w:val="none" w:sz="0" w:space="0" w:color="auto"/>
                <w:left w:val="none" w:sz="0" w:space="0" w:color="auto"/>
                <w:bottom w:val="none" w:sz="0" w:space="0" w:color="auto"/>
                <w:right w:val="none" w:sz="0" w:space="0" w:color="auto"/>
              </w:divBdr>
            </w:div>
            <w:div w:id="34890228">
              <w:marLeft w:val="0"/>
              <w:marRight w:val="0"/>
              <w:marTop w:val="0"/>
              <w:marBottom w:val="0"/>
              <w:divBdr>
                <w:top w:val="none" w:sz="0" w:space="0" w:color="auto"/>
                <w:left w:val="none" w:sz="0" w:space="0" w:color="auto"/>
                <w:bottom w:val="none" w:sz="0" w:space="0" w:color="auto"/>
                <w:right w:val="none" w:sz="0" w:space="0" w:color="auto"/>
              </w:divBdr>
            </w:div>
            <w:div w:id="1764449656">
              <w:marLeft w:val="0"/>
              <w:marRight w:val="0"/>
              <w:marTop w:val="0"/>
              <w:marBottom w:val="0"/>
              <w:divBdr>
                <w:top w:val="none" w:sz="0" w:space="0" w:color="auto"/>
                <w:left w:val="none" w:sz="0" w:space="0" w:color="auto"/>
                <w:bottom w:val="none" w:sz="0" w:space="0" w:color="auto"/>
                <w:right w:val="none" w:sz="0" w:space="0" w:color="auto"/>
              </w:divBdr>
            </w:div>
            <w:div w:id="1466778909">
              <w:marLeft w:val="0"/>
              <w:marRight w:val="0"/>
              <w:marTop w:val="0"/>
              <w:marBottom w:val="0"/>
              <w:divBdr>
                <w:top w:val="none" w:sz="0" w:space="0" w:color="auto"/>
                <w:left w:val="none" w:sz="0" w:space="0" w:color="auto"/>
                <w:bottom w:val="none" w:sz="0" w:space="0" w:color="auto"/>
                <w:right w:val="none" w:sz="0" w:space="0" w:color="auto"/>
              </w:divBdr>
            </w:div>
            <w:div w:id="90858737">
              <w:marLeft w:val="0"/>
              <w:marRight w:val="0"/>
              <w:marTop w:val="0"/>
              <w:marBottom w:val="0"/>
              <w:divBdr>
                <w:top w:val="none" w:sz="0" w:space="0" w:color="auto"/>
                <w:left w:val="none" w:sz="0" w:space="0" w:color="auto"/>
                <w:bottom w:val="none" w:sz="0" w:space="0" w:color="auto"/>
                <w:right w:val="none" w:sz="0" w:space="0" w:color="auto"/>
              </w:divBdr>
            </w:div>
            <w:div w:id="175925827">
              <w:marLeft w:val="0"/>
              <w:marRight w:val="0"/>
              <w:marTop w:val="0"/>
              <w:marBottom w:val="0"/>
              <w:divBdr>
                <w:top w:val="none" w:sz="0" w:space="0" w:color="auto"/>
                <w:left w:val="none" w:sz="0" w:space="0" w:color="auto"/>
                <w:bottom w:val="none" w:sz="0" w:space="0" w:color="auto"/>
                <w:right w:val="none" w:sz="0" w:space="0" w:color="auto"/>
              </w:divBdr>
            </w:div>
            <w:div w:id="670572124">
              <w:marLeft w:val="0"/>
              <w:marRight w:val="0"/>
              <w:marTop w:val="0"/>
              <w:marBottom w:val="0"/>
              <w:divBdr>
                <w:top w:val="none" w:sz="0" w:space="0" w:color="auto"/>
                <w:left w:val="none" w:sz="0" w:space="0" w:color="auto"/>
                <w:bottom w:val="none" w:sz="0" w:space="0" w:color="auto"/>
                <w:right w:val="none" w:sz="0" w:space="0" w:color="auto"/>
              </w:divBdr>
            </w:div>
            <w:div w:id="1144081913">
              <w:marLeft w:val="0"/>
              <w:marRight w:val="0"/>
              <w:marTop w:val="0"/>
              <w:marBottom w:val="0"/>
              <w:divBdr>
                <w:top w:val="none" w:sz="0" w:space="0" w:color="auto"/>
                <w:left w:val="none" w:sz="0" w:space="0" w:color="auto"/>
                <w:bottom w:val="none" w:sz="0" w:space="0" w:color="auto"/>
                <w:right w:val="none" w:sz="0" w:space="0" w:color="auto"/>
              </w:divBdr>
            </w:div>
            <w:div w:id="1527405656">
              <w:marLeft w:val="0"/>
              <w:marRight w:val="0"/>
              <w:marTop w:val="0"/>
              <w:marBottom w:val="0"/>
              <w:divBdr>
                <w:top w:val="none" w:sz="0" w:space="0" w:color="auto"/>
                <w:left w:val="none" w:sz="0" w:space="0" w:color="auto"/>
                <w:bottom w:val="none" w:sz="0" w:space="0" w:color="auto"/>
                <w:right w:val="none" w:sz="0" w:space="0" w:color="auto"/>
              </w:divBdr>
            </w:div>
            <w:div w:id="1178041246">
              <w:marLeft w:val="0"/>
              <w:marRight w:val="0"/>
              <w:marTop w:val="0"/>
              <w:marBottom w:val="0"/>
              <w:divBdr>
                <w:top w:val="none" w:sz="0" w:space="0" w:color="auto"/>
                <w:left w:val="none" w:sz="0" w:space="0" w:color="auto"/>
                <w:bottom w:val="none" w:sz="0" w:space="0" w:color="auto"/>
                <w:right w:val="none" w:sz="0" w:space="0" w:color="auto"/>
              </w:divBdr>
            </w:div>
            <w:div w:id="2084526109">
              <w:marLeft w:val="0"/>
              <w:marRight w:val="0"/>
              <w:marTop w:val="0"/>
              <w:marBottom w:val="0"/>
              <w:divBdr>
                <w:top w:val="none" w:sz="0" w:space="0" w:color="auto"/>
                <w:left w:val="none" w:sz="0" w:space="0" w:color="auto"/>
                <w:bottom w:val="none" w:sz="0" w:space="0" w:color="auto"/>
                <w:right w:val="none" w:sz="0" w:space="0" w:color="auto"/>
              </w:divBdr>
            </w:div>
            <w:div w:id="1775056028">
              <w:marLeft w:val="0"/>
              <w:marRight w:val="0"/>
              <w:marTop w:val="0"/>
              <w:marBottom w:val="0"/>
              <w:divBdr>
                <w:top w:val="none" w:sz="0" w:space="0" w:color="auto"/>
                <w:left w:val="none" w:sz="0" w:space="0" w:color="auto"/>
                <w:bottom w:val="none" w:sz="0" w:space="0" w:color="auto"/>
                <w:right w:val="none" w:sz="0" w:space="0" w:color="auto"/>
              </w:divBdr>
            </w:div>
            <w:div w:id="1245215761">
              <w:marLeft w:val="0"/>
              <w:marRight w:val="0"/>
              <w:marTop w:val="0"/>
              <w:marBottom w:val="0"/>
              <w:divBdr>
                <w:top w:val="none" w:sz="0" w:space="0" w:color="auto"/>
                <w:left w:val="none" w:sz="0" w:space="0" w:color="auto"/>
                <w:bottom w:val="none" w:sz="0" w:space="0" w:color="auto"/>
                <w:right w:val="none" w:sz="0" w:space="0" w:color="auto"/>
              </w:divBdr>
            </w:div>
            <w:div w:id="1192182337">
              <w:marLeft w:val="0"/>
              <w:marRight w:val="0"/>
              <w:marTop w:val="0"/>
              <w:marBottom w:val="0"/>
              <w:divBdr>
                <w:top w:val="none" w:sz="0" w:space="0" w:color="auto"/>
                <w:left w:val="none" w:sz="0" w:space="0" w:color="auto"/>
                <w:bottom w:val="none" w:sz="0" w:space="0" w:color="auto"/>
                <w:right w:val="none" w:sz="0" w:space="0" w:color="auto"/>
              </w:divBdr>
            </w:div>
            <w:div w:id="1188176313">
              <w:marLeft w:val="0"/>
              <w:marRight w:val="0"/>
              <w:marTop w:val="0"/>
              <w:marBottom w:val="0"/>
              <w:divBdr>
                <w:top w:val="none" w:sz="0" w:space="0" w:color="auto"/>
                <w:left w:val="none" w:sz="0" w:space="0" w:color="auto"/>
                <w:bottom w:val="none" w:sz="0" w:space="0" w:color="auto"/>
                <w:right w:val="none" w:sz="0" w:space="0" w:color="auto"/>
              </w:divBdr>
            </w:div>
            <w:div w:id="1201552269">
              <w:marLeft w:val="0"/>
              <w:marRight w:val="0"/>
              <w:marTop w:val="0"/>
              <w:marBottom w:val="0"/>
              <w:divBdr>
                <w:top w:val="none" w:sz="0" w:space="0" w:color="auto"/>
                <w:left w:val="none" w:sz="0" w:space="0" w:color="auto"/>
                <w:bottom w:val="none" w:sz="0" w:space="0" w:color="auto"/>
                <w:right w:val="none" w:sz="0" w:space="0" w:color="auto"/>
              </w:divBdr>
            </w:div>
            <w:div w:id="526598314">
              <w:marLeft w:val="0"/>
              <w:marRight w:val="0"/>
              <w:marTop w:val="0"/>
              <w:marBottom w:val="0"/>
              <w:divBdr>
                <w:top w:val="none" w:sz="0" w:space="0" w:color="auto"/>
                <w:left w:val="none" w:sz="0" w:space="0" w:color="auto"/>
                <w:bottom w:val="none" w:sz="0" w:space="0" w:color="auto"/>
                <w:right w:val="none" w:sz="0" w:space="0" w:color="auto"/>
              </w:divBdr>
            </w:div>
            <w:div w:id="1501627236">
              <w:marLeft w:val="0"/>
              <w:marRight w:val="0"/>
              <w:marTop w:val="0"/>
              <w:marBottom w:val="0"/>
              <w:divBdr>
                <w:top w:val="none" w:sz="0" w:space="0" w:color="auto"/>
                <w:left w:val="none" w:sz="0" w:space="0" w:color="auto"/>
                <w:bottom w:val="none" w:sz="0" w:space="0" w:color="auto"/>
                <w:right w:val="none" w:sz="0" w:space="0" w:color="auto"/>
              </w:divBdr>
            </w:div>
            <w:div w:id="636884581">
              <w:marLeft w:val="0"/>
              <w:marRight w:val="0"/>
              <w:marTop w:val="0"/>
              <w:marBottom w:val="0"/>
              <w:divBdr>
                <w:top w:val="none" w:sz="0" w:space="0" w:color="auto"/>
                <w:left w:val="none" w:sz="0" w:space="0" w:color="auto"/>
                <w:bottom w:val="none" w:sz="0" w:space="0" w:color="auto"/>
                <w:right w:val="none" w:sz="0" w:space="0" w:color="auto"/>
              </w:divBdr>
            </w:div>
            <w:div w:id="670375759">
              <w:marLeft w:val="0"/>
              <w:marRight w:val="0"/>
              <w:marTop w:val="0"/>
              <w:marBottom w:val="0"/>
              <w:divBdr>
                <w:top w:val="none" w:sz="0" w:space="0" w:color="auto"/>
                <w:left w:val="none" w:sz="0" w:space="0" w:color="auto"/>
                <w:bottom w:val="none" w:sz="0" w:space="0" w:color="auto"/>
                <w:right w:val="none" w:sz="0" w:space="0" w:color="auto"/>
              </w:divBdr>
            </w:div>
            <w:div w:id="475071919">
              <w:marLeft w:val="0"/>
              <w:marRight w:val="0"/>
              <w:marTop w:val="0"/>
              <w:marBottom w:val="0"/>
              <w:divBdr>
                <w:top w:val="none" w:sz="0" w:space="0" w:color="auto"/>
                <w:left w:val="none" w:sz="0" w:space="0" w:color="auto"/>
                <w:bottom w:val="none" w:sz="0" w:space="0" w:color="auto"/>
                <w:right w:val="none" w:sz="0" w:space="0" w:color="auto"/>
              </w:divBdr>
            </w:div>
            <w:div w:id="2223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1621">
      <w:bodyDiv w:val="1"/>
      <w:marLeft w:val="0"/>
      <w:marRight w:val="0"/>
      <w:marTop w:val="0"/>
      <w:marBottom w:val="0"/>
      <w:divBdr>
        <w:top w:val="none" w:sz="0" w:space="0" w:color="auto"/>
        <w:left w:val="none" w:sz="0" w:space="0" w:color="auto"/>
        <w:bottom w:val="none" w:sz="0" w:space="0" w:color="auto"/>
        <w:right w:val="none" w:sz="0" w:space="0" w:color="auto"/>
      </w:divBdr>
      <w:divsChild>
        <w:div w:id="2139567247">
          <w:marLeft w:val="0"/>
          <w:marRight w:val="0"/>
          <w:marTop w:val="0"/>
          <w:marBottom w:val="0"/>
          <w:divBdr>
            <w:top w:val="none" w:sz="0" w:space="0" w:color="auto"/>
            <w:left w:val="none" w:sz="0" w:space="0" w:color="auto"/>
            <w:bottom w:val="none" w:sz="0" w:space="0" w:color="auto"/>
            <w:right w:val="none" w:sz="0" w:space="0" w:color="auto"/>
          </w:divBdr>
          <w:divsChild>
            <w:div w:id="11167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3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371">
          <w:marLeft w:val="0"/>
          <w:marRight w:val="0"/>
          <w:marTop w:val="0"/>
          <w:marBottom w:val="0"/>
          <w:divBdr>
            <w:top w:val="none" w:sz="0" w:space="0" w:color="auto"/>
            <w:left w:val="none" w:sz="0" w:space="0" w:color="auto"/>
            <w:bottom w:val="none" w:sz="0" w:space="0" w:color="auto"/>
            <w:right w:val="none" w:sz="0" w:space="0" w:color="auto"/>
          </w:divBdr>
          <w:divsChild>
            <w:div w:id="1296326178">
              <w:marLeft w:val="0"/>
              <w:marRight w:val="0"/>
              <w:marTop w:val="0"/>
              <w:marBottom w:val="0"/>
              <w:divBdr>
                <w:top w:val="none" w:sz="0" w:space="0" w:color="auto"/>
                <w:left w:val="none" w:sz="0" w:space="0" w:color="auto"/>
                <w:bottom w:val="none" w:sz="0" w:space="0" w:color="auto"/>
                <w:right w:val="none" w:sz="0" w:space="0" w:color="auto"/>
              </w:divBdr>
            </w:div>
            <w:div w:id="1943688552">
              <w:marLeft w:val="0"/>
              <w:marRight w:val="0"/>
              <w:marTop w:val="0"/>
              <w:marBottom w:val="0"/>
              <w:divBdr>
                <w:top w:val="none" w:sz="0" w:space="0" w:color="auto"/>
                <w:left w:val="none" w:sz="0" w:space="0" w:color="auto"/>
                <w:bottom w:val="none" w:sz="0" w:space="0" w:color="auto"/>
                <w:right w:val="none" w:sz="0" w:space="0" w:color="auto"/>
              </w:divBdr>
            </w:div>
            <w:div w:id="638338164">
              <w:marLeft w:val="0"/>
              <w:marRight w:val="0"/>
              <w:marTop w:val="0"/>
              <w:marBottom w:val="0"/>
              <w:divBdr>
                <w:top w:val="none" w:sz="0" w:space="0" w:color="auto"/>
                <w:left w:val="none" w:sz="0" w:space="0" w:color="auto"/>
                <w:bottom w:val="none" w:sz="0" w:space="0" w:color="auto"/>
                <w:right w:val="none" w:sz="0" w:space="0" w:color="auto"/>
              </w:divBdr>
            </w:div>
            <w:div w:id="1089277446">
              <w:marLeft w:val="0"/>
              <w:marRight w:val="0"/>
              <w:marTop w:val="0"/>
              <w:marBottom w:val="0"/>
              <w:divBdr>
                <w:top w:val="none" w:sz="0" w:space="0" w:color="auto"/>
                <w:left w:val="none" w:sz="0" w:space="0" w:color="auto"/>
                <w:bottom w:val="none" w:sz="0" w:space="0" w:color="auto"/>
                <w:right w:val="none" w:sz="0" w:space="0" w:color="auto"/>
              </w:divBdr>
            </w:div>
            <w:div w:id="32463908">
              <w:marLeft w:val="0"/>
              <w:marRight w:val="0"/>
              <w:marTop w:val="0"/>
              <w:marBottom w:val="0"/>
              <w:divBdr>
                <w:top w:val="none" w:sz="0" w:space="0" w:color="auto"/>
                <w:left w:val="none" w:sz="0" w:space="0" w:color="auto"/>
                <w:bottom w:val="none" w:sz="0" w:space="0" w:color="auto"/>
                <w:right w:val="none" w:sz="0" w:space="0" w:color="auto"/>
              </w:divBdr>
            </w:div>
            <w:div w:id="1732070087">
              <w:marLeft w:val="0"/>
              <w:marRight w:val="0"/>
              <w:marTop w:val="0"/>
              <w:marBottom w:val="0"/>
              <w:divBdr>
                <w:top w:val="none" w:sz="0" w:space="0" w:color="auto"/>
                <w:left w:val="none" w:sz="0" w:space="0" w:color="auto"/>
                <w:bottom w:val="none" w:sz="0" w:space="0" w:color="auto"/>
                <w:right w:val="none" w:sz="0" w:space="0" w:color="auto"/>
              </w:divBdr>
            </w:div>
            <w:div w:id="1288467334">
              <w:marLeft w:val="0"/>
              <w:marRight w:val="0"/>
              <w:marTop w:val="0"/>
              <w:marBottom w:val="0"/>
              <w:divBdr>
                <w:top w:val="none" w:sz="0" w:space="0" w:color="auto"/>
                <w:left w:val="none" w:sz="0" w:space="0" w:color="auto"/>
                <w:bottom w:val="none" w:sz="0" w:space="0" w:color="auto"/>
                <w:right w:val="none" w:sz="0" w:space="0" w:color="auto"/>
              </w:divBdr>
            </w:div>
            <w:div w:id="282617602">
              <w:marLeft w:val="0"/>
              <w:marRight w:val="0"/>
              <w:marTop w:val="0"/>
              <w:marBottom w:val="0"/>
              <w:divBdr>
                <w:top w:val="none" w:sz="0" w:space="0" w:color="auto"/>
                <w:left w:val="none" w:sz="0" w:space="0" w:color="auto"/>
                <w:bottom w:val="none" w:sz="0" w:space="0" w:color="auto"/>
                <w:right w:val="none" w:sz="0" w:space="0" w:color="auto"/>
              </w:divBdr>
            </w:div>
            <w:div w:id="1634865289">
              <w:marLeft w:val="0"/>
              <w:marRight w:val="0"/>
              <w:marTop w:val="0"/>
              <w:marBottom w:val="0"/>
              <w:divBdr>
                <w:top w:val="none" w:sz="0" w:space="0" w:color="auto"/>
                <w:left w:val="none" w:sz="0" w:space="0" w:color="auto"/>
                <w:bottom w:val="none" w:sz="0" w:space="0" w:color="auto"/>
                <w:right w:val="none" w:sz="0" w:space="0" w:color="auto"/>
              </w:divBdr>
            </w:div>
            <w:div w:id="1956910971">
              <w:marLeft w:val="0"/>
              <w:marRight w:val="0"/>
              <w:marTop w:val="0"/>
              <w:marBottom w:val="0"/>
              <w:divBdr>
                <w:top w:val="none" w:sz="0" w:space="0" w:color="auto"/>
                <w:left w:val="none" w:sz="0" w:space="0" w:color="auto"/>
                <w:bottom w:val="none" w:sz="0" w:space="0" w:color="auto"/>
                <w:right w:val="none" w:sz="0" w:space="0" w:color="auto"/>
              </w:divBdr>
            </w:div>
            <w:div w:id="1739129647">
              <w:marLeft w:val="0"/>
              <w:marRight w:val="0"/>
              <w:marTop w:val="0"/>
              <w:marBottom w:val="0"/>
              <w:divBdr>
                <w:top w:val="none" w:sz="0" w:space="0" w:color="auto"/>
                <w:left w:val="none" w:sz="0" w:space="0" w:color="auto"/>
                <w:bottom w:val="none" w:sz="0" w:space="0" w:color="auto"/>
                <w:right w:val="none" w:sz="0" w:space="0" w:color="auto"/>
              </w:divBdr>
            </w:div>
            <w:div w:id="680930551">
              <w:marLeft w:val="0"/>
              <w:marRight w:val="0"/>
              <w:marTop w:val="0"/>
              <w:marBottom w:val="0"/>
              <w:divBdr>
                <w:top w:val="none" w:sz="0" w:space="0" w:color="auto"/>
                <w:left w:val="none" w:sz="0" w:space="0" w:color="auto"/>
                <w:bottom w:val="none" w:sz="0" w:space="0" w:color="auto"/>
                <w:right w:val="none" w:sz="0" w:space="0" w:color="auto"/>
              </w:divBdr>
            </w:div>
            <w:div w:id="96946583">
              <w:marLeft w:val="0"/>
              <w:marRight w:val="0"/>
              <w:marTop w:val="0"/>
              <w:marBottom w:val="0"/>
              <w:divBdr>
                <w:top w:val="none" w:sz="0" w:space="0" w:color="auto"/>
                <w:left w:val="none" w:sz="0" w:space="0" w:color="auto"/>
                <w:bottom w:val="none" w:sz="0" w:space="0" w:color="auto"/>
                <w:right w:val="none" w:sz="0" w:space="0" w:color="auto"/>
              </w:divBdr>
            </w:div>
            <w:div w:id="1351881476">
              <w:marLeft w:val="0"/>
              <w:marRight w:val="0"/>
              <w:marTop w:val="0"/>
              <w:marBottom w:val="0"/>
              <w:divBdr>
                <w:top w:val="none" w:sz="0" w:space="0" w:color="auto"/>
                <w:left w:val="none" w:sz="0" w:space="0" w:color="auto"/>
                <w:bottom w:val="none" w:sz="0" w:space="0" w:color="auto"/>
                <w:right w:val="none" w:sz="0" w:space="0" w:color="auto"/>
              </w:divBdr>
            </w:div>
            <w:div w:id="253058208">
              <w:marLeft w:val="0"/>
              <w:marRight w:val="0"/>
              <w:marTop w:val="0"/>
              <w:marBottom w:val="0"/>
              <w:divBdr>
                <w:top w:val="none" w:sz="0" w:space="0" w:color="auto"/>
                <w:left w:val="none" w:sz="0" w:space="0" w:color="auto"/>
                <w:bottom w:val="none" w:sz="0" w:space="0" w:color="auto"/>
                <w:right w:val="none" w:sz="0" w:space="0" w:color="auto"/>
              </w:divBdr>
            </w:div>
            <w:div w:id="380598644">
              <w:marLeft w:val="0"/>
              <w:marRight w:val="0"/>
              <w:marTop w:val="0"/>
              <w:marBottom w:val="0"/>
              <w:divBdr>
                <w:top w:val="none" w:sz="0" w:space="0" w:color="auto"/>
                <w:left w:val="none" w:sz="0" w:space="0" w:color="auto"/>
                <w:bottom w:val="none" w:sz="0" w:space="0" w:color="auto"/>
                <w:right w:val="none" w:sz="0" w:space="0" w:color="auto"/>
              </w:divBdr>
            </w:div>
            <w:div w:id="326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60480">
      <w:bodyDiv w:val="1"/>
      <w:marLeft w:val="0"/>
      <w:marRight w:val="0"/>
      <w:marTop w:val="0"/>
      <w:marBottom w:val="0"/>
      <w:divBdr>
        <w:top w:val="none" w:sz="0" w:space="0" w:color="auto"/>
        <w:left w:val="none" w:sz="0" w:space="0" w:color="auto"/>
        <w:bottom w:val="none" w:sz="0" w:space="0" w:color="auto"/>
        <w:right w:val="none" w:sz="0" w:space="0" w:color="auto"/>
      </w:divBdr>
      <w:divsChild>
        <w:div w:id="2102680425">
          <w:marLeft w:val="0"/>
          <w:marRight w:val="0"/>
          <w:marTop w:val="0"/>
          <w:marBottom w:val="0"/>
          <w:divBdr>
            <w:top w:val="none" w:sz="0" w:space="0" w:color="auto"/>
            <w:left w:val="none" w:sz="0" w:space="0" w:color="auto"/>
            <w:bottom w:val="none" w:sz="0" w:space="0" w:color="auto"/>
            <w:right w:val="none" w:sz="0" w:space="0" w:color="auto"/>
          </w:divBdr>
          <w:divsChild>
            <w:div w:id="686178583">
              <w:marLeft w:val="0"/>
              <w:marRight w:val="0"/>
              <w:marTop w:val="0"/>
              <w:marBottom w:val="0"/>
              <w:divBdr>
                <w:top w:val="none" w:sz="0" w:space="0" w:color="auto"/>
                <w:left w:val="none" w:sz="0" w:space="0" w:color="auto"/>
                <w:bottom w:val="none" w:sz="0" w:space="0" w:color="auto"/>
                <w:right w:val="none" w:sz="0" w:space="0" w:color="auto"/>
              </w:divBdr>
            </w:div>
            <w:div w:id="518736783">
              <w:marLeft w:val="0"/>
              <w:marRight w:val="0"/>
              <w:marTop w:val="0"/>
              <w:marBottom w:val="0"/>
              <w:divBdr>
                <w:top w:val="none" w:sz="0" w:space="0" w:color="auto"/>
                <w:left w:val="none" w:sz="0" w:space="0" w:color="auto"/>
                <w:bottom w:val="none" w:sz="0" w:space="0" w:color="auto"/>
                <w:right w:val="none" w:sz="0" w:space="0" w:color="auto"/>
              </w:divBdr>
            </w:div>
            <w:div w:id="1146238387">
              <w:marLeft w:val="0"/>
              <w:marRight w:val="0"/>
              <w:marTop w:val="0"/>
              <w:marBottom w:val="0"/>
              <w:divBdr>
                <w:top w:val="none" w:sz="0" w:space="0" w:color="auto"/>
                <w:left w:val="none" w:sz="0" w:space="0" w:color="auto"/>
                <w:bottom w:val="none" w:sz="0" w:space="0" w:color="auto"/>
                <w:right w:val="none" w:sz="0" w:space="0" w:color="auto"/>
              </w:divBdr>
            </w:div>
            <w:div w:id="758982712">
              <w:marLeft w:val="0"/>
              <w:marRight w:val="0"/>
              <w:marTop w:val="0"/>
              <w:marBottom w:val="0"/>
              <w:divBdr>
                <w:top w:val="none" w:sz="0" w:space="0" w:color="auto"/>
                <w:left w:val="none" w:sz="0" w:space="0" w:color="auto"/>
                <w:bottom w:val="none" w:sz="0" w:space="0" w:color="auto"/>
                <w:right w:val="none" w:sz="0" w:space="0" w:color="auto"/>
              </w:divBdr>
            </w:div>
            <w:div w:id="1844473480">
              <w:marLeft w:val="0"/>
              <w:marRight w:val="0"/>
              <w:marTop w:val="0"/>
              <w:marBottom w:val="0"/>
              <w:divBdr>
                <w:top w:val="none" w:sz="0" w:space="0" w:color="auto"/>
                <w:left w:val="none" w:sz="0" w:space="0" w:color="auto"/>
                <w:bottom w:val="none" w:sz="0" w:space="0" w:color="auto"/>
                <w:right w:val="none" w:sz="0" w:space="0" w:color="auto"/>
              </w:divBdr>
            </w:div>
            <w:div w:id="2014646972">
              <w:marLeft w:val="0"/>
              <w:marRight w:val="0"/>
              <w:marTop w:val="0"/>
              <w:marBottom w:val="0"/>
              <w:divBdr>
                <w:top w:val="none" w:sz="0" w:space="0" w:color="auto"/>
                <w:left w:val="none" w:sz="0" w:space="0" w:color="auto"/>
                <w:bottom w:val="none" w:sz="0" w:space="0" w:color="auto"/>
                <w:right w:val="none" w:sz="0" w:space="0" w:color="auto"/>
              </w:divBdr>
            </w:div>
            <w:div w:id="1086730702">
              <w:marLeft w:val="0"/>
              <w:marRight w:val="0"/>
              <w:marTop w:val="0"/>
              <w:marBottom w:val="0"/>
              <w:divBdr>
                <w:top w:val="none" w:sz="0" w:space="0" w:color="auto"/>
                <w:left w:val="none" w:sz="0" w:space="0" w:color="auto"/>
                <w:bottom w:val="none" w:sz="0" w:space="0" w:color="auto"/>
                <w:right w:val="none" w:sz="0" w:space="0" w:color="auto"/>
              </w:divBdr>
            </w:div>
            <w:div w:id="1243488904">
              <w:marLeft w:val="0"/>
              <w:marRight w:val="0"/>
              <w:marTop w:val="0"/>
              <w:marBottom w:val="0"/>
              <w:divBdr>
                <w:top w:val="none" w:sz="0" w:space="0" w:color="auto"/>
                <w:left w:val="none" w:sz="0" w:space="0" w:color="auto"/>
                <w:bottom w:val="none" w:sz="0" w:space="0" w:color="auto"/>
                <w:right w:val="none" w:sz="0" w:space="0" w:color="auto"/>
              </w:divBdr>
            </w:div>
            <w:div w:id="1597784012">
              <w:marLeft w:val="0"/>
              <w:marRight w:val="0"/>
              <w:marTop w:val="0"/>
              <w:marBottom w:val="0"/>
              <w:divBdr>
                <w:top w:val="none" w:sz="0" w:space="0" w:color="auto"/>
                <w:left w:val="none" w:sz="0" w:space="0" w:color="auto"/>
                <w:bottom w:val="none" w:sz="0" w:space="0" w:color="auto"/>
                <w:right w:val="none" w:sz="0" w:space="0" w:color="auto"/>
              </w:divBdr>
            </w:div>
            <w:div w:id="389504428">
              <w:marLeft w:val="0"/>
              <w:marRight w:val="0"/>
              <w:marTop w:val="0"/>
              <w:marBottom w:val="0"/>
              <w:divBdr>
                <w:top w:val="none" w:sz="0" w:space="0" w:color="auto"/>
                <w:left w:val="none" w:sz="0" w:space="0" w:color="auto"/>
                <w:bottom w:val="none" w:sz="0" w:space="0" w:color="auto"/>
                <w:right w:val="none" w:sz="0" w:space="0" w:color="auto"/>
              </w:divBdr>
            </w:div>
            <w:div w:id="611861403">
              <w:marLeft w:val="0"/>
              <w:marRight w:val="0"/>
              <w:marTop w:val="0"/>
              <w:marBottom w:val="0"/>
              <w:divBdr>
                <w:top w:val="none" w:sz="0" w:space="0" w:color="auto"/>
                <w:left w:val="none" w:sz="0" w:space="0" w:color="auto"/>
                <w:bottom w:val="none" w:sz="0" w:space="0" w:color="auto"/>
                <w:right w:val="none" w:sz="0" w:space="0" w:color="auto"/>
              </w:divBdr>
            </w:div>
            <w:div w:id="718825829">
              <w:marLeft w:val="0"/>
              <w:marRight w:val="0"/>
              <w:marTop w:val="0"/>
              <w:marBottom w:val="0"/>
              <w:divBdr>
                <w:top w:val="none" w:sz="0" w:space="0" w:color="auto"/>
                <w:left w:val="none" w:sz="0" w:space="0" w:color="auto"/>
                <w:bottom w:val="none" w:sz="0" w:space="0" w:color="auto"/>
                <w:right w:val="none" w:sz="0" w:space="0" w:color="auto"/>
              </w:divBdr>
            </w:div>
            <w:div w:id="1647004196">
              <w:marLeft w:val="0"/>
              <w:marRight w:val="0"/>
              <w:marTop w:val="0"/>
              <w:marBottom w:val="0"/>
              <w:divBdr>
                <w:top w:val="none" w:sz="0" w:space="0" w:color="auto"/>
                <w:left w:val="none" w:sz="0" w:space="0" w:color="auto"/>
                <w:bottom w:val="none" w:sz="0" w:space="0" w:color="auto"/>
                <w:right w:val="none" w:sz="0" w:space="0" w:color="auto"/>
              </w:divBdr>
            </w:div>
            <w:div w:id="1799684753">
              <w:marLeft w:val="0"/>
              <w:marRight w:val="0"/>
              <w:marTop w:val="0"/>
              <w:marBottom w:val="0"/>
              <w:divBdr>
                <w:top w:val="none" w:sz="0" w:space="0" w:color="auto"/>
                <w:left w:val="none" w:sz="0" w:space="0" w:color="auto"/>
                <w:bottom w:val="none" w:sz="0" w:space="0" w:color="auto"/>
                <w:right w:val="none" w:sz="0" w:space="0" w:color="auto"/>
              </w:divBdr>
            </w:div>
            <w:div w:id="140968820">
              <w:marLeft w:val="0"/>
              <w:marRight w:val="0"/>
              <w:marTop w:val="0"/>
              <w:marBottom w:val="0"/>
              <w:divBdr>
                <w:top w:val="none" w:sz="0" w:space="0" w:color="auto"/>
                <w:left w:val="none" w:sz="0" w:space="0" w:color="auto"/>
                <w:bottom w:val="none" w:sz="0" w:space="0" w:color="auto"/>
                <w:right w:val="none" w:sz="0" w:space="0" w:color="auto"/>
              </w:divBdr>
            </w:div>
            <w:div w:id="1900552947">
              <w:marLeft w:val="0"/>
              <w:marRight w:val="0"/>
              <w:marTop w:val="0"/>
              <w:marBottom w:val="0"/>
              <w:divBdr>
                <w:top w:val="none" w:sz="0" w:space="0" w:color="auto"/>
                <w:left w:val="none" w:sz="0" w:space="0" w:color="auto"/>
                <w:bottom w:val="none" w:sz="0" w:space="0" w:color="auto"/>
                <w:right w:val="none" w:sz="0" w:space="0" w:color="auto"/>
              </w:divBdr>
            </w:div>
            <w:div w:id="1377703532">
              <w:marLeft w:val="0"/>
              <w:marRight w:val="0"/>
              <w:marTop w:val="0"/>
              <w:marBottom w:val="0"/>
              <w:divBdr>
                <w:top w:val="none" w:sz="0" w:space="0" w:color="auto"/>
                <w:left w:val="none" w:sz="0" w:space="0" w:color="auto"/>
                <w:bottom w:val="none" w:sz="0" w:space="0" w:color="auto"/>
                <w:right w:val="none" w:sz="0" w:space="0" w:color="auto"/>
              </w:divBdr>
            </w:div>
            <w:div w:id="1153642646">
              <w:marLeft w:val="0"/>
              <w:marRight w:val="0"/>
              <w:marTop w:val="0"/>
              <w:marBottom w:val="0"/>
              <w:divBdr>
                <w:top w:val="none" w:sz="0" w:space="0" w:color="auto"/>
                <w:left w:val="none" w:sz="0" w:space="0" w:color="auto"/>
                <w:bottom w:val="none" w:sz="0" w:space="0" w:color="auto"/>
                <w:right w:val="none" w:sz="0" w:space="0" w:color="auto"/>
              </w:divBdr>
            </w:div>
            <w:div w:id="2002153782">
              <w:marLeft w:val="0"/>
              <w:marRight w:val="0"/>
              <w:marTop w:val="0"/>
              <w:marBottom w:val="0"/>
              <w:divBdr>
                <w:top w:val="none" w:sz="0" w:space="0" w:color="auto"/>
                <w:left w:val="none" w:sz="0" w:space="0" w:color="auto"/>
                <w:bottom w:val="none" w:sz="0" w:space="0" w:color="auto"/>
                <w:right w:val="none" w:sz="0" w:space="0" w:color="auto"/>
              </w:divBdr>
            </w:div>
            <w:div w:id="1256088250">
              <w:marLeft w:val="0"/>
              <w:marRight w:val="0"/>
              <w:marTop w:val="0"/>
              <w:marBottom w:val="0"/>
              <w:divBdr>
                <w:top w:val="none" w:sz="0" w:space="0" w:color="auto"/>
                <w:left w:val="none" w:sz="0" w:space="0" w:color="auto"/>
                <w:bottom w:val="none" w:sz="0" w:space="0" w:color="auto"/>
                <w:right w:val="none" w:sz="0" w:space="0" w:color="auto"/>
              </w:divBdr>
            </w:div>
            <w:div w:id="473764043">
              <w:marLeft w:val="0"/>
              <w:marRight w:val="0"/>
              <w:marTop w:val="0"/>
              <w:marBottom w:val="0"/>
              <w:divBdr>
                <w:top w:val="none" w:sz="0" w:space="0" w:color="auto"/>
                <w:left w:val="none" w:sz="0" w:space="0" w:color="auto"/>
                <w:bottom w:val="none" w:sz="0" w:space="0" w:color="auto"/>
                <w:right w:val="none" w:sz="0" w:space="0" w:color="auto"/>
              </w:divBdr>
            </w:div>
            <w:div w:id="1363626732">
              <w:marLeft w:val="0"/>
              <w:marRight w:val="0"/>
              <w:marTop w:val="0"/>
              <w:marBottom w:val="0"/>
              <w:divBdr>
                <w:top w:val="none" w:sz="0" w:space="0" w:color="auto"/>
                <w:left w:val="none" w:sz="0" w:space="0" w:color="auto"/>
                <w:bottom w:val="none" w:sz="0" w:space="0" w:color="auto"/>
                <w:right w:val="none" w:sz="0" w:space="0" w:color="auto"/>
              </w:divBdr>
            </w:div>
            <w:div w:id="1794014201">
              <w:marLeft w:val="0"/>
              <w:marRight w:val="0"/>
              <w:marTop w:val="0"/>
              <w:marBottom w:val="0"/>
              <w:divBdr>
                <w:top w:val="none" w:sz="0" w:space="0" w:color="auto"/>
                <w:left w:val="none" w:sz="0" w:space="0" w:color="auto"/>
                <w:bottom w:val="none" w:sz="0" w:space="0" w:color="auto"/>
                <w:right w:val="none" w:sz="0" w:space="0" w:color="auto"/>
              </w:divBdr>
            </w:div>
            <w:div w:id="984553582">
              <w:marLeft w:val="0"/>
              <w:marRight w:val="0"/>
              <w:marTop w:val="0"/>
              <w:marBottom w:val="0"/>
              <w:divBdr>
                <w:top w:val="none" w:sz="0" w:space="0" w:color="auto"/>
                <w:left w:val="none" w:sz="0" w:space="0" w:color="auto"/>
                <w:bottom w:val="none" w:sz="0" w:space="0" w:color="auto"/>
                <w:right w:val="none" w:sz="0" w:space="0" w:color="auto"/>
              </w:divBdr>
            </w:div>
            <w:div w:id="1389261800">
              <w:marLeft w:val="0"/>
              <w:marRight w:val="0"/>
              <w:marTop w:val="0"/>
              <w:marBottom w:val="0"/>
              <w:divBdr>
                <w:top w:val="none" w:sz="0" w:space="0" w:color="auto"/>
                <w:left w:val="none" w:sz="0" w:space="0" w:color="auto"/>
                <w:bottom w:val="none" w:sz="0" w:space="0" w:color="auto"/>
                <w:right w:val="none" w:sz="0" w:space="0" w:color="auto"/>
              </w:divBdr>
            </w:div>
            <w:div w:id="891430336">
              <w:marLeft w:val="0"/>
              <w:marRight w:val="0"/>
              <w:marTop w:val="0"/>
              <w:marBottom w:val="0"/>
              <w:divBdr>
                <w:top w:val="none" w:sz="0" w:space="0" w:color="auto"/>
                <w:left w:val="none" w:sz="0" w:space="0" w:color="auto"/>
                <w:bottom w:val="none" w:sz="0" w:space="0" w:color="auto"/>
                <w:right w:val="none" w:sz="0" w:space="0" w:color="auto"/>
              </w:divBdr>
            </w:div>
            <w:div w:id="1515223381">
              <w:marLeft w:val="0"/>
              <w:marRight w:val="0"/>
              <w:marTop w:val="0"/>
              <w:marBottom w:val="0"/>
              <w:divBdr>
                <w:top w:val="none" w:sz="0" w:space="0" w:color="auto"/>
                <w:left w:val="none" w:sz="0" w:space="0" w:color="auto"/>
                <w:bottom w:val="none" w:sz="0" w:space="0" w:color="auto"/>
                <w:right w:val="none" w:sz="0" w:space="0" w:color="auto"/>
              </w:divBdr>
            </w:div>
            <w:div w:id="1721586095">
              <w:marLeft w:val="0"/>
              <w:marRight w:val="0"/>
              <w:marTop w:val="0"/>
              <w:marBottom w:val="0"/>
              <w:divBdr>
                <w:top w:val="none" w:sz="0" w:space="0" w:color="auto"/>
                <w:left w:val="none" w:sz="0" w:space="0" w:color="auto"/>
                <w:bottom w:val="none" w:sz="0" w:space="0" w:color="auto"/>
                <w:right w:val="none" w:sz="0" w:space="0" w:color="auto"/>
              </w:divBdr>
            </w:div>
            <w:div w:id="1459451739">
              <w:marLeft w:val="0"/>
              <w:marRight w:val="0"/>
              <w:marTop w:val="0"/>
              <w:marBottom w:val="0"/>
              <w:divBdr>
                <w:top w:val="none" w:sz="0" w:space="0" w:color="auto"/>
                <w:left w:val="none" w:sz="0" w:space="0" w:color="auto"/>
                <w:bottom w:val="none" w:sz="0" w:space="0" w:color="auto"/>
                <w:right w:val="none" w:sz="0" w:space="0" w:color="auto"/>
              </w:divBdr>
            </w:div>
            <w:div w:id="149642250">
              <w:marLeft w:val="0"/>
              <w:marRight w:val="0"/>
              <w:marTop w:val="0"/>
              <w:marBottom w:val="0"/>
              <w:divBdr>
                <w:top w:val="none" w:sz="0" w:space="0" w:color="auto"/>
                <w:left w:val="none" w:sz="0" w:space="0" w:color="auto"/>
                <w:bottom w:val="none" w:sz="0" w:space="0" w:color="auto"/>
                <w:right w:val="none" w:sz="0" w:space="0" w:color="auto"/>
              </w:divBdr>
            </w:div>
            <w:div w:id="351762446">
              <w:marLeft w:val="0"/>
              <w:marRight w:val="0"/>
              <w:marTop w:val="0"/>
              <w:marBottom w:val="0"/>
              <w:divBdr>
                <w:top w:val="none" w:sz="0" w:space="0" w:color="auto"/>
                <w:left w:val="none" w:sz="0" w:space="0" w:color="auto"/>
                <w:bottom w:val="none" w:sz="0" w:space="0" w:color="auto"/>
                <w:right w:val="none" w:sz="0" w:space="0" w:color="auto"/>
              </w:divBdr>
            </w:div>
            <w:div w:id="1626037969">
              <w:marLeft w:val="0"/>
              <w:marRight w:val="0"/>
              <w:marTop w:val="0"/>
              <w:marBottom w:val="0"/>
              <w:divBdr>
                <w:top w:val="none" w:sz="0" w:space="0" w:color="auto"/>
                <w:left w:val="none" w:sz="0" w:space="0" w:color="auto"/>
                <w:bottom w:val="none" w:sz="0" w:space="0" w:color="auto"/>
                <w:right w:val="none" w:sz="0" w:space="0" w:color="auto"/>
              </w:divBdr>
            </w:div>
            <w:div w:id="444152833">
              <w:marLeft w:val="0"/>
              <w:marRight w:val="0"/>
              <w:marTop w:val="0"/>
              <w:marBottom w:val="0"/>
              <w:divBdr>
                <w:top w:val="none" w:sz="0" w:space="0" w:color="auto"/>
                <w:left w:val="none" w:sz="0" w:space="0" w:color="auto"/>
                <w:bottom w:val="none" w:sz="0" w:space="0" w:color="auto"/>
                <w:right w:val="none" w:sz="0" w:space="0" w:color="auto"/>
              </w:divBdr>
            </w:div>
            <w:div w:id="526262536">
              <w:marLeft w:val="0"/>
              <w:marRight w:val="0"/>
              <w:marTop w:val="0"/>
              <w:marBottom w:val="0"/>
              <w:divBdr>
                <w:top w:val="none" w:sz="0" w:space="0" w:color="auto"/>
                <w:left w:val="none" w:sz="0" w:space="0" w:color="auto"/>
                <w:bottom w:val="none" w:sz="0" w:space="0" w:color="auto"/>
                <w:right w:val="none" w:sz="0" w:space="0" w:color="auto"/>
              </w:divBdr>
            </w:div>
            <w:div w:id="804739883">
              <w:marLeft w:val="0"/>
              <w:marRight w:val="0"/>
              <w:marTop w:val="0"/>
              <w:marBottom w:val="0"/>
              <w:divBdr>
                <w:top w:val="none" w:sz="0" w:space="0" w:color="auto"/>
                <w:left w:val="none" w:sz="0" w:space="0" w:color="auto"/>
                <w:bottom w:val="none" w:sz="0" w:space="0" w:color="auto"/>
                <w:right w:val="none" w:sz="0" w:space="0" w:color="auto"/>
              </w:divBdr>
            </w:div>
            <w:div w:id="788207468">
              <w:marLeft w:val="0"/>
              <w:marRight w:val="0"/>
              <w:marTop w:val="0"/>
              <w:marBottom w:val="0"/>
              <w:divBdr>
                <w:top w:val="none" w:sz="0" w:space="0" w:color="auto"/>
                <w:left w:val="none" w:sz="0" w:space="0" w:color="auto"/>
                <w:bottom w:val="none" w:sz="0" w:space="0" w:color="auto"/>
                <w:right w:val="none" w:sz="0" w:space="0" w:color="auto"/>
              </w:divBdr>
            </w:div>
            <w:div w:id="651252706">
              <w:marLeft w:val="0"/>
              <w:marRight w:val="0"/>
              <w:marTop w:val="0"/>
              <w:marBottom w:val="0"/>
              <w:divBdr>
                <w:top w:val="none" w:sz="0" w:space="0" w:color="auto"/>
                <w:left w:val="none" w:sz="0" w:space="0" w:color="auto"/>
                <w:bottom w:val="none" w:sz="0" w:space="0" w:color="auto"/>
                <w:right w:val="none" w:sz="0" w:space="0" w:color="auto"/>
              </w:divBdr>
            </w:div>
            <w:div w:id="878661379">
              <w:marLeft w:val="0"/>
              <w:marRight w:val="0"/>
              <w:marTop w:val="0"/>
              <w:marBottom w:val="0"/>
              <w:divBdr>
                <w:top w:val="none" w:sz="0" w:space="0" w:color="auto"/>
                <w:left w:val="none" w:sz="0" w:space="0" w:color="auto"/>
                <w:bottom w:val="none" w:sz="0" w:space="0" w:color="auto"/>
                <w:right w:val="none" w:sz="0" w:space="0" w:color="auto"/>
              </w:divBdr>
            </w:div>
            <w:div w:id="1325234196">
              <w:marLeft w:val="0"/>
              <w:marRight w:val="0"/>
              <w:marTop w:val="0"/>
              <w:marBottom w:val="0"/>
              <w:divBdr>
                <w:top w:val="none" w:sz="0" w:space="0" w:color="auto"/>
                <w:left w:val="none" w:sz="0" w:space="0" w:color="auto"/>
                <w:bottom w:val="none" w:sz="0" w:space="0" w:color="auto"/>
                <w:right w:val="none" w:sz="0" w:space="0" w:color="auto"/>
              </w:divBdr>
            </w:div>
            <w:div w:id="1342508952">
              <w:marLeft w:val="0"/>
              <w:marRight w:val="0"/>
              <w:marTop w:val="0"/>
              <w:marBottom w:val="0"/>
              <w:divBdr>
                <w:top w:val="none" w:sz="0" w:space="0" w:color="auto"/>
                <w:left w:val="none" w:sz="0" w:space="0" w:color="auto"/>
                <w:bottom w:val="none" w:sz="0" w:space="0" w:color="auto"/>
                <w:right w:val="none" w:sz="0" w:space="0" w:color="auto"/>
              </w:divBdr>
            </w:div>
            <w:div w:id="1023285693">
              <w:marLeft w:val="0"/>
              <w:marRight w:val="0"/>
              <w:marTop w:val="0"/>
              <w:marBottom w:val="0"/>
              <w:divBdr>
                <w:top w:val="none" w:sz="0" w:space="0" w:color="auto"/>
                <w:left w:val="none" w:sz="0" w:space="0" w:color="auto"/>
                <w:bottom w:val="none" w:sz="0" w:space="0" w:color="auto"/>
                <w:right w:val="none" w:sz="0" w:space="0" w:color="auto"/>
              </w:divBdr>
            </w:div>
            <w:div w:id="2032299133">
              <w:marLeft w:val="0"/>
              <w:marRight w:val="0"/>
              <w:marTop w:val="0"/>
              <w:marBottom w:val="0"/>
              <w:divBdr>
                <w:top w:val="none" w:sz="0" w:space="0" w:color="auto"/>
                <w:left w:val="none" w:sz="0" w:space="0" w:color="auto"/>
                <w:bottom w:val="none" w:sz="0" w:space="0" w:color="auto"/>
                <w:right w:val="none" w:sz="0" w:space="0" w:color="auto"/>
              </w:divBdr>
            </w:div>
            <w:div w:id="351615148">
              <w:marLeft w:val="0"/>
              <w:marRight w:val="0"/>
              <w:marTop w:val="0"/>
              <w:marBottom w:val="0"/>
              <w:divBdr>
                <w:top w:val="none" w:sz="0" w:space="0" w:color="auto"/>
                <w:left w:val="none" w:sz="0" w:space="0" w:color="auto"/>
                <w:bottom w:val="none" w:sz="0" w:space="0" w:color="auto"/>
                <w:right w:val="none" w:sz="0" w:space="0" w:color="auto"/>
              </w:divBdr>
            </w:div>
            <w:div w:id="1058360729">
              <w:marLeft w:val="0"/>
              <w:marRight w:val="0"/>
              <w:marTop w:val="0"/>
              <w:marBottom w:val="0"/>
              <w:divBdr>
                <w:top w:val="none" w:sz="0" w:space="0" w:color="auto"/>
                <w:left w:val="none" w:sz="0" w:space="0" w:color="auto"/>
                <w:bottom w:val="none" w:sz="0" w:space="0" w:color="auto"/>
                <w:right w:val="none" w:sz="0" w:space="0" w:color="auto"/>
              </w:divBdr>
            </w:div>
            <w:div w:id="2135322074">
              <w:marLeft w:val="0"/>
              <w:marRight w:val="0"/>
              <w:marTop w:val="0"/>
              <w:marBottom w:val="0"/>
              <w:divBdr>
                <w:top w:val="none" w:sz="0" w:space="0" w:color="auto"/>
                <w:left w:val="none" w:sz="0" w:space="0" w:color="auto"/>
                <w:bottom w:val="none" w:sz="0" w:space="0" w:color="auto"/>
                <w:right w:val="none" w:sz="0" w:space="0" w:color="auto"/>
              </w:divBdr>
            </w:div>
            <w:div w:id="2063020114">
              <w:marLeft w:val="0"/>
              <w:marRight w:val="0"/>
              <w:marTop w:val="0"/>
              <w:marBottom w:val="0"/>
              <w:divBdr>
                <w:top w:val="none" w:sz="0" w:space="0" w:color="auto"/>
                <w:left w:val="none" w:sz="0" w:space="0" w:color="auto"/>
                <w:bottom w:val="none" w:sz="0" w:space="0" w:color="auto"/>
                <w:right w:val="none" w:sz="0" w:space="0" w:color="auto"/>
              </w:divBdr>
            </w:div>
            <w:div w:id="1160584044">
              <w:marLeft w:val="0"/>
              <w:marRight w:val="0"/>
              <w:marTop w:val="0"/>
              <w:marBottom w:val="0"/>
              <w:divBdr>
                <w:top w:val="none" w:sz="0" w:space="0" w:color="auto"/>
                <w:left w:val="none" w:sz="0" w:space="0" w:color="auto"/>
                <w:bottom w:val="none" w:sz="0" w:space="0" w:color="auto"/>
                <w:right w:val="none" w:sz="0" w:space="0" w:color="auto"/>
              </w:divBdr>
            </w:div>
            <w:div w:id="519710581">
              <w:marLeft w:val="0"/>
              <w:marRight w:val="0"/>
              <w:marTop w:val="0"/>
              <w:marBottom w:val="0"/>
              <w:divBdr>
                <w:top w:val="none" w:sz="0" w:space="0" w:color="auto"/>
                <w:left w:val="none" w:sz="0" w:space="0" w:color="auto"/>
                <w:bottom w:val="none" w:sz="0" w:space="0" w:color="auto"/>
                <w:right w:val="none" w:sz="0" w:space="0" w:color="auto"/>
              </w:divBdr>
            </w:div>
            <w:div w:id="1283615745">
              <w:marLeft w:val="0"/>
              <w:marRight w:val="0"/>
              <w:marTop w:val="0"/>
              <w:marBottom w:val="0"/>
              <w:divBdr>
                <w:top w:val="none" w:sz="0" w:space="0" w:color="auto"/>
                <w:left w:val="none" w:sz="0" w:space="0" w:color="auto"/>
                <w:bottom w:val="none" w:sz="0" w:space="0" w:color="auto"/>
                <w:right w:val="none" w:sz="0" w:space="0" w:color="auto"/>
              </w:divBdr>
            </w:div>
            <w:div w:id="2379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4551">
      <w:bodyDiv w:val="1"/>
      <w:marLeft w:val="0"/>
      <w:marRight w:val="0"/>
      <w:marTop w:val="0"/>
      <w:marBottom w:val="0"/>
      <w:divBdr>
        <w:top w:val="none" w:sz="0" w:space="0" w:color="auto"/>
        <w:left w:val="none" w:sz="0" w:space="0" w:color="auto"/>
        <w:bottom w:val="none" w:sz="0" w:space="0" w:color="auto"/>
        <w:right w:val="none" w:sz="0" w:space="0" w:color="auto"/>
      </w:divBdr>
      <w:divsChild>
        <w:div w:id="1440568819">
          <w:marLeft w:val="0"/>
          <w:marRight w:val="0"/>
          <w:marTop w:val="0"/>
          <w:marBottom w:val="0"/>
          <w:divBdr>
            <w:top w:val="none" w:sz="0" w:space="0" w:color="auto"/>
            <w:left w:val="none" w:sz="0" w:space="0" w:color="auto"/>
            <w:bottom w:val="none" w:sz="0" w:space="0" w:color="auto"/>
            <w:right w:val="none" w:sz="0" w:space="0" w:color="auto"/>
          </w:divBdr>
          <w:divsChild>
            <w:div w:id="1079015147">
              <w:marLeft w:val="0"/>
              <w:marRight w:val="0"/>
              <w:marTop w:val="0"/>
              <w:marBottom w:val="0"/>
              <w:divBdr>
                <w:top w:val="none" w:sz="0" w:space="0" w:color="auto"/>
                <w:left w:val="none" w:sz="0" w:space="0" w:color="auto"/>
                <w:bottom w:val="none" w:sz="0" w:space="0" w:color="auto"/>
                <w:right w:val="none" w:sz="0" w:space="0" w:color="auto"/>
              </w:divBdr>
            </w:div>
            <w:div w:id="882130715">
              <w:marLeft w:val="0"/>
              <w:marRight w:val="0"/>
              <w:marTop w:val="0"/>
              <w:marBottom w:val="0"/>
              <w:divBdr>
                <w:top w:val="none" w:sz="0" w:space="0" w:color="auto"/>
                <w:left w:val="none" w:sz="0" w:space="0" w:color="auto"/>
                <w:bottom w:val="none" w:sz="0" w:space="0" w:color="auto"/>
                <w:right w:val="none" w:sz="0" w:space="0" w:color="auto"/>
              </w:divBdr>
            </w:div>
            <w:div w:id="297993867">
              <w:marLeft w:val="0"/>
              <w:marRight w:val="0"/>
              <w:marTop w:val="0"/>
              <w:marBottom w:val="0"/>
              <w:divBdr>
                <w:top w:val="none" w:sz="0" w:space="0" w:color="auto"/>
                <w:left w:val="none" w:sz="0" w:space="0" w:color="auto"/>
                <w:bottom w:val="none" w:sz="0" w:space="0" w:color="auto"/>
                <w:right w:val="none" w:sz="0" w:space="0" w:color="auto"/>
              </w:divBdr>
            </w:div>
            <w:div w:id="42095293">
              <w:marLeft w:val="0"/>
              <w:marRight w:val="0"/>
              <w:marTop w:val="0"/>
              <w:marBottom w:val="0"/>
              <w:divBdr>
                <w:top w:val="none" w:sz="0" w:space="0" w:color="auto"/>
                <w:left w:val="none" w:sz="0" w:space="0" w:color="auto"/>
                <w:bottom w:val="none" w:sz="0" w:space="0" w:color="auto"/>
                <w:right w:val="none" w:sz="0" w:space="0" w:color="auto"/>
              </w:divBdr>
            </w:div>
            <w:div w:id="1074089756">
              <w:marLeft w:val="0"/>
              <w:marRight w:val="0"/>
              <w:marTop w:val="0"/>
              <w:marBottom w:val="0"/>
              <w:divBdr>
                <w:top w:val="none" w:sz="0" w:space="0" w:color="auto"/>
                <w:left w:val="none" w:sz="0" w:space="0" w:color="auto"/>
                <w:bottom w:val="none" w:sz="0" w:space="0" w:color="auto"/>
                <w:right w:val="none" w:sz="0" w:space="0" w:color="auto"/>
              </w:divBdr>
            </w:div>
            <w:div w:id="187333069">
              <w:marLeft w:val="0"/>
              <w:marRight w:val="0"/>
              <w:marTop w:val="0"/>
              <w:marBottom w:val="0"/>
              <w:divBdr>
                <w:top w:val="none" w:sz="0" w:space="0" w:color="auto"/>
                <w:left w:val="none" w:sz="0" w:space="0" w:color="auto"/>
                <w:bottom w:val="none" w:sz="0" w:space="0" w:color="auto"/>
                <w:right w:val="none" w:sz="0" w:space="0" w:color="auto"/>
              </w:divBdr>
            </w:div>
            <w:div w:id="1331255431">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389231920">
              <w:marLeft w:val="0"/>
              <w:marRight w:val="0"/>
              <w:marTop w:val="0"/>
              <w:marBottom w:val="0"/>
              <w:divBdr>
                <w:top w:val="none" w:sz="0" w:space="0" w:color="auto"/>
                <w:left w:val="none" w:sz="0" w:space="0" w:color="auto"/>
                <w:bottom w:val="none" w:sz="0" w:space="0" w:color="auto"/>
                <w:right w:val="none" w:sz="0" w:space="0" w:color="auto"/>
              </w:divBdr>
            </w:div>
            <w:div w:id="134950387">
              <w:marLeft w:val="0"/>
              <w:marRight w:val="0"/>
              <w:marTop w:val="0"/>
              <w:marBottom w:val="0"/>
              <w:divBdr>
                <w:top w:val="none" w:sz="0" w:space="0" w:color="auto"/>
                <w:left w:val="none" w:sz="0" w:space="0" w:color="auto"/>
                <w:bottom w:val="none" w:sz="0" w:space="0" w:color="auto"/>
                <w:right w:val="none" w:sz="0" w:space="0" w:color="auto"/>
              </w:divBdr>
            </w:div>
            <w:div w:id="1456872870">
              <w:marLeft w:val="0"/>
              <w:marRight w:val="0"/>
              <w:marTop w:val="0"/>
              <w:marBottom w:val="0"/>
              <w:divBdr>
                <w:top w:val="none" w:sz="0" w:space="0" w:color="auto"/>
                <w:left w:val="none" w:sz="0" w:space="0" w:color="auto"/>
                <w:bottom w:val="none" w:sz="0" w:space="0" w:color="auto"/>
                <w:right w:val="none" w:sz="0" w:space="0" w:color="auto"/>
              </w:divBdr>
            </w:div>
            <w:div w:id="14425597">
              <w:marLeft w:val="0"/>
              <w:marRight w:val="0"/>
              <w:marTop w:val="0"/>
              <w:marBottom w:val="0"/>
              <w:divBdr>
                <w:top w:val="none" w:sz="0" w:space="0" w:color="auto"/>
                <w:left w:val="none" w:sz="0" w:space="0" w:color="auto"/>
                <w:bottom w:val="none" w:sz="0" w:space="0" w:color="auto"/>
                <w:right w:val="none" w:sz="0" w:space="0" w:color="auto"/>
              </w:divBdr>
            </w:div>
            <w:div w:id="78528005">
              <w:marLeft w:val="0"/>
              <w:marRight w:val="0"/>
              <w:marTop w:val="0"/>
              <w:marBottom w:val="0"/>
              <w:divBdr>
                <w:top w:val="none" w:sz="0" w:space="0" w:color="auto"/>
                <w:left w:val="none" w:sz="0" w:space="0" w:color="auto"/>
                <w:bottom w:val="none" w:sz="0" w:space="0" w:color="auto"/>
                <w:right w:val="none" w:sz="0" w:space="0" w:color="auto"/>
              </w:divBdr>
            </w:div>
            <w:div w:id="1624313931">
              <w:marLeft w:val="0"/>
              <w:marRight w:val="0"/>
              <w:marTop w:val="0"/>
              <w:marBottom w:val="0"/>
              <w:divBdr>
                <w:top w:val="none" w:sz="0" w:space="0" w:color="auto"/>
                <w:left w:val="none" w:sz="0" w:space="0" w:color="auto"/>
                <w:bottom w:val="none" w:sz="0" w:space="0" w:color="auto"/>
                <w:right w:val="none" w:sz="0" w:space="0" w:color="auto"/>
              </w:divBdr>
            </w:div>
            <w:div w:id="328288741">
              <w:marLeft w:val="0"/>
              <w:marRight w:val="0"/>
              <w:marTop w:val="0"/>
              <w:marBottom w:val="0"/>
              <w:divBdr>
                <w:top w:val="none" w:sz="0" w:space="0" w:color="auto"/>
                <w:left w:val="none" w:sz="0" w:space="0" w:color="auto"/>
                <w:bottom w:val="none" w:sz="0" w:space="0" w:color="auto"/>
                <w:right w:val="none" w:sz="0" w:space="0" w:color="auto"/>
              </w:divBdr>
            </w:div>
            <w:div w:id="1821070969">
              <w:marLeft w:val="0"/>
              <w:marRight w:val="0"/>
              <w:marTop w:val="0"/>
              <w:marBottom w:val="0"/>
              <w:divBdr>
                <w:top w:val="none" w:sz="0" w:space="0" w:color="auto"/>
                <w:left w:val="none" w:sz="0" w:space="0" w:color="auto"/>
                <w:bottom w:val="none" w:sz="0" w:space="0" w:color="auto"/>
                <w:right w:val="none" w:sz="0" w:space="0" w:color="auto"/>
              </w:divBdr>
            </w:div>
            <w:div w:id="1937517417">
              <w:marLeft w:val="0"/>
              <w:marRight w:val="0"/>
              <w:marTop w:val="0"/>
              <w:marBottom w:val="0"/>
              <w:divBdr>
                <w:top w:val="none" w:sz="0" w:space="0" w:color="auto"/>
                <w:left w:val="none" w:sz="0" w:space="0" w:color="auto"/>
                <w:bottom w:val="none" w:sz="0" w:space="0" w:color="auto"/>
                <w:right w:val="none" w:sz="0" w:space="0" w:color="auto"/>
              </w:divBdr>
            </w:div>
            <w:div w:id="1999841082">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669479438">
              <w:marLeft w:val="0"/>
              <w:marRight w:val="0"/>
              <w:marTop w:val="0"/>
              <w:marBottom w:val="0"/>
              <w:divBdr>
                <w:top w:val="none" w:sz="0" w:space="0" w:color="auto"/>
                <w:left w:val="none" w:sz="0" w:space="0" w:color="auto"/>
                <w:bottom w:val="none" w:sz="0" w:space="0" w:color="auto"/>
                <w:right w:val="none" w:sz="0" w:space="0" w:color="auto"/>
              </w:divBdr>
            </w:div>
            <w:div w:id="993992929">
              <w:marLeft w:val="0"/>
              <w:marRight w:val="0"/>
              <w:marTop w:val="0"/>
              <w:marBottom w:val="0"/>
              <w:divBdr>
                <w:top w:val="none" w:sz="0" w:space="0" w:color="auto"/>
                <w:left w:val="none" w:sz="0" w:space="0" w:color="auto"/>
                <w:bottom w:val="none" w:sz="0" w:space="0" w:color="auto"/>
                <w:right w:val="none" w:sz="0" w:space="0" w:color="auto"/>
              </w:divBdr>
            </w:div>
            <w:div w:id="1629162688">
              <w:marLeft w:val="0"/>
              <w:marRight w:val="0"/>
              <w:marTop w:val="0"/>
              <w:marBottom w:val="0"/>
              <w:divBdr>
                <w:top w:val="none" w:sz="0" w:space="0" w:color="auto"/>
                <w:left w:val="none" w:sz="0" w:space="0" w:color="auto"/>
                <w:bottom w:val="none" w:sz="0" w:space="0" w:color="auto"/>
                <w:right w:val="none" w:sz="0" w:space="0" w:color="auto"/>
              </w:divBdr>
            </w:div>
            <w:div w:id="523835324">
              <w:marLeft w:val="0"/>
              <w:marRight w:val="0"/>
              <w:marTop w:val="0"/>
              <w:marBottom w:val="0"/>
              <w:divBdr>
                <w:top w:val="none" w:sz="0" w:space="0" w:color="auto"/>
                <w:left w:val="none" w:sz="0" w:space="0" w:color="auto"/>
                <w:bottom w:val="none" w:sz="0" w:space="0" w:color="auto"/>
                <w:right w:val="none" w:sz="0" w:space="0" w:color="auto"/>
              </w:divBdr>
            </w:div>
            <w:div w:id="164979767">
              <w:marLeft w:val="0"/>
              <w:marRight w:val="0"/>
              <w:marTop w:val="0"/>
              <w:marBottom w:val="0"/>
              <w:divBdr>
                <w:top w:val="none" w:sz="0" w:space="0" w:color="auto"/>
                <w:left w:val="none" w:sz="0" w:space="0" w:color="auto"/>
                <w:bottom w:val="none" w:sz="0" w:space="0" w:color="auto"/>
                <w:right w:val="none" w:sz="0" w:space="0" w:color="auto"/>
              </w:divBdr>
            </w:div>
            <w:div w:id="896629950">
              <w:marLeft w:val="0"/>
              <w:marRight w:val="0"/>
              <w:marTop w:val="0"/>
              <w:marBottom w:val="0"/>
              <w:divBdr>
                <w:top w:val="none" w:sz="0" w:space="0" w:color="auto"/>
                <w:left w:val="none" w:sz="0" w:space="0" w:color="auto"/>
                <w:bottom w:val="none" w:sz="0" w:space="0" w:color="auto"/>
                <w:right w:val="none" w:sz="0" w:space="0" w:color="auto"/>
              </w:divBdr>
            </w:div>
            <w:div w:id="819005828">
              <w:marLeft w:val="0"/>
              <w:marRight w:val="0"/>
              <w:marTop w:val="0"/>
              <w:marBottom w:val="0"/>
              <w:divBdr>
                <w:top w:val="none" w:sz="0" w:space="0" w:color="auto"/>
                <w:left w:val="none" w:sz="0" w:space="0" w:color="auto"/>
                <w:bottom w:val="none" w:sz="0" w:space="0" w:color="auto"/>
                <w:right w:val="none" w:sz="0" w:space="0" w:color="auto"/>
              </w:divBdr>
            </w:div>
            <w:div w:id="586234514">
              <w:marLeft w:val="0"/>
              <w:marRight w:val="0"/>
              <w:marTop w:val="0"/>
              <w:marBottom w:val="0"/>
              <w:divBdr>
                <w:top w:val="none" w:sz="0" w:space="0" w:color="auto"/>
                <w:left w:val="none" w:sz="0" w:space="0" w:color="auto"/>
                <w:bottom w:val="none" w:sz="0" w:space="0" w:color="auto"/>
                <w:right w:val="none" w:sz="0" w:space="0" w:color="auto"/>
              </w:divBdr>
            </w:div>
            <w:div w:id="448471735">
              <w:marLeft w:val="0"/>
              <w:marRight w:val="0"/>
              <w:marTop w:val="0"/>
              <w:marBottom w:val="0"/>
              <w:divBdr>
                <w:top w:val="none" w:sz="0" w:space="0" w:color="auto"/>
                <w:left w:val="none" w:sz="0" w:space="0" w:color="auto"/>
                <w:bottom w:val="none" w:sz="0" w:space="0" w:color="auto"/>
                <w:right w:val="none" w:sz="0" w:space="0" w:color="auto"/>
              </w:divBdr>
            </w:div>
            <w:div w:id="1610047273">
              <w:marLeft w:val="0"/>
              <w:marRight w:val="0"/>
              <w:marTop w:val="0"/>
              <w:marBottom w:val="0"/>
              <w:divBdr>
                <w:top w:val="none" w:sz="0" w:space="0" w:color="auto"/>
                <w:left w:val="none" w:sz="0" w:space="0" w:color="auto"/>
                <w:bottom w:val="none" w:sz="0" w:space="0" w:color="auto"/>
                <w:right w:val="none" w:sz="0" w:space="0" w:color="auto"/>
              </w:divBdr>
            </w:div>
            <w:div w:id="1187792466">
              <w:marLeft w:val="0"/>
              <w:marRight w:val="0"/>
              <w:marTop w:val="0"/>
              <w:marBottom w:val="0"/>
              <w:divBdr>
                <w:top w:val="none" w:sz="0" w:space="0" w:color="auto"/>
                <w:left w:val="none" w:sz="0" w:space="0" w:color="auto"/>
                <w:bottom w:val="none" w:sz="0" w:space="0" w:color="auto"/>
                <w:right w:val="none" w:sz="0" w:space="0" w:color="auto"/>
              </w:divBdr>
            </w:div>
            <w:div w:id="1206209947">
              <w:marLeft w:val="0"/>
              <w:marRight w:val="0"/>
              <w:marTop w:val="0"/>
              <w:marBottom w:val="0"/>
              <w:divBdr>
                <w:top w:val="none" w:sz="0" w:space="0" w:color="auto"/>
                <w:left w:val="none" w:sz="0" w:space="0" w:color="auto"/>
                <w:bottom w:val="none" w:sz="0" w:space="0" w:color="auto"/>
                <w:right w:val="none" w:sz="0" w:space="0" w:color="auto"/>
              </w:divBdr>
            </w:div>
            <w:div w:id="1617444845">
              <w:marLeft w:val="0"/>
              <w:marRight w:val="0"/>
              <w:marTop w:val="0"/>
              <w:marBottom w:val="0"/>
              <w:divBdr>
                <w:top w:val="none" w:sz="0" w:space="0" w:color="auto"/>
                <w:left w:val="none" w:sz="0" w:space="0" w:color="auto"/>
                <w:bottom w:val="none" w:sz="0" w:space="0" w:color="auto"/>
                <w:right w:val="none" w:sz="0" w:space="0" w:color="auto"/>
              </w:divBdr>
            </w:div>
            <w:div w:id="2035888030">
              <w:marLeft w:val="0"/>
              <w:marRight w:val="0"/>
              <w:marTop w:val="0"/>
              <w:marBottom w:val="0"/>
              <w:divBdr>
                <w:top w:val="none" w:sz="0" w:space="0" w:color="auto"/>
                <w:left w:val="none" w:sz="0" w:space="0" w:color="auto"/>
                <w:bottom w:val="none" w:sz="0" w:space="0" w:color="auto"/>
                <w:right w:val="none" w:sz="0" w:space="0" w:color="auto"/>
              </w:divBdr>
            </w:div>
            <w:div w:id="1605268212">
              <w:marLeft w:val="0"/>
              <w:marRight w:val="0"/>
              <w:marTop w:val="0"/>
              <w:marBottom w:val="0"/>
              <w:divBdr>
                <w:top w:val="none" w:sz="0" w:space="0" w:color="auto"/>
                <w:left w:val="none" w:sz="0" w:space="0" w:color="auto"/>
                <w:bottom w:val="none" w:sz="0" w:space="0" w:color="auto"/>
                <w:right w:val="none" w:sz="0" w:space="0" w:color="auto"/>
              </w:divBdr>
            </w:div>
            <w:div w:id="463276630">
              <w:marLeft w:val="0"/>
              <w:marRight w:val="0"/>
              <w:marTop w:val="0"/>
              <w:marBottom w:val="0"/>
              <w:divBdr>
                <w:top w:val="none" w:sz="0" w:space="0" w:color="auto"/>
                <w:left w:val="none" w:sz="0" w:space="0" w:color="auto"/>
                <w:bottom w:val="none" w:sz="0" w:space="0" w:color="auto"/>
                <w:right w:val="none" w:sz="0" w:space="0" w:color="auto"/>
              </w:divBdr>
            </w:div>
            <w:div w:id="135226330">
              <w:marLeft w:val="0"/>
              <w:marRight w:val="0"/>
              <w:marTop w:val="0"/>
              <w:marBottom w:val="0"/>
              <w:divBdr>
                <w:top w:val="none" w:sz="0" w:space="0" w:color="auto"/>
                <w:left w:val="none" w:sz="0" w:space="0" w:color="auto"/>
                <w:bottom w:val="none" w:sz="0" w:space="0" w:color="auto"/>
                <w:right w:val="none" w:sz="0" w:space="0" w:color="auto"/>
              </w:divBdr>
            </w:div>
            <w:div w:id="906693308">
              <w:marLeft w:val="0"/>
              <w:marRight w:val="0"/>
              <w:marTop w:val="0"/>
              <w:marBottom w:val="0"/>
              <w:divBdr>
                <w:top w:val="none" w:sz="0" w:space="0" w:color="auto"/>
                <w:left w:val="none" w:sz="0" w:space="0" w:color="auto"/>
                <w:bottom w:val="none" w:sz="0" w:space="0" w:color="auto"/>
                <w:right w:val="none" w:sz="0" w:space="0" w:color="auto"/>
              </w:divBdr>
            </w:div>
            <w:div w:id="1611469853">
              <w:marLeft w:val="0"/>
              <w:marRight w:val="0"/>
              <w:marTop w:val="0"/>
              <w:marBottom w:val="0"/>
              <w:divBdr>
                <w:top w:val="none" w:sz="0" w:space="0" w:color="auto"/>
                <w:left w:val="none" w:sz="0" w:space="0" w:color="auto"/>
                <w:bottom w:val="none" w:sz="0" w:space="0" w:color="auto"/>
                <w:right w:val="none" w:sz="0" w:space="0" w:color="auto"/>
              </w:divBdr>
            </w:div>
            <w:div w:id="856499455">
              <w:marLeft w:val="0"/>
              <w:marRight w:val="0"/>
              <w:marTop w:val="0"/>
              <w:marBottom w:val="0"/>
              <w:divBdr>
                <w:top w:val="none" w:sz="0" w:space="0" w:color="auto"/>
                <w:left w:val="none" w:sz="0" w:space="0" w:color="auto"/>
                <w:bottom w:val="none" w:sz="0" w:space="0" w:color="auto"/>
                <w:right w:val="none" w:sz="0" w:space="0" w:color="auto"/>
              </w:divBdr>
            </w:div>
            <w:div w:id="1473403784">
              <w:marLeft w:val="0"/>
              <w:marRight w:val="0"/>
              <w:marTop w:val="0"/>
              <w:marBottom w:val="0"/>
              <w:divBdr>
                <w:top w:val="none" w:sz="0" w:space="0" w:color="auto"/>
                <w:left w:val="none" w:sz="0" w:space="0" w:color="auto"/>
                <w:bottom w:val="none" w:sz="0" w:space="0" w:color="auto"/>
                <w:right w:val="none" w:sz="0" w:space="0" w:color="auto"/>
              </w:divBdr>
            </w:div>
            <w:div w:id="506286552">
              <w:marLeft w:val="0"/>
              <w:marRight w:val="0"/>
              <w:marTop w:val="0"/>
              <w:marBottom w:val="0"/>
              <w:divBdr>
                <w:top w:val="none" w:sz="0" w:space="0" w:color="auto"/>
                <w:left w:val="none" w:sz="0" w:space="0" w:color="auto"/>
                <w:bottom w:val="none" w:sz="0" w:space="0" w:color="auto"/>
                <w:right w:val="none" w:sz="0" w:space="0" w:color="auto"/>
              </w:divBdr>
            </w:div>
            <w:div w:id="1841196007">
              <w:marLeft w:val="0"/>
              <w:marRight w:val="0"/>
              <w:marTop w:val="0"/>
              <w:marBottom w:val="0"/>
              <w:divBdr>
                <w:top w:val="none" w:sz="0" w:space="0" w:color="auto"/>
                <w:left w:val="none" w:sz="0" w:space="0" w:color="auto"/>
                <w:bottom w:val="none" w:sz="0" w:space="0" w:color="auto"/>
                <w:right w:val="none" w:sz="0" w:space="0" w:color="auto"/>
              </w:divBdr>
            </w:div>
            <w:div w:id="7533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0934">
      <w:bodyDiv w:val="1"/>
      <w:marLeft w:val="0"/>
      <w:marRight w:val="0"/>
      <w:marTop w:val="0"/>
      <w:marBottom w:val="0"/>
      <w:divBdr>
        <w:top w:val="none" w:sz="0" w:space="0" w:color="auto"/>
        <w:left w:val="none" w:sz="0" w:space="0" w:color="auto"/>
        <w:bottom w:val="none" w:sz="0" w:space="0" w:color="auto"/>
        <w:right w:val="none" w:sz="0" w:space="0" w:color="auto"/>
      </w:divBdr>
      <w:divsChild>
        <w:div w:id="1425833809">
          <w:marLeft w:val="0"/>
          <w:marRight w:val="0"/>
          <w:marTop w:val="0"/>
          <w:marBottom w:val="0"/>
          <w:divBdr>
            <w:top w:val="none" w:sz="0" w:space="0" w:color="auto"/>
            <w:left w:val="none" w:sz="0" w:space="0" w:color="auto"/>
            <w:bottom w:val="none" w:sz="0" w:space="0" w:color="auto"/>
            <w:right w:val="none" w:sz="0" w:space="0" w:color="auto"/>
          </w:divBdr>
          <w:divsChild>
            <w:div w:id="1540240380">
              <w:marLeft w:val="0"/>
              <w:marRight w:val="0"/>
              <w:marTop w:val="0"/>
              <w:marBottom w:val="0"/>
              <w:divBdr>
                <w:top w:val="none" w:sz="0" w:space="0" w:color="auto"/>
                <w:left w:val="none" w:sz="0" w:space="0" w:color="auto"/>
                <w:bottom w:val="none" w:sz="0" w:space="0" w:color="auto"/>
                <w:right w:val="none" w:sz="0" w:space="0" w:color="auto"/>
              </w:divBdr>
            </w:div>
            <w:div w:id="1606883913">
              <w:marLeft w:val="0"/>
              <w:marRight w:val="0"/>
              <w:marTop w:val="0"/>
              <w:marBottom w:val="0"/>
              <w:divBdr>
                <w:top w:val="none" w:sz="0" w:space="0" w:color="auto"/>
                <w:left w:val="none" w:sz="0" w:space="0" w:color="auto"/>
                <w:bottom w:val="none" w:sz="0" w:space="0" w:color="auto"/>
                <w:right w:val="none" w:sz="0" w:space="0" w:color="auto"/>
              </w:divBdr>
            </w:div>
            <w:div w:id="1919359490">
              <w:marLeft w:val="0"/>
              <w:marRight w:val="0"/>
              <w:marTop w:val="0"/>
              <w:marBottom w:val="0"/>
              <w:divBdr>
                <w:top w:val="none" w:sz="0" w:space="0" w:color="auto"/>
                <w:left w:val="none" w:sz="0" w:space="0" w:color="auto"/>
                <w:bottom w:val="none" w:sz="0" w:space="0" w:color="auto"/>
                <w:right w:val="none" w:sz="0" w:space="0" w:color="auto"/>
              </w:divBdr>
            </w:div>
            <w:div w:id="1213080009">
              <w:marLeft w:val="0"/>
              <w:marRight w:val="0"/>
              <w:marTop w:val="0"/>
              <w:marBottom w:val="0"/>
              <w:divBdr>
                <w:top w:val="none" w:sz="0" w:space="0" w:color="auto"/>
                <w:left w:val="none" w:sz="0" w:space="0" w:color="auto"/>
                <w:bottom w:val="none" w:sz="0" w:space="0" w:color="auto"/>
                <w:right w:val="none" w:sz="0" w:space="0" w:color="auto"/>
              </w:divBdr>
            </w:div>
            <w:div w:id="539393043">
              <w:marLeft w:val="0"/>
              <w:marRight w:val="0"/>
              <w:marTop w:val="0"/>
              <w:marBottom w:val="0"/>
              <w:divBdr>
                <w:top w:val="none" w:sz="0" w:space="0" w:color="auto"/>
                <w:left w:val="none" w:sz="0" w:space="0" w:color="auto"/>
                <w:bottom w:val="none" w:sz="0" w:space="0" w:color="auto"/>
                <w:right w:val="none" w:sz="0" w:space="0" w:color="auto"/>
              </w:divBdr>
            </w:div>
            <w:div w:id="204293901">
              <w:marLeft w:val="0"/>
              <w:marRight w:val="0"/>
              <w:marTop w:val="0"/>
              <w:marBottom w:val="0"/>
              <w:divBdr>
                <w:top w:val="none" w:sz="0" w:space="0" w:color="auto"/>
                <w:left w:val="none" w:sz="0" w:space="0" w:color="auto"/>
                <w:bottom w:val="none" w:sz="0" w:space="0" w:color="auto"/>
                <w:right w:val="none" w:sz="0" w:space="0" w:color="auto"/>
              </w:divBdr>
            </w:div>
            <w:div w:id="1604917494">
              <w:marLeft w:val="0"/>
              <w:marRight w:val="0"/>
              <w:marTop w:val="0"/>
              <w:marBottom w:val="0"/>
              <w:divBdr>
                <w:top w:val="none" w:sz="0" w:space="0" w:color="auto"/>
                <w:left w:val="none" w:sz="0" w:space="0" w:color="auto"/>
                <w:bottom w:val="none" w:sz="0" w:space="0" w:color="auto"/>
                <w:right w:val="none" w:sz="0" w:space="0" w:color="auto"/>
              </w:divBdr>
            </w:div>
            <w:div w:id="831794802">
              <w:marLeft w:val="0"/>
              <w:marRight w:val="0"/>
              <w:marTop w:val="0"/>
              <w:marBottom w:val="0"/>
              <w:divBdr>
                <w:top w:val="none" w:sz="0" w:space="0" w:color="auto"/>
                <w:left w:val="none" w:sz="0" w:space="0" w:color="auto"/>
                <w:bottom w:val="none" w:sz="0" w:space="0" w:color="auto"/>
                <w:right w:val="none" w:sz="0" w:space="0" w:color="auto"/>
              </w:divBdr>
            </w:div>
            <w:div w:id="1564028214">
              <w:marLeft w:val="0"/>
              <w:marRight w:val="0"/>
              <w:marTop w:val="0"/>
              <w:marBottom w:val="0"/>
              <w:divBdr>
                <w:top w:val="none" w:sz="0" w:space="0" w:color="auto"/>
                <w:left w:val="none" w:sz="0" w:space="0" w:color="auto"/>
                <w:bottom w:val="none" w:sz="0" w:space="0" w:color="auto"/>
                <w:right w:val="none" w:sz="0" w:space="0" w:color="auto"/>
              </w:divBdr>
            </w:div>
            <w:div w:id="281308559">
              <w:marLeft w:val="0"/>
              <w:marRight w:val="0"/>
              <w:marTop w:val="0"/>
              <w:marBottom w:val="0"/>
              <w:divBdr>
                <w:top w:val="none" w:sz="0" w:space="0" w:color="auto"/>
                <w:left w:val="none" w:sz="0" w:space="0" w:color="auto"/>
                <w:bottom w:val="none" w:sz="0" w:space="0" w:color="auto"/>
                <w:right w:val="none" w:sz="0" w:space="0" w:color="auto"/>
              </w:divBdr>
            </w:div>
            <w:div w:id="554702141">
              <w:marLeft w:val="0"/>
              <w:marRight w:val="0"/>
              <w:marTop w:val="0"/>
              <w:marBottom w:val="0"/>
              <w:divBdr>
                <w:top w:val="none" w:sz="0" w:space="0" w:color="auto"/>
                <w:left w:val="none" w:sz="0" w:space="0" w:color="auto"/>
                <w:bottom w:val="none" w:sz="0" w:space="0" w:color="auto"/>
                <w:right w:val="none" w:sz="0" w:space="0" w:color="auto"/>
              </w:divBdr>
            </w:div>
            <w:div w:id="1566260288">
              <w:marLeft w:val="0"/>
              <w:marRight w:val="0"/>
              <w:marTop w:val="0"/>
              <w:marBottom w:val="0"/>
              <w:divBdr>
                <w:top w:val="none" w:sz="0" w:space="0" w:color="auto"/>
                <w:left w:val="none" w:sz="0" w:space="0" w:color="auto"/>
                <w:bottom w:val="none" w:sz="0" w:space="0" w:color="auto"/>
                <w:right w:val="none" w:sz="0" w:space="0" w:color="auto"/>
              </w:divBdr>
            </w:div>
            <w:div w:id="1829057812">
              <w:marLeft w:val="0"/>
              <w:marRight w:val="0"/>
              <w:marTop w:val="0"/>
              <w:marBottom w:val="0"/>
              <w:divBdr>
                <w:top w:val="none" w:sz="0" w:space="0" w:color="auto"/>
                <w:left w:val="none" w:sz="0" w:space="0" w:color="auto"/>
                <w:bottom w:val="none" w:sz="0" w:space="0" w:color="auto"/>
                <w:right w:val="none" w:sz="0" w:space="0" w:color="auto"/>
              </w:divBdr>
            </w:div>
            <w:div w:id="1440107246">
              <w:marLeft w:val="0"/>
              <w:marRight w:val="0"/>
              <w:marTop w:val="0"/>
              <w:marBottom w:val="0"/>
              <w:divBdr>
                <w:top w:val="none" w:sz="0" w:space="0" w:color="auto"/>
                <w:left w:val="none" w:sz="0" w:space="0" w:color="auto"/>
                <w:bottom w:val="none" w:sz="0" w:space="0" w:color="auto"/>
                <w:right w:val="none" w:sz="0" w:space="0" w:color="auto"/>
              </w:divBdr>
            </w:div>
            <w:div w:id="941957742">
              <w:marLeft w:val="0"/>
              <w:marRight w:val="0"/>
              <w:marTop w:val="0"/>
              <w:marBottom w:val="0"/>
              <w:divBdr>
                <w:top w:val="none" w:sz="0" w:space="0" w:color="auto"/>
                <w:left w:val="none" w:sz="0" w:space="0" w:color="auto"/>
                <w:bottom w:val="none" w:sz="0" w:space="0" w:color="auto"/>
                <w:right w:val="none" w:sz="0" w:space="0" w:color="auto"/>
              </w:divBdr>
            </w:div>
            <w:div w:id="1547176140">
              <w:marLeft w:val="0"/>
              <w:marRight w:val="0"/>
              <w:marTop w:val="0"/>
              <w:marBottom w:val="0"/>
              <w:divBdr>
                <w:top w:val="none" w:sz="0" w:space="0" w:color="auto"/>
                <w:left w:val="none" w:sz="0" w:space="0" w:color="auto"/>
                <w:bottom w:val="none" w:sz="0" w:space="0" w:color="auto"/>
                <w:right w:val="none" w:sz="0" w:space="0" w:color="auto"/>
              </w:divBdr>
            </w:div>
            <w:div w:id="2028213563">
              <w:marLeft w:val="0"/>
              <w:marRight w:val="0"/>
              <w:marTop w:val="0"/>
              <w:marBottom w:val="0"/>
              <w:divBdr>
                <w:top w:val="none" w:sz="0" w:space="0" w:color="auto"/>
                <w:left w:val="none" w:sz="0" w:space="0" w:color="auto"/>
                <w:bottom w:val="none" w:sz="0" w:space="0" w:color="auto"/>
                <w:right w:val="none" w:sz="0" w:space="0" w:color="auto"/>
              </w:divBdr>
            </w:div>
            <w:div w:id="2088646055">
              <w:marLeft w:val="0"/>
              <w:marRight w:val="0"/>
              <w:marTop w:val="0"/>
              <w:marBottom w:val="0"/>
              <w:divBdr>
                <w:top w:val="none" w:sz="0" w:space="0" w:color="auto"/>
                <w:left w:val="none" w:sz="0" w:space="0" w:color="auto"/>
                <w:bottom w:val="none" w:sz="0" w:space="0" w:color="auto"/>
                <w:right w:val="none" w:sz="0" w:space="0" w:color="auto"/>
              </w:divBdr>
            </w:div>
            <w:div w:id="1530335348">
              <w:marLeft w:val="0"/>
              <w:marRight w:val="0"/>
              <w:marTop w:val="0"/>
              <w:marBottom w:val="0"/>
              <w:divBdr>
                <w:top w:val="none" w:sz="0" w:space="0" w:color="auto"/>
                <w:left w:val="none" w:sz="0" w:space="0" w:color="auto"/>
                <w:bottom w:val="none" w:sz="0" w:space="0" w:color="auto"/>
                <w:right w:val="none" w:sz="0" w:space="0" w:color="auto"/>
              </w:divBdr>
            </w:div>
            <w:div w:id="1250774654">
              <w:marLeft w:val="0"/>
              <w:marRight w:val="0"/>
              <w:marTop w:val="0"/>
              <w:marBottom w:val="0"/>
              <w:divBdr>
                <w:top w:val="none" w:sz="0" w:space="0" w:color="auto"/>
                <w:left w:val="none" w:sz="0" w:space="0" w:color="auto"/>
                <w:bottom w:val="none" w:sz="0" w:space="0" w:color="auto"/>
                <w:right w:val="none" w:sz="0" w:space="0" w:color="auto"/>
              </w:divBdr>
            </w:div>
            <w:div w:id="1689597197">
              <w:marLeft w:val="0"/>
              <w:marRight w:val="0"/>
              <w:marTop w:val="0"/>
              <w:marBottom w:val="0"/>
              <w:divBdr>
                <w:top w:val="none" w:sz="0" w:space="0" w:color="auto"/>
                <w:left w:val="none" w:sz="0" w:space="0" w:color="auto"/>
                <w:bottom w:val="none" w:sz="0" w:space="0" w:color="auto"/>
                <w:right w:val="none" w:sz="0" w:space="0" w:color="auto"/>
              </w:divBdr>
            </w:div>
            <w:div w:id="1505321921">
              <w:marLeft w:val="0"/>
              <w:marRight w:val="0"/>
              <w:marTop w:val="0"/>
              <w:marBottom w:val="0"/>
              <w:divBdr>
                <w:top w:val="none" w:sz="0" w:space="0" w:color="auto"/>
                <w:left w:val="none" w:sz="0" w:space="0" w:color="auto"/>
                <w:bottom w:val="none" w:sz="0" w:space="0" w:color="auto"/>
                <w:right w:val="none" w:sz="0" w:space="0" w:color="auto"/>
              </w:divBdr>
            </w:div>
            <w:div w:id="462236993">
              <w:marLeft w:val="0"/>
              <w:marRight w:val="0"/>
              <w:marTop w:val="0"/>
              <w:marBottom w:val="0"/>
              <w:divBdr>
                <w:top w:val="none" w:sz="0" w:space="0" w:color="auto"/>
                <w:left w:val="none" w:sz="0" w:space="0" w:color="auto"/>
                <w:bottom w:val="none" w:sz="0" w:space="0" w:color="auto"/>
                <w:right w:val="none" w:sz="0" w:space="0" w:color="auto"/>
              </w:divBdr>
            </w:div>
            <w:div w:id="782572516">
              <w:marLeft w:val="0"/>
              <w:marRight w:val="0"/>
              <w:marTop w:val="0"/>
              <w:marBottom w:val="0"/>
              <w:divBdr>
                <w:top w:val="none" w:sz="0" w:space="0" w:color="auto"/>
                <w:left w:val="none" w:sz="0" w:space="0" w:color="auto"/>
                <w:bottom w:val="none" w:sz="0" w:space="0" w:color="auto"/>
                <w:right w:val="none" w:sz="0" w:space="0" w:color="auto"/>
              </w:divBdr>
            </w:div>
            <w:div w:id="2045321932">
              <w:marLeft w:val="0"/>
              <w:marRight w:val="0"/>
              <w:marTop w:val="0"/>
              <w:marBottom w:val="0"/>
              <w:divBdr>
                <w:top w:val="none" w:sz="0" w:space="0" w:color="auto"/>
                <w:left w:val="none" w:sz="0" w:space="0" w:color="auto"/>
                <w:bottom w:val="none" w:sz="0" w:space="0" w:color="auto"/>
                <w:right w:val="none" w:sz="0" w:space="0" w:color="auto"/>
              </w:divBdr>
            </w:div>
            <w:div w:id="171772109">
              <w:marLeft w:val="0"/>
              <w:marRight w:val="0"/>
              <w:marTop w:val="0"/>
              <w:marBottom w:val="0"/>
              <w:divBdr>
                <w:top w:val="none" w:sz="0" w:space="0" w:color="auto"/>
                <w:left w:val="none" w:sz="0" w:space="0" w:color="auto"/>
                <w:bottom w:val="none" w:sz="0" w:space="0" w:color="auto"/>
                <w:right w:val="none" w:sz="0" w:space="0" w:color="auto"/>
              </w:divBdr>
            </w:div>
            <w:div w:id="514273517">
              <w:marLeft w:val="0"/>
              <w:marRight w:val="0"/>
              <w:marTop w:val="0"/>
              <w:marBottom w:val="0"/>
              <w:divBdr>
                <w:top w:val="none" w:sz="0" w:space="0" w:color="auto"/>
                <w:left w:val="none" w:sz="0" w:space="0" w:color="auto"/>
                <w:bottom w:val="none" w:sz="0" w:space="0" w:color="auto"/>
                <w:right w:val="none" w:sz="0" w:space="0" w:color="auto"/>
              </w:divBdr>
            </w:div>
            <w:div w:id="151408484">
              <w:marLeft w:val="0"/>
              <w:marRight w:val="0"/>
              <w:marTop w:val="0"/>
              <w:marBottom w:val="0"/>
              <w:divBdr>
                <w:top w:val="none" w:sz="0" w:space="0" w:color="auto"/>
                <w:left w:val="none" w:sz="0" w:space="0" w:color="auto"/>
                <w:bottom w:val="none" w:sz="0" w:space="0" w:color="auto"/>
                <w:right w:val="none" w:sz="0" w:space="0" w:color="auto"/>
              </w:divBdr>
            </w:div>
            <w:div w:id="1609115589">
              <w:marLeft w:val="0"/>
              <w:marRight w:val="0"/>
              <w:marTop w:val="0"/>
              <w:marBottom w:val="0"/>
              <w:divBdr>
                <w:top w:val="none" w:sz="0" w:space="0" w:color="auto"/>
                <w:left w:val="none" w:sz="0" w:space="0" w:color="auto"/>
                <w:bottom w:val="none" w:sz="0" w:space="0" w:color="auto"/>
                <w:right w:val="none" w:sz="0" w:space="0" w:color="auto"/>
              </w:divBdr>
            </w:div>
            <w:div w:id="1447891356">
              <w:marLeft w:val="0"/>
              <w:marRight w:val="0"/>
              <w:marTop w:val="0"/>
              <w:marBottom w:val="0"/>
              <w:divBdr>
                <w:top w:val="none" w:sz="0" w:space="0" w:color="auto"/>
                <w:left w:val="none" w:sz="0" w:space="0" w:color="auto"/>
                <w:bottom w:val="none" w:sz="0" w:space="0" w:color="auto"/>
                <w:right w:val="none" w:sz="0" w:space="0" w:color="auto"/>
              </w:divBdr>
            </w:div>
            <w:div w:id="309792306">
              <w:marLeft w:val="0"/>
              <w:marRight w:val="0"/>
              <w:marTop w:val="0"/>
              <w:marBottom w:val="0"/>
              <w:divBdr>
                <w:top w:val="none" w:sz="0" w:space="0" w:color="auto"/>
                <w:left w:val="none" w:sz="0" w:space="0" w:color="auto"/>
                <w:bottom w:val="none" w:sz="0" w:space="0" w:color="auto"/>
                <w:right w:val="none" w:sz="0" w:space="0" w:color="auto"/>
              </w:divBdr>
            </w:div>
            <w:div w:id="591475266">
              <w:marLeft w:val="0"/>
              <w:marRight w:val="0"/>
              <w:marTop w:val="0"/>
              <w:marBottom w:val="0"/>
              <w:divBdr>
                <w:top w:val="none" w:sz="0" w:space="0" w:color="auto"/>
                <w:left w:val="none" w:sz="0" w:space="0" w:color="auto"/>
                <w:bottom w:val="none" w:sz="0" w:space="0" w:color="auto"/>
                <w:right w:val="none" w:sz="0" w:space="0" w:color="auto"/>
              </w:divBdr>
            </w:div>
            <w:div w:id="723139456">
              <w:marLeft w:val="0"/>
              <w:marRight w:val="0"/>
              <w:marTop w:val="0"/>
              <w:marBottom w:val="0"/>
              <w:divBdr>
                <w:top w:val="none" w:sz="0" w:space="0" w:color="auto"/>
                <w:left w:val="none" w:sz="0" w:space="0" w:color="auto"/>
                <w:bottom w:val="none" w:sz="0" w:space="0" w:color="auto"/>
                <w:right w:val="none" w:sz="0" w:space="0" w:color="auto"/>
              </w:divBdr>
            </w:div>
            <w:div w:id="690958901">
              <w:marLeft w:val="0"/>
              <w:marRight w:val="0"/>
              <w:marTop w:val="0"/>
              <w:marBottom w:val="0"/>
              <w:divBdr>
                <w:top w:val="none" w:sz="0" w:space="0" w:color="auto"/>
                <w:left w:val="none" w:sz="0" w:space="0" w:color="auto"/>
                <w:bottom w:val="none" w:sz="0" w:space="0" w:color="auto"/>
                <w:right w:val="none" w:sz="0" w:space="0" w:color="auto"/>
              </w:divBdr>
            </w:div>
            <w:div w:id="537863892">
              <w:marLeft w:val="0"/>
              <w:marRight w:val="0"/>
              <w:marTop w:val="0"/>
              <w:marBottom w:val="0"/>
              <w:divBdr>
                <w:top w:val="none" w:sz="0" w:space="0" w:color="auto"/>
                <w:left w:val="none" w:sz="0" w:space="0" w:color="auto"/>
                <w:bottom w:val="none" w:sz="0" w:space="0" w:color="auto"/>
                <w:right w:val="none" w:sz="0" w:space="0" w:color="auto"/>
              </w:divBdr>
            </w:div>
            <w:div w:id="394358207">
              <w:marLeft w:val="0"/>
              <w:marRight w:val="0"/>
              <w:marTop w:val="0"/>
              <w:marBottom w:val="0"/>
              <w:divBdr>
                <w:top w:val="none" w:sz="0" w:space="0" w:color="auto"/>
                <w:left w:val="none" w:sz="0" w:space="0" w:color="auto"/>
                <w:bottom w:val="none" w:sz="0" w:space="0" w:color="auto"/>
                <w:right w:val="none" w:sz="0" w:space="0" w:color="auto"/>
              </w:divBdr>
            </w:div>
            <w:div w:id="1653824847">
              <w:marLeft w:val="0"/>
              <w:marRight w:val="0"/>
              <w:marTop w:val="0"/>
              <w:marBottom w:val="0"/>
              <w:divBdr>
                <w:top w:val="none" w:sz="0" w:space="0" w:color="auto"/>
                <w:left w:val="none" w:sz="0" w:space="0" w:color="auto"/>
                <w:bottom w:val="none" w:sz="0" w:space="0" w:color="auto"/>
                <w:right w:val="none" w:sz="0" w:space="0" w:color="auto"/>
              </w:divBdr>
            </w:div>
            <w:div w:id="1405880692">
              <w:marLeft w:val="0"/>
              <w:marRight w:val="0"/>
              <w:marTop w:val="0"/>
              <w:marBottom w:val="0"/>
              <w:divBdr>
                <w:top w:val="none" w:sz="0" w:space="0" w:color="auto"/>
                <w:left w:val="none" w:sz="0" w:space="0" w:color="auto"/>
                <w:bottom w:val="none" w:sz="0" w:space="0" w:color="auto"/>
                <w:right w:val="none" w:sz="0" w:space="0" w:color="auto"/>
              </w:divBdr>
            </w:div>
            <w:div w:id="11157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08127">
      <w:bodyDiv w:val="1"/>
      <w:marLeft w:val="0"/>
      <w:marRight w:val="0"/>
      <w:marTop w:val="0"/>
      <w:marBottom w:val="0"/>
      <w:divBdr>
        <w:top w:val="none" w:sz="0" w:space="0" w:color="auto"/>
        <w:left w:val="none" w:sz="0" w:space="0" w:color="auto"/>
        <w:bottom w:val="none" w:sz="0" w:space="0" w:color="auto"/>
        <w:right w:val="none" w:sz="0" w:space="0" w:color="auto"/>
      </w:divBdr>
      <w:divsChild>
        <w:div w:id="1616138199">
          <w:marLeft w:val="0"/>
          <w:marRight w:val="0"/>
          <w:marTop w:val="0"/>
          <w:marBottom w:val="0"/>
          <w:divBdr>
            <w:top w:val="none" w:sz="0" w:space="0" w:color="auto"/>
            <w:left w:val="none" w:sz="0" w:space="0" w:color="auto"/>
            <w:bottom w:val="none" w:sz="0" w:space="0" w:color="auto"/>
            <w:right w:val="none" w:sz="0" w:space="0" w:color="auto"/>
          </w:divBdr>
          <w:divsChild>
            <w:div w:id="1928149248">
              <w:marLeft w:val="0"/>
              <w:marRight w:val="0"/>
              <w:marTop w:val="0"/>
              <w:marBottom w:val="0"/>
              <w:divBdr>
                <w:top w:val="none" w:sz="0" w:space="0" w:color="auto"/>
                <w:left w:val="none" w:sz="0" w:space="0" w:color="auto"/>
                <w:bottom w:val="none" w:sz="0" w:space="0" w:color="auto"/>
                <w:right w:val="none" w:sz="0" w:space="0" w:color="auto"/>
              </w:divBdr>
            </w:div>
            <w:div w:id="1367174625">
              <w:marLeft w:val="0"/>
              <w:marRight w:val="0"/>
              <w:marTop w:val="0"/>
              <w:marBottom w:val="0"/>
              <w:divBdr>
                <w:top w:val="none" w:sz="0" w:space="0" w:color="auto"/>
                <w:left w:val="none" w:sz="0" w:space="0" w:color="auto"/>
                <w:bottom w:val="none" w:sz="0" w:space="0" w:color="auto"/>
                <w:right w:val="none" w:sz="0" w:space="0" w:color="auto"/>
              </w:divBdr>
            </w:div>
            <w:div w:id="1832940818">
              <w:marLeft w:val="0"/>
              <w:marRight w:val="0"/>
              <w:marTop w:val="0"/>
              <w:marBottom w:val="0"/>
              <w:divBdr>
                <w:top w:val="none" w:sz="0" w:space="0" w:color="auto"/>
                <w:left w:val="none" w:sz="0" w:space="0" w:color="auto"/>
                <w:bottom w:val="none" w:sz="0" w:space="0" w:color="auto"/>
                <w:right w:val="none" w:sz="0" w:space="0" w:color="auto"/>
              </w:divBdr>
            </w:div>
            <w:div w:id="1615557065">
              <w:marLeft w:val="0"/>
              <w:marRight w:val="0"/>
              <w:marTop w:val="0"/>
              <w:marBottom w:val="0"/>
              <w:divBdr>
                <w:top w:val="none" w:sz="0" w:space="0" w:color="auto"/>
                <w:left w:val="none" w:sz="0" w:space="0" w:color="auto"/>
                <w:bottom w:val="none" w:sz="0" w:space="0" w:color="auto"/>
                <w:right w:val="none" w:sz="0" w:space="0" w:color="auto"/>
              </w:divBdr>
            </w:div>
            <w:div w:id="1234774887">
              <w:marLeft w:val="0"/>
              <w:marRight w:val="0"/>
              <w:marTop w:val="0"/>
              <w:marBottom w:val="0"/>
              <w:divBdr>
                <w:top w:val="none" w:sz="0" w:space="0" w:color="auto"/>
                <w:left w:val="none" w:sz="0" w:space="0" w:color="auto"/>
                <w:bottom w:val="none" w:sz="0" w:space="0" w:color="auto"/>
                <w:right w:val="none" w:sz="0" w:space="0" w:color="auto"/>
              </w:divBdr>
            </w:div>
            <w:div w:id="650401926">
              <w:marLeft w:val="0"/>
              <w:marRight w:val="0"/>
              <w:marTop w:val="0"/>
              <w:marBottom w:val="0"/>
              <w:divBdr>
                <w:top w:val="none" w:sz="0" w:space="0" w:color="auto"/>
                <w:left w:val="none" w:sz="0" w:space="0" w:color="auto"/>
                <w:bottom w:val="none" w:sz="0" w:space="0" w:color="auto"/>
                <w:right w:val="none" w:sz="0" w:space="0" w:color="auto"/>
              </w:divBdr>
            </w:div>
            <w:div w:id="920456571">
              <w:marLeft w:val="0"/>
              <w:marRight w:val="0"/>
              <w:marTop w:val="0"/>
              <w:marBottom w:val="0"/>
              <w:divBdr>
                <w:top w:val="none" w:sz="0" w:space="0" w:color="auto"/>
                <w:left w:val="none" w:sz="0" w:space="0" w:color="auto"/>
                <w:bottom w:val="none" w:sz="0" w:space="0" w:color="auto"/>
                <w:right w:val="none" w:sz="0" w:space="0" w:color="auto"/>
              </w:divBdr>
            </w:div>
            <w:div w:id="827408444">
              <w:marLeft w:val="0"/>
              <w:marRight w:val="0"/>
              <w:marTop w:val="0"/>
              <w:marBottom w:val="0"/>
              <w:divBdr>
                <w:top w:val="none" w:sz="0" w:space="0" w:color="auto"/>
                <w:left w:val="none" w:sz="0" w:space="0" w:color="auto"/>
                <w:bottom w:val="none" w:sz="0" w:space="0" w:color="auto"/>
                <w:right w:val="none" w:sz="0" w:space="0" w:color="auto"/>
              </w:divBdr>
            </w:div>
            <w:div w:id="1540389259">
              <w:marLeft w:val="0"/>
              <w:marRight w:val="0"/>
              <w:marTop w:val="0"/>
              <w:marBottom w:val="0"/>
              <w:divBdr>
                <w:top w:val="none" w:sz="0" w:space="0" w:color="auto"/>
                <w:left w:val="none" w:sz="0" w:space="0" w:color="auto"/>
                <w:bottom w:val="none" w:sz="0" w:space="0" w:color="auto"/>
                <w:right w:val="none" w:sz="0" w:space="0" w:color="auto"/>
              </w:divBdr>
            </w:div>
            <w:div w:id="1906187074">
              <w:marLeft w:val="0"/>
              <w:marRight w:val="0"/>
              <w:marTop w:val="0"/>
              <w:marBottom w:val="0"/>
              <w:divBdr>
                <w:top w:val="none" w:sz="0" w:space="0" w:color="auto"/>
                <w:left w:val="none" w:sz="0" w:space="0" w:color="auto"/>
                <w:bottom w:val="none" w:sz="0" w:space="0" w:color="auto"/>
                <w:right w:val="none" w:sz="0" w:space="0" w:color="auto"/>
              </w:divBdr>
            </w:div>
            <w:div w:id="934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434">
      <w:bodyDiv w:val="1"/>
      <w:marLeft w:val="0"/>
      <w:marRight w:val="0"/>
      <w:marTop w:val="0"/>
      <w:marBottom w:val="0"/>
      <w:divBdr>
        <w:top w:val="none" w:sz="0" w:space="0" w:color="auto"/>
        <w:left w:val="none" w:sz="0" w:space="0" w:color="auto"/>
        <w:bottom w:val="none" w:sz="0" w:space="0" w:color="auto"/>
        <w:right w:val="none" w:sz="0" w:space="0" w:color="auto"/>
      </w:divBdr>
      <w:divsChild>
        <w:div w:id="1917206085">
          <w:marLeft w:val="0"/>
          <w:marRight w:val="0"/>
          <w:marTop w:val="0"/>
          <w:marBottom w:val="0"/>
          <w:divBdr>
            <w:top w:val="none" w:sz="0" w:space="0" w:color="auto"/>
            <w:left w:val="none" w:sz="0" w:space="0" w:color="auto"/>
            <w:bottom w:val="none" w:sz="0" w:space="0" w:color="auto"/>
            <w:right w:val="none" w:sz="0" w:space="0" w:color="auto"/>
          </w:divBdr>
          <w:divsChild>
            <w:div w:id="1319529681">
              <w:marLeft w:val="0"/>
              <w:marRight w:val="0"/>
              <w:marTop w:val="0"/>
              <w:marBottom w:val="0"/>
              <w:divBdr>
                <w:top w:val="none" w:sz="0" w:space="0" w:color="auto"/>
                <w:left w:val="none" w:sz="0" w:space="0" w:color="auto"/>
                <w:bottom w:val="none" w:sz="0" w:space="0" w:color="auto"/>
                <w:right w:val="none" w:sz="0" w:space="0" w:color="auto"/>
              </w:divBdr>
            </w:div>
            <w:div w:id="1160341472">
              <w:marLeft w:val="0"/>
              <w:marRight w:val="0"/>
              <w:marTop w:val="0"/>
              <w:marBottom w:val="0"/>
              <w:divBdr>
                <w:top w:val="none" w:sz="0" w:space="0" w:color="auto"/>
                <w:left w:val="none" w:sz="0" w:space="0" w:color="auto"/>
                <w:bottom w:val="none" w:sz="0" w:space="0" w:color="auto"/>
                <w:right w:val="none" w:sz="0" w:space="0" w:color="auto"/>
              </w:divBdr>
            </w:div>
            <w:div w:id="4899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8462">
      <w:bodyDiv w:val="1"/>
      <w:marLeft w:val="0"/>
      <w:marRight w:val="0"/>
      <w:marTop w:val="0"/>
      <w:marBottom w:val="0"/>
      <w:divBdr>
        <w:top w:val="none" w:sz="0" w:space="0" w:color="auto"/>
        <w:left w:val="none" w:sz="0" w:space="0" w:color="auto"/>
        <w:bottom w:val="none" w:sz="0" w:space="0" w:color="auto"/>
        <w:right w:val="none" w:sz="0" w:space="0" w:color="auto"/>
      </w:divBdr>
      <w:divsChild>
        <w:div w:id="1687511951">
          <w:marLeft w:val="0"/>
          <w:marRight w:val="0"/>
          <w:marTop w:val="0"/>
          <w:marBottom w:val="0"/>
          <w:divBdr>
            <w:top w:val="none" w:sz="0" w:space="0" w:color="auto"/>
            <w:left w:val="none" w:sz="0" w:space="0" w:color="auto"/>
            <w:bottom w:val="none" w:sz="0" w:space="0" w:color="auto"/>
            <w:right w:val="none" w:sz="0" w:space="0" w:color="auto"/>
          </w:divBdr>
          <w:divsChild>
            <w:div w:id="1662460457">
              <w:marLeft w:val="0"/>
              <w:marRight w:val="0"/>
              <w:marTop w:val="0"/>
              <w:marBottom w:val="0"/>
              <w:divBdr>
                <w:top w:val="none" w:sz="0" w:space="0" w:color="auto"/>
                <w:left w:val="none" w:sz="0" w:space="0" w:color="auto"/>
                <w:bottom w:val="none" w:sz="0" w:space="0" w:color="auto"/>
                <w:right w:val="none" w:sz="0" w:space="0" w:color="auto"/>
              </w:divBdr>
            </w:div>
            <w:div w:id="526792908">
              <w:marLeft w:val="0"/>
              <w:marRight w:val="0"/>
              <w:marTop w:val="0"/>
              <w:marBottom w:val="0"/>
              <w:divBdr>
                <w:top w:val="none" w:sz="0" w:space="0" w:color="auto"/>
                <w:left w:val="none" w:sz="0" w:space="0" w:color="auto"/>
                <w:bottom w:val="none" w:sz="0" w:space="0" w:color="auto"/>
                <w:right w:val="none" w:sz="0" w:space="0" w:color="auto"/>
              </w:divBdr>
            </w:div>
            <w:div w:id="55977243">
              <w:marLeft w:val="0"/>
              <w:marRight w:val="0"/>
              <w:marTop w:val="0"/>
              <w:marBottom w:val="0"/>
              <w:divBdr>
                <w:top w:val="none" w:sz="0" w:space="0" w:color="auto"/>
                <w:left w:val="none" w:sz="0" w:space="0" w:color="auto"/>
                <w:bottom w:val="none" w:sz="0" w:space="0" w:color="auto"/>
                <w:right w:val="none" w:sz="0" w:space="0" w:color="auto"/>
              </w:divBdr>
            </w:div>
            <w:div w:id="2107727025">
              <w:marLeft w:val="0"/>
              <w:marRight w:val="0"/>
              <w:marTop w:val="0"/>
              <w:marBottom w:val="0"/>
              <w:divBdr>
                <w:top w:val="none" w:sz="0" w:space="0" w:color="auto"/>
                <w:left w:val="none" w:sz="0" w:space="0" w:color="auto"/>
                <w:bottom w:val="none" w:sz="0" w:space="0" w:color="auto"/>
                <w:right w:val="none" w:sz="0" w:space="0" w:color="auto"/>
              </w:divBdr>
            </w:div>
            <w:div w:id="397821029">
              <w:marLeft w:val="0"/>
              <w:marRight w:val="0"/>
              <w:marTop w:val="0"/>
              <w:marBottom w:val="0"/>
              <w:divBdr>
                <w:top w:val="none" w:sz="0" w:space="0" w:color="auto"/>
                <w:left w:val="none" w:sz="0" w:space="0" w:color="auto"/>
                <w:bottom w:val="none" w:sz="0" w:space="0" w:color="auto"/>
                <w:right w:val="none" w:sz="0" w:space="0" w:color="auto"/>
              </w:divBdr>
            </w:div>
            <w:div w:id="1685016653">
              <w:marLeft w:val="0"/>
              <w:marRight w:val="0"/>
              <w:marTop w:val="0"/>
              <w:marBottom w:val="0"/>
              <w:divBdr>
                <w:top w:val="none" w:sz="0" w:space="0" w:color="auto"/>
                <w:left w:val="none" w:sz="0" w:space="0" w:color="auto"/>
                <w:bottom w:val="none" w:sz="0" w:space="0" w:color="auto"/>
                <w:right w:val="none" w:sz="0" w:space="0" w:color="auto"/>
              </w:divBdr>
            </w:div>
            <w:div w:id="727268131">
              <w:marLeft w:val="0"/>
              <w:marRight w:val="0"/>
              <w:marTop w:val="0"/>
              <w:marBottom w:val="0"/>
              <w:divBdr>
                <w:top w:val="none" w:sz="0" w:space="0" w:color="auto"/>
                <w:left w:val="none" w:sz="0" w:space="0" w:color="auto"/>
                <w:bottom w:val="none" w:sz="0" w:space="0" w:color="auto"/>
                <w:right w:val="none" w:sz="0" w:space="0" w:color="auto"/>
              </w:divBdr>
            </w:div>
            <w:div w:id="1368602779">
              <w:marLeft w:val="0"/>
              <w:marRight w:val="0"/>
              <w:marTop w:val="0"/>
              <w:marBottom w:val="0"/>
              <w:divBdr>
                <w:top w:val="none" w:sz="0" w:space="0" w:color="auto"/>
                <w:left w:val="none" w:sz="0" w:space="0" w:color="auto"/>
                <w:bottom w:val="none" w:sz="0" w:space="0" w:color="auto"/>
                <w:right w:val="none" w:sz="0" w:space="0" w:color="auto"/>
              </w:divBdr>
            </w:div>
            <w:div w:id="530606891">
              <w:marLeft w:val="0"/>
              <w:marRight w:val="0"/>
              <w:marTop w:val="0"/>
              <w:marBottom w:val="0"/>
              <w:divBdr>
                <w:top w:val="none" w:sz="0" w:space="0" w:color="auto"/>
                <w:left w:val="none" w:sz="0" w:space="0" w:color="auto"/>
                <w:bottom w:val="none" w:sz="0" w:space="0" w:color="auto"/>
                <w:right w:val="none" w:sz="0" w:space="0" w:color="auto"/>
              </w:divBdr>
            </w:div>
            <w:div w:id="1875843607">
              <w:marLeft w:val="0"/>
              <w:marRight w:val="0"/>
              <w:marTop w:val="0"/>
              <w:marBottom w:val="0"/>
              <w:divBdr>
                <w:top w:val="none" w:sz="0" w:space="0" w:color="auto"/>
                <w:left w:val="none" w:sz="0" w:space="0" w:color="auto"/>
                <w:bottom w:val="none" w:sz="0" w:space="0" w:color="auto"/>
                <w:right w:val="none" w:sz="0" w:space="0" w:color="auto"/>
              </w:divBdr>
            </w:div>
            <w:div w:id="1839274797">
              <w:marLeft w:val="0"/>
              <w:marRight w:val="0"/>
              <w:marTop w:val="0"/>
              <w:marBottom w:val="0"/>
              <w:divBdr>
                <w:top w:val="none" w:sz="0" w:space="0" w:color="auto"/>
                <w:left w:val="none" w:sz="0" w:space="0" w:color="auto"/>
                <w:bottom w:val="none" w:sz="0" w:space="0" w:color="auto"/>
                <w:right w:val="none" w:sz="0" w:space="0" w:color="auto"/>
              </w:divBdr>
            </w:div>
            <w:div w:id="638845440">
              <w:marLeft w:val="0"/>
              <w:marRight w:val="0"/>
              <w:marTop w:val="0"/>
              <w:marBottom w:val="0"/>
              <w:divBdr>
                <w:top w:val="none" w:sz="0" w:space="0" w:color="auto"/>
                <w:left w:val="none" w:sz="0" w:space="0" w:color="auto"/>
                <w:bottom w:val="none" w:sz="0" w:space="0" w:color="auto"/>
                <w:right w:val="none" w:sz="0" w:space="0" w:color="auto"/>
              </w:divBdr>
            </w:div>
            <w:div w:id="1232889973">
              <w:marLeft w:val="0"/>
              <w:marRight w:val="0"/>
              <w:marTop w:val="0"/>
              <w:marBottom w:val="0"/>
              <w:divBdr>
                <w:top w:val="none" w:sz="0" w:space="0" w:color="auto"/>
                <w:left w:val="none" w:sz="0" w:space="0" w:color="auto"/>
                <w:bottom w:val="none" w:sz="0" w:space="0" w:color="auto"/>
                <w:right w:val="none" w:sz="0" w:space="0" w:color="auto"/>
              </w:divBdr>
            </w:div>
            <w:div w:id="123083322">
              <w:marLeft w:val="0"/>
              <w:marRight w:val="0"/>
              <w:marTop w:val="0"/>
              <w:marBottom w:val="0"/>
              <w:divBdr>
                <w:top w:val="none" w:sz="0" w:space="0" w:color="auto"/>
                <w:left w:val="none" w:sz="0" w:space="0" w:color="auto"/>
                <w:bottom w:val="none" w:sz="0" w:space="0" w:color="auto"/>
                <w:right w:val="none" w:sz="0" w:space="0" w:color="auto"/>
              </w:divBdr>
            </w:div>
            <w:div w:id="847408675">
              <w:marLeft w:val="0"/>
              <w:marRight w:val="0"/>
              <w:marTop w:val="0"/>
              <w:marBottom w:val="0"/>
              <w:divBdr>
                <w:top w:val="none" w:sz="0" w:space="0" w:color="auto"/>
                <w:left w:val="none" w:sz="0" w:space="0" w:color="auto"/>
                <w:bottom w:val="none" w:sz="0" w:space="0" w:color="auto"/>
                <w:right w:val="none" w:sz="0" w:space="0" w:color="auto"/>
              </w:divBdr>
            </w:div>
            <w:div w:id="1858613583">
              <w:marLeft w:val="0"/>
              <w:marRight w:val="0"/>
              <w:marTop w:val="0"/>
              <w:marBottom w:val="0"/>
              <w:divBdr>
                <w:top w:val="none" w:sz="0" w:space="0" w:color="auto"/>
                <w:left w:val="none" w:sz="0" w:space="0" w:color="auto"/>
                <w:bottom w:val="none" w:sz="0" w:space="0" w:color="auto"/>
                <w:right w:val="none" w:sz="0" w:space="0" w:color="auto"/>
              </w:divBdr>
            </w:div>
            <w:div w:id="1087459000">
              <w:marLeft w:val="0"/>
              <w:marRight w:val="0"/>
              <w:marTop w:val="0"/>
              <w:marBottom w:val="0"/>
              <w:divBdr>
                <w:top w:val="none" w:sz="0" w:space="0" w:color="auto"/>
                <w:left w:val="none" w:sz="0" w:space="0" w:color="auto"/>
                <w:bottom w:val="none" w:sz="0" w:space="0" w:color="auto"/>
                <w:right w:val="none" w:sz="0" w:space="0" w:color="auto"/>
              </w:divBdr>
            </w:div>
            <w:div w:id="93140029">
              <w:marLeft w:val="0"/>
              <w:marRight w:val="0"/>
              <w:marTop w:val="0"/>
              <w:marBottom w:val="0"/>
              <w:divBdr>
                <w:top w:val="none" w:sz="0" w:space="0" w:color="auto"/>
                <w:left w:val="none" w:sz="0" w:space="0" w:color="auto"/>
                <w:bottom w:val="none" w:sz="0" w:space="0" w:color="auto"/>
                <w:right w:val="none" w:sz="0" w:space="0" w:color="auto"/>
              </w:divBdr>
            </w:div>
            <w:div w:id="454177208">
              <w:marLeft w:val="0"/>
              <w:marRight w:val="0"/>
              <w:marTop w:val="0"/>
              <w:marBottom w:val="0"/>
              <w:divBdr>
                <w:top w:val="none" w:sz="0" w:space="0" w:color="auto"/>
                <w:left w:val="none" w:sz="0" w:space="0" w:color="auto"/>
                <w:bottom w:val="none" w:sz="0" w:space="0" w:color="auto"/>
                <w:right w:val="none" w:sz="0" w:space="0" w:color="auto"/>
              </w:divBdr>
            </w:div>
            <w:div w:id="2171856">
              <w:marLeft w:val="0"/>
              <w:marRight w:val="0"/>
              <w:marTop w:val="0"/>
              <w:marBottom w:val="0"/>
              <w:divBdr>
                <w:top w:val="none" w:sz="0" w:space="0" w:color="auto"/>
                <w:left w:val="none" w:sz="0" w:space="0" w:color="auto"/>
                <w:bottom w:val="none" w:sz="0" w:space="0" w:color="auto"/>
                <w:right w:val="none" w:sz="0" w:space="0" w:color="auto"/>
              </w:divBdr>
            </w:div>
            <w:div w:id="2110277285">
              <w:marLeft w:val="0"/>
              <w:marRight w:val="0"/>
              <w:marTop w:val="0"/>
              <w:marBottom w:val="0"/>
              <w:divBdr>
                <w:top w:val="none" w:sz="0" w:space="0" w:color="auto"/>
                <w:left w:val="none" w:sz="0" w:space="0" w:color="auto"/>
                <w:bottom w:val="none" w:sz="0" w:space="0" w:color="auto"/>
                <w:right w:val="none" w:sz="0" w:space="0" w:color="auto"/>
              </w:divBdr>
            </w:div>
            <w:div w:id="1204176657">
              <w:marLeft w:val="0"/>
              <w:marRight w:val="0"/>
              <w:marTop w:val="0"/>
              <w:marBottom w:val="0"/>
              <w:divBdr>
                <w:top w:val="none" w:sz="0" w:space="0" w:color="auto"/>
                <w:left w:val="none" w:sz="0" w:space="0" w:color="auto"/>
                <w:bottom w:val="none" w:sz="0" w:space="0" w:color="auto"/>
                <w:right w:val="none" w:sz="0" w:space="0" w:color="auto"/>
              </w:divBdr>
            </w:div>
            <w:div w:id="1984695731">
              <w:marLeft w:val="0"/>
              <w:marRight w:val="0"/>
              <w:marTop w:val="0"/>
              <w:marBottom w:val="0"/>
              <w:divBdr>
                <w:top w:val="none" w:sz="0" w:space="0" w:color="auto"/>
                <w:left w:val="none" w:sz="0" w:space="0" w:color="auto"/>
                <w:bottom w:val="none" w:sz="0" w:space="0" w:color="auto"/>
                <w:right w:val="none" w:sz="0" w:space="0" w:color="auto"/>
              </w:divBdr>
            </w:div>
            <w:div w:id="121120810">
              <w:marLeft w:val="0"/>
              <w:marRight w:val="0"/>
              <w:marTop w:val="0"/>
              <w:marBottom w:val="0"/>
              <w:divBdr>
                <w:top w:val="none" w:sz="0" w:space="0" w:color="auto"/>
                <w:left w:val="none" w:sz="0" w:space="0" w:color="auto"/>
                <w:bottom w:val="none" w:sz="0" w:space="0" w:color="auto"/>
                <w:right w:val="none" w:sz="0" w:space="0" w:color="auto"/>
              </w:divBdr>
            </w:div>
            <w:div w:id="1523280608">
              <w:marLeft w:val="0"/>
              <w:marRight w:val="0"/>
              <w:marTop w:val="0"/>
              <w:marBottom w:val="0"/>
              <w:divBdr>
                <w:top w:val="none" w:sz="0" w:space="0" w:color="auto"/>
                <w:left w:val="none" w:sz="0" w:space="0" w:color="auto"/>
                <w:bottom w:val="none" w:sz="0" w:space="0" w:color="auto"/>
                <w:right w:val="none" w:sz="0" w:space="0" w:color="auto"/>
              </w:divBdr>
            </w:div>
            <w:div w:id="896211746">
              <w:marLeft w:val="0"/>
              <w:marRight w:val="0"/>
              <w:marTop w:val="0"/>
              <w:marBottom w:val="0"/>
              <w:divBdr>
                <w:top w:val="none" w:sz="0" w:space="0" w:color="auto"/>
                <w:left w:val="none" w:sz="0" w:space="0" w:color="auto"/>
                <w:bottom w:val="none" w:sz="0" w:space="0" w:color="auto"/>
                <w:right w:val="none" w:sz="0" w:space="0" w:color="auto"/>
              </w:divBdr>
            </w:div>
            <w:div w:id="131993910">
              <w:marLeft w:val="0"/>
              <w:marRight w:val="0"/>
              <w:marTop w:val="0"/>
              <w:marBottom w:val="0"/>
              <w:divBdr>
                <w:top w:val="none" w:sz="0" w:space="0" w:color="auto"/>
                <w:left w:val="none" w:sz="0" w:space="0" w:color="auto"/>
                <w:bottom w:val="none" w:sz="0" w:space="0" w:color="auto"/>
                <w:right w:val="none" w:sz="0" w:space="0" w:color="auto"/>
              </w:divBdr>
            </w:div>
            <w:div w:id="1500579732">
              <w:marLeft w:val="0"/>
              <w:marRight w:val="0"/>
              <w:marTop w:val="0"/>
              <w:marBottom w:val="0"/>
              <w:divBdr>
                <w:top w:val="none" w:sz="0" w:space="0" w:color="auto"/>
                <w:left w:val="none" w:sz="0" w:space="0" w:color="auto"/>
                <w:bottom w:val="none" w:sz="0" w:space="0" w:color="auto"/>
                <w:right w:val="none" w:sz="0" w:space="0" w:color="auto"/>
              </w:divBdr>
            </w:div>
            <w:div w:id="1022173198">
              <w:marLeft w:val="0"/>
              <w:marRight w:val="0"/>
              <w:marTop w:val="0"/>
              <w:marBottom w:val="0"/>
              <w:divBdr>
                <w:top w:val="none" w:sz="0" w:space="0" w:color="auto"/>
                <w:left w:val="none" w:sz="0" w:space="0" w:color="auto"/>
                <w:bottom w:val="none" w:sz="0" w:space="0" w:color="auto"/>
                <w:right w:val="none" w:sz="0" w:space="0" w:color="auto"/>
              </w:divBdr>
            </w:div>
            <w:div w:id="1212116514">
              <w:marLeft w:val="0"/>
              <w:marRight w:val="0"/>
              <w:marTop w:val="0"/>
              <w:marBottom w:val="0"/>
              <w:divBdr>
                <w:top w:val="none" w:sz="0" w:space="0" w:color="auto"/>
                <w:left w:val="none" w:sz="0" w:space="0" w:color="auto"/>
                <w:bottom w:val="none" w:sz="0" w:space="0" w:color="auto"/>
                <w:right w:val="none" w:sz="0" w:space="0" w:color="auto"/>
              </w:divBdr>
            </w:div>
            <w:div w:id="1208956541">
              <w:marLeft w:val="0"/>
              <w:marRight w:val="0"/>
              <w:marTop w:val="0"/>
              <w:marBottom w:val="0"/>
              <w:divBdr>
                <w:top w:val="none" w:sz="0" w:space="0" w:color="auto"/>
                <w:left w:val="none" w:sz="0" w:space="0" w:color="auto"/>
                <w:bottom w:val="none" w:sz="0" w:space="0" w:color="auto"/>
                <w:right w:val="none" w:sz="0" w:space="0" w:color="auto"/>
              </w:divBdr>
            </w:div>
            <w:div w:id="2139296562">
              <w:marLeft w:val="0"/>
              <w:marRight w:val="0"/>
              <w:marTop w:val="0"/>
              <w:marBottom w:val="0"/>
              <w:divBdr>
                <w:top w:val="none" w:sz="0" w:space="0" w:color="auto"/>
                <w:left w:val="none" w:sz="0" w:space="0" w:color="auto"/>
                <w:bottom w:val="none" w:sz="0" w:space="0" w:color="auto"/>
                <w:right w:val="none" w:sz="0" w:space="0" w:color="auto"/>
              </w:divBdr>
            </w:div>
            <w:div w:id="1879269604">
              <w:marLeft w:val="0"/>
              <w:marRight w:val="0"/>
              <w:marTop w:val="0"/>
              <w:marBottom w:val="0"/>
              <w:divBdr>
                <w:top w:val="none" w:sz="0" w:space="0" w:color="auto"/>
                <w:left w:val="none" w:sz="0" w:space="0" w:color="auto"/>
                <w:bottom w:val="none" w:sz="0" w:space="0" w:color="auto"/>
                <w:right w:val="none" w:sz="0" w:space="0" w:color="auto"/>
              </w:divBdr>
            </w:div>
            <w:div w:id="782192780">
              <w:marLeft w:val="0"/>
              <w:marRight w:val="0"/>
              <w:marTop w:val="0"/>
              <w:marBottom w:val="0"/>
              <w:divBdr>
                <w:top w:val="none" w:sz="0" w:space="0" w:color="auto"/>
                <w:left w:val="none" w:sz="0" w:space="0" w:color="auto"/>
                <w:bottom w:val="none" w:sz="0" w:space="0" w:color="auto"/>
                <w:right w:val="none" w:sz="0" w:space="0" w:color="auto"/>
              </w:divBdr>
            </w:div>
            <w:div w:id="872616736">
              <w:marLeft w:val="0"/>
              <w:marRight w:val="0"/>
              <w:marTop w:val="0"/>
              <w:marBottom w:val="0"/>
              <w:divBdr>
                <w:top w:val="none" w:sz="0" w:space="0" w:color="auto"/>
                <w:left w:val="none" w:sz="0" w:space="0" w:color="auto"/>
                <w:bottom w:val="none" w:sz="0" w:space="0" w:color="auto"/>
                <w:right w:val="none" w:sz="0" w:space="0" w:color="auto"/>
              </w:divBdr>
            </w:div>
            <w:div w:id="1004434551">
              <w:marLeft w:val="0"/>
              <w:marRight w:val="0"/>
              <w:marTop w:val="0"/>
              <w:marBottom w:val="0"/>
              <w:divBdr>
                <w:top w:val="none" w:sz="0" w:space="0" w:color="auto"/>
                <w:left w:val="none" w:sz="0" w:space="0" w:color="auto"/>
                <w:bottom w:val="none" w:sz="0" w:space="0" w:color="auto"/>
                <w:right w:val="none" w:sz="0" w:space="0" w:color="auto"/>
              </w:divBdr>
            </w:div>
            <w:div w:id="807672027">
              <w:marLeft w:val="0"/>
              <w:marRight w:val="0"/>
              <w:marTop w:val="0"/>
              <w:marBottom w:val="0"/>
              <w:divBdr>
                <w:top w:val="none" w:sz="0" w:space="0" w:color="auto"/>
                <w:left w:val="none" w:sz="0" w:space="0" w:color="auto"/>
                <w:bottom w:val="none" w:sz="0" w:space="0" w:color="auto"/>
                <w:right w:val="none" w:sz="0" w:space="0" w:color="auto"/>
              </w:divBdr>
            </w:div>
            <w:div w:id="441850472">
              <w:marLeft w:val="0"/>
              <w:marRight w:val="0"/>
              <w:marTop w:val="0"/>
              <w:marBottom w:val="0"/>
              <w:divBdr>
                <w:top w:val="none" w:sz="0" w:space="0" w:color="auto"/>
                <w:left w:val="none" w:sz="0" w:space="0" w:color="auto"/>
                <w:bottom w:val="none" w:sz="0" w:space="0" w:color="auto"/>
                <w:right w:val="none" w:sz="0" w:space="0" w:color="auto"/>
              </w:divBdr>
            </w:div>
            <w:div w:id="559172192">
              <w:marLeft w:val="0"/>
              <w:marRight w:val="0"/>
              <w:marTop w:val="0"/>
              <w:marBottom w:val="0"/>
              <w:divBdr>
                <w:top w:val="none" w:sz="0" w:space="0" w:color="auto"/>
                <w:left w:val="none" w:sz="0" w:space="0" w:color="auto"/>
                <w:bottom w:val="none" w:sz="0" w:space="0" w:color="auto"/>
                <w:right w:val="none" w:sz="0" w:space="0" w:color="auto"/>
              </w:divBdr>
            </w:div>
            <w:div w:id="1927837024">
              <w:marLeft w:val="0"/>
              <w:marRight w:val="0"/>
              <w:marTop w:val="0"/>
              <w:marBottom w:val="0"/>
              <w:divBdr>
                <w:top w:val="none" w:sz="0" w:space="0" w:color="auto"/>
                <w:left w:val="none" w:sz="0" w:space="0" w:color="auto"/>
                <w:bottom w:val="none" w:sz="0" w:space="0" w:color="auto"/>
                <w:right w:val="none" w:sz="0" w:space="0" w:color="auto"/>
              </w:divBdr>
            </w:div>
            <w:div w:id="236212305">
              <w:marLeft w:val="0"/>
              <w:marRight w:val="0"/>
              <w:marTop w:val="0"/>
              <w:marBottom w:val="0"/>
              <w:divBdr>
                <w:top w:val="none" w:sz="0" w:space="0" w:color="auto"/>
                <w:left w:val="none" w:sz="0" w:space="0" w:color="auto"/>
                <w:bottom w:val="none" w:sz="0" w:space="0" w:color="auto"/>
                <w:right w:val="none" w:sz="0" w:space="0" w:color="auto"/>
              </w:divBdr>
            </w:div>
            <w:div w:id="1340809231">
              <w:marLeft w:val="0"/>
              <w:marRight w:val="0"/>
              <w:marTop w:val="0"/>
              <w:marBottom w:val="0"/>
              <w:divBdr>
                <w:top w:val="none" w:sz="0" w:space="0" w:color="auto"/>
                <w:left w:val="none" w:sz="0" w:space="0" w:color="auto"/>
                <w:bottom w:val="none" w:sz="0" w:space="0" w:color="auto"/>
                <w:right w:val="none" w:sz="0" w:space="0" w:color="auto"/>
              </w:divBdr>
            </w:div>
            <w:div w:id="1828158893">
              <w:marLeft w:val="0"/>
              <w:marRight w:val="0"/>
              <w:marTop w:val="0"/>
              <w:marBottom w:val="0"/>
              <w:divBdr>
                <w:top w:val="none" w:sz="0" w:space="0" w:color="auto"/>
                <w:left w:val="none" w:sz="0" w:space="0" w:color="auto"/>
                <w:bottom w:val="none" w:sz="0" w:space="0" w:color="auto"/>
                <w:right w:val="none" w:sz="0" w:space="0" w:color="auto"/>
              </w:divBdr>
            </w:div>
            <w:div w:id="63067579">
              <w:marLeft w:val="0"/>
              <w:marRight w:val="0"/>
              <w:marTop w:val="0"/>
              <w:marBottom w:val="0"/>
              <w:divBdr>
                <w:top w:val="none" w:sz="0" w:space="0" w:color="auto"/>
                <w:left w:val="none" w:sz="0" w:space="0" w:color="auto"/>
                <w:bottom w:val="none" w:sz="0" w:space="0" w:color="auto"/>
                <w:right w:val="none" w:sz="0" w:space="0" w:color="auto"/>
              </w:divBdr>
            </w:div>
            <w:div w:id="183716570">
              <w:marLeft w:val="0"/>
              <w:marRight w:val="0"/>
              <w:marTop w:val="0"/>
              <w:marBottom w:val="0"/>
              <w:divBdr>
                <w:top w:val="none" w:sz="0" w:space="0" w:color="auto"/>
                <w:left w:val="none" w:sz="0" w:space="0" w:color="auto"/>
                <w:bottom w:val="none" w:sz="0" w:space="0" w:color="auto"/>
                <w:right w:val="none" w:sz="0" w:space="0" w:color="auto"/>
              </w:divBdr>
            </w:div>
            <w:div w:id="984285258">
              <w:marLeft w:val="0"/>
              <w:marRight w:val="0"/>
              <w:marTop w:val="0"/>
              <w:marBottom w:val="0"/>
              <w:divBdr>
                <w:top w:val="none" w:sz="0" w:space="0" w:color="auto"/>
                <w:left w:val="none" w:sz="0" w:space="0" w:color="auto"/>
                <w:bottom w:val="none" w:sz="0" w:space="0" w:color="auto"/>
                <w:right w:val="none" w:sz="0" w:space="0" w:color="auto"/>
              </w:divBdr>
            </w:div>
            <w:div w:id="769589860">
              <w:marLeft w:val="0"/>
              <w:marRight w:val="0"/>
              <w:marTop w:val="0"/>
              <w:marBottom w:val="0"/>
              <w:divBdr>
                <w:top w:val="none" w:sz="0" w:space="0" w:color="auto"/>
                <w:left w:val="none" w:sz="0" w:space="0" w:color="auto"/>
                <w:bottom w:val="none" w:sz="0" w:space="0" w:color="auto"/>
                <w:right w:val="none" w:sz="0" w:space="0" w:color="auto"/>
              </w:divBdr>
            </w:div>
            <w:div w:id="839924536">
              <w:marLeft w:val="0"/>
              <w:marRight w:val="0"/>
              <w:marTop w:val="0"/>
              <w:marBottom w:val="0"/>
              <w:divBdr>
                <w:top w:val="none" w:sz="0" w:space="0" w:color="auto"/>
                <w:left w:val="none" w:sz="0" w:space="0" w:color="auto"/>
                <w:bottom w:val="none" w:sz="0" w:space="0" w:color="auto"/>
                <w:right w:val="none" w:sz="0" w:space="0" w:color="auto"/>
              </w:divBdr>
            </w:div>
            <w:div w:id="1888377370">
              <w:marLeft w:val="0"/>
              <w:marRight w:val="0"/>
              <w:marTop w:val="0"/>
              <w:marBottom w:val="0"/>
              <w:divBdr>
                <w:top w:val="none" w:sz="0" w:space="0" w:color="auto"/>
                <w:left w:val="none" w:sz="0" w:space="0" w:color="auto"/>
                <w:bottom w:val="none" w:sz="0" w:space="0" w:color="auto"/>
                <w:right w:val="none" w:sz="0" w:space="0" w:color="auto"/>
              </w:divBdr>
            </w:div>
            <w:div w:id="957954452">
              <w:marLeft w:val="0"/>
              <w:marRight w:val="0"/>
              <w:marTop w:val="0"/>
              <w:marBottom w:val="0"/>
              <w:divBdr>
                <w:top w:val="none" w:sz="0" w:space="0" w:color="auto"/>
                <w:left w:val="none" w:sz="0" w:space="0" w:color="auto"/>
                <w:bottom w:val="none" w:sz="0" w:space="0" w:color="auto"/>
                <w:right w:val="none" w:sz="0" w:space="0" w:color="auto"/>
              </w:divBdr>
            </w:div>
            <w:div w:id="1963530866">
              <w:marLeft w:val="0"/>
              <w:marRight w:val="0"/>
              <w:marTop w:val="0"/>
              <w:marBottom w:val="0"/>
              <w:divBdr>
                <w:top w:val="none" w:sz="0" w:space="0" w:color="auto"/>
                <w:left w:val="none" w:sz="0" w:space="0" w:color="auto"/>
                <w:bottom w:val="none" w:sz="0" w:space="0" w:color="auto"/>
                <w:right w:val="none" w:sz="0" w:space="0" w:color="auto"/>
              </w:divBdr>
            </w:div>
            <w:div w:id="404495365">
              <w:marLeft w:val="0"/>
              <w:marRight w:val="0"/>
              <w:marTop w:val="0"/>
              <w:marBottom w:val="0"/>
              <w:divBdr>
                <w:top w:val="none" w:sz="0" w:space="0" w:color="auto"/>
                <w:left w:val="none" w:sz="0" w:space="0" w:color="auto"/>
                <w:bottom w:val="none" w:sz="0" w:space="0" w:color="auto"/>
                <w:right w:val="none" w:sz="0" w:space="0" w:color="auto"/>
              </w:divBdr>
            </w:div>
            <w:div w:id="2070107042">
              <w:marLeft w:val="0"/>
              <w:marRight w:val="0"/>
              <w:marTop w:val="0"/>
              <w:marBottom w:val="0"/>
              <w:divBdr>
                <w:top w:val="none" w:sz="0" w:space="0" w:color="auto"/>
                <w:left w:val="none" w:sz="0" w:space="0" w:color="auto"/>
                <w:bottom w:val="none" w:sz="0" w:space="0" w:color="auto"/>
                <w:right w:val="none" w:sz="0" w:space="0" w:color="auto"/>
              </w:divBdr>
            </w:div>
            <w:div w:id="304283985">
              <w:marLeft w:val="0"/>
              <w:marRight w:val="0"/>
              <w:marTop w:val="0"/>
              <w:marBottom w:val="0"/>
              <w:divBdr>
                <w:top w:val="none" w:sz="0" w:space="0" w:color="auto"/>
                <w:left w:val="none" w:sz="0" w:space="0" w:color="auto"/>
                <w:bottom w:val="none" w:sz="0" w:space="0" w:color="auto"/>
                <w:right w:val="none" w:sz="0" w:space="0" w:color="auto"/>
              </w:divBdr>
            </w:div>
            <w:div w:id="1984431768">
              <w:marLeft w:val="0"/>
              <w:marRight w:val="0"/>
              <w:marTop w:val="0"/>
              <w:marBottom w:val="0"/>
              <w:divBdr>
                <w:top w:val="none" w:sz="0" w:space="0" w:color="auto"/>
                <w:left w:val="none" w:sz="0" w:space="0" w:color="auto"/>
                <w:bottom w:val="none" w:sz="0" w:space="0" w:color="auto"/>
                <w:right w:val="none" w:sz="0" w:space="0" w:color="auto"/>
              </w:divBdr>
            </w:div>
            <w:div w:id="1943219581">
              <w:marLeft w:val="0"/>
              <w:marRight w:val="0"/>
              <w:marTop w:val="0"/>
              <w:marBottom w:val="0"/>
              <w:divBdr>
                <w:top w:val="none" w:sz="0" w:space="0" w:color="auto"/>
                <w:left w:val="none" w:sz="0" w:space="0" w:color="auto"/>
                <w:bottom w:val="none" w:sz="0" w:space="0" w:color="auto"/>
                <w:right w:val="none" w:sz="0" w:space="0" w:color="auto"/>
              </w:divBdr>
            </w:div>
            <w:div w:id="503979237">
              <w:marLeft w:val="0"/>
              <w:marRight w:val="0"/>
              <w:marTop w:val="0"/>
              <w:marBottom w:val="0"/>
              <w:divBdr>
                <w:top w:val="none" w:sz="0" w:space="0" w:color="auto"/>
                <w:left w:val="none" w:sz="0" w:space="0" w:color="auto"/>
                <w:bottom w:val="none" w:sz="0" w:space="0" w:color="auto"/>
                <w:right w:val="none" w:sz="0" w:space="0" w:color="auto"/>
              </w:divBdr>
            </w:div>
            <w:div w:id="2092579310">
              <w:marLeft w:val="0"/>
              <w:marRight w:val="0"/>
              <w:marTop w:val="0"/>
              <w:marBottom w:val="0"/>
              <w:divBdr>
                <w:top w:val="none" w:sz="0" w:space="0" w:color="auto"/>
                <w:left w:val="none" w:sz="0" w:space="0" w:color="auto"/>
                <w:bottom w:val="none" w:sz="0" w:space="0" w:color="auto"/>
                <w:right w:val="none" w:sz="0" w:space="0" w:color="auto"/>
              </w:divBdr>
            </w:div>
            <w:div w:id="2033141065">
              <w:marLeft w:val="0"/>
              <w:marRight w:val="0"/>
              <w:marTop w:val="0"/>
              <w:marBottom w:val="0"/>
              <w:divBdr>
                <w:top w:val="none" w:sz="0" w:space="0" w:color="auto"/>
                <w:left w:val="none" w:sz="0" w:space="0" w:color="auto"/>
                <w:bottom w:val="none" w:sz="0" w:space="0" w:color="auto"/>
                <w:right w:val="none" w:sz="0" w:space="0" w:color="auto"/>
              </w:divBdr>
            </w:div>
            <w:div w:id="514347920">
              <w:marLeft w:val="0"/>
              <w:marRight w:val="0"/>
              <w:marTop w:val="0"/>
              <w:marBottom w:val="0"/>
              <w:divBdr>
                <w:top w:val="none" w:sz="0" w:space="0" w:color="auto"/>
                <w:left w:val="none" w:sz="0" w:space="0" w:color="auto"/>
                <w:bottom w:val="none" w:sz="0" w:space="0" w:color="auto"/>
                <w:right w:val="none" w:sz="0" w:space="0" w:color="auto"/>
              </w:divBdr>
            </w:div>
            <w:div w:id="1606646023">
              <w:marLeft w:val="0"/>
              <w:marRight w:val="0"/>
              <w:marTop w:val="0"/>
              <w:marBottom w:val="0"/>
              <w:divBdr>
                <w:top w:val="none" w:sz="0" w:space="0" w:color="auto"/>
                <w:left w:val="none" w:sz="0" w:space="0" w:color="auto"/>
                <w:bottom w:val="none" w:sz="0" w:space="0" w:color="auto"/>
                <w:right w:val="none" w:sz="0" w:space="0" w:color="auto"/>
              </w:divBdr>
            </w:div>
            <w:div w:id="532689434">
              <w:marLeft w:val="0"/>
              <w:marRight w:val="0"/>
              <w:marTop w:val="0"/>
              <w:marBottom w:val="0"/>
              <w:divBdr>
                <w:top w:val="none" w:sz="0" w:space="0" w:color="auto"/>
                <w:left w:val="none" w:sz="0" w:space="0" w:color="auto"/>
                <w:bottom w:val="none" w:sz="0" w:space="0" w:color="auto"/>
                <w:right w:val="none" w:sz="0" w:space="0" w:color="auto"/>
              </w:divBdr>
            </w:div>
            <w:div w:id="626398397">
              <w:marLeft w:val="0"/>
              <w:marRight w:val="0"/>
              <w:marTop w:val="0"/>
              <w:marBottom w:val="0"/>
              <w:divBdr>
                <w:top w:val="none" w:sz="0" w:space="0" w:color="auto"/>
                <w:left w:val="none" w:sz="0" w:space="0" w:color="auto"/>
                <w:bottom w:val="none" w:sz="0" w:space="0" w:color="auto"/>
                <w:right w:val="none" w:sz="0" w:space="0" w:color="auto"/>
              </w:divBdr>
            </w:div>
            <w:div w:id="572083711">
              <w:marLeft w:val="0"/>
              <w:marRight w:val="0"/>
              <w:marTop w:val="0"/>
              <w:marBottom w:val="0"/>
              <w:divBdr>
                <w:top w:val="none" w:sz="0" w:space="0" w:color="auto"/>
                <w:left w:val="none" w:sz="0" w:space="0" w:color="auto"/>
                <w:bottom w:val="none" w:sz="0" w:space="0" w:color="auto"/>
                <w:right w:val="none" w:sz="0" w:space="0" w:color="auto"/>
              </w:divBdr>
            </w:div>
            <w:div w:id="1013339185">
              <w:marLeft w:val="0"/>
              <w:marRight w:val="0"/>
              <w:marTop w:val="0"/>
              <w:marBottom w:val="0"/>
              <w:divBdr>
                <w:top w:val="none" w:sz="0" w:space="0" w:color="auto"/>
                <w:left w:val="none" w:sz="0" w:space="0" w:color="auto"/>
                <w:bottom w:val="none" w:sz="0" w:space="0" w:color="auto"/>
                <w:right w:val="none" w:sz="0" w:space="0" w:color="auto"/>
              </w:divBdr>
            </w:div>
            <w:div w:id="1868564664">
              <w:marLeft w:val="0"/>
              <w:marRight w:val="0"/>
              <w:marTop w:val="0"/>
              <w:marBottom w:val="0"/>
              <w:divBdr>
                <w:top w:val="none" w:sz="0" w:space="0" w:color="auto"/>
                <w:left w:val="none" w:sz="0" w:space="0" w:color="auto"/>
                <w:bottom w:val="none" w:sz="0" w:space="0" w:color="auto"/>
                <w:right w:val="none" w:sz="0" w:space="0" w:color="auto"/>
              </w:divBdr>
            </w:div>
            <w:div w:id="66585497">
              <w:marLeft w:val="0"/>
              <w:marRight w:val="0"/>
              <w:marTop w:val="0"/>
              <w:marBottom w:val="0"/>
              <w:divBdr>
                <w:top w:val="none" w:sz="0" w:space="0" w:color="auto"/>
                <w:left w:val="none" w:sz="0" w:space="0" w:color="auto"/>
                <w:bottom w:val="none" w:sz="0" w:space="0" w:color="auto"/>
                <w:right w:val="none" w:sz="0" w:space="0" w:color="auto"/>
              </w:divBdr>
            </w:div>
            <w:div w:id="485896226">
              <w:marLeft w:val="0"/>
              <w:marRight w:val="0"/>
              <w:marTop w:val="0"/>
              <w:marBottom w:val="0"/>
              <w:divBdr>
                <w:top w:val="none" w:sz="0" w:space="0" w:color="auto"/>
                <w:left w:val="none" w:sz="0" w:space="0" w:color="auto"/>
                <w:bottom w:val="none" w:sz="0" w:space="0" w:color="auto"/>
                <w:right w:val="none" w:sz="0" w:space="0" w:color="auto"/>
              </w:divBdr>
            </w:div>
            <w:div w:id="540283957">
              <w:marLeft w:val="0"/>
              <w:marRight w:val="0"/>
              <w:marTop w:val="0"/>
              <w:marBottom w:val="0"/>
              <w:divBdr>
                <w:top w:val="none" w:sz="0" w:space="0" w:color="auto"/>
                <w:left w:val="none" w:sz="0" w:space="0" w:color="auto"/>
                <w:bottom w:val="none" w:sz="0" w:space="0" w:color="auto"/>
                <w:right w:val="none" w:sz="0" w:space="0" w:color="auto"/>
              </w:divBdr>
            </w:div>
            <w:div w:id="1064909142">
              <w:marLeft w:val="0"/>
              <w:marRight w:val="0"/>
              <w:marTop w:val="0"/>
              <w:marBottom w:val="0"/>
              <w:divBdr>
                <w:top w:val="none" w:sz="0" w:space="0" w:color="auto"/>
                <w:left w:val="none" w:sz="0" w:space="0" w:color="auto"/>
                <w:bottom w:val="none" w:sz="0" w:space="0" w:color="auto"/>
                <w:right w:val="none" w:sz="0" w:space="0" w:color="auto"/>
              </w:divBdr>
            </w:div>
            <w:div w:id="562714315">
              <w:marLeft w:val="0"/>
              <w:marRight w:val="0"/>
              <w:marTop w:val="0"/>
              <w:marBottom w:val="0"/>
              <w:divBdr>
                <w:top w:val="none" w:sz="0" w:space="0" w:color="auto"/>
                <w:left w:val="none" w:sz="0" w:space="0" w:color="auto"/>
                <w:bottom w:val="none" w:sz="0" w:space="0" w:color="auto"/>
                <w:right w:val="none" w:sz="0" w:space="0" w:color="auto"/>
              </w:divBdr>
            </w:div>
            <w:div w:id="1163426299">
              <w:marLeft w:val="0"/>
              <w:marRight w:val="0"/>
              <w:marTop w:val="0"/>
              <w:marBottom w:val="0"/>
              <w:divBdr>
                <w:top w:val="none" w:sz="0" w:space="0" w:color="auto"/>
                <w:left w:val="none" w:sz="0" w:space="0" w:color="auto"/>
                <w:bottom w:val="none" w:sz="0" w:space="0" w:color="auto"/>
                <w:right w:val="none" w:sz="0" w:space="0" w:color="auto"/>
              </w:divBdr>
            </w:div>
            <w:div w:id="1322277304">
              <w:marLeft w:val="0"/>
              <w:marRight w:val="0"/>
              <w:marTop w:val="0"/>
              <w:marBottom w:val="0"/>
              <w:divBdr>
                <w:top w:val="none" w:sz="0" w:space="0" w:color="auto"/>
                <w:left w:val="none" w:sz="0" w:space="0" w:color="auto"/>
                <w:bottom w:val="none" w:sz="0" w:space="0" w:color="auto"/>
                <w:right w:val="none" w:sz="0" w:space="0" w:color="auto"/>
              </w:divBdr>
            </w:div>
            <w:div w:id="182524797">
              <w:marLeft w:val="0"/>
              <w:marRight w:val="0"/>
              <w:marTop w:val="0"/>
              <w:marBottom w:val="0"/>
              <w:divBdr>
                <w:top w:val="none" w:sz="0" w:space="0" w:color="auto"/>
                <w:left w:val="none" w:sz="0" w:space="0" w:color="auto"/>
                <w:bottom w:val="none" w:sz="0" w:space="0" w:color="auto"/>
                <w:right w:val="none" w:sz="0" w:space="0" w:color="auto"/>
              </w:divBdr>
            </w:div>
            <w:div w:id="668630402">
              <w:marLeft w:val="0"/>
              <w:marRight w:val="0"/>
              <w:marTop w:val="0"/>
              <w:marBottom w:val="0"/>
              <w:divBdr>
                <w:top w:val="none" w:sz="0" w:space="0" w:color="auto"/>
                <w:left w:val="none" w:sz="0" w:space="0" w:color="auto"/>
                <w:bottom w:val="none" w:sz="0" w:space="0" w:color="auto"/>
                <w:right w:val="none" w:sz="0" w:space="0" w:color="auto"/>
              </w:divBdr>
            </w:div>
            <w:div w:id="391390410">
              <w:marLeft w:val="0"/>
              <w:marRight w:val="0"/>
              <w:marTop w:val="0"/>
              <w:marBottom w:val="0"/>
              <w:divBdr>
                <w:top w:val="none" w:sz="0" w:space="0" w:color="auto"/>
                <w:left w:val="none" w:sz="0" w:space="0" w:color="auto"/>
                <w:bottom w:val="none" w:sz="0" w:space="0" w:color="auto"/>
                <w:right w:val="none" w:sz="0" w:space="0" w:color="auto"/>
              </w:divBdr>
            </w:div>
            <w:div w:id="2079135287">
              <w:marLeft w:val="0"/>
              <w:marRight w:val="0"/>
              <w:marTop w:val="0"/>
              <w:marBottom w:val="0"/>
              <w:divBdr>
                <w:top w:val="none" w:sz="0" w:space="0" w:color="auto"/>
                <w:left w:val="none" w:sz="0" w:space="0" w:color="auto"/>
                <w:bottom w:val="none" w:sz="0" w:space="0" w:color="auto"/>
                <w:right w:val="none" w:sz="0" w:space="0" w:color="auto"/>
              </w:divBdr>
            </w:div>
            <w:div w:id="1483616773">
              <w:marLeft w:val="0"/>
              <w:marRight w:val="0"/>
              <w:marTop w:val="0"/>
              <w:marBottom w:val="0"/>
              <w:divBdr>
                <w:top w:val="none" w:sz="0" w:space="0" w:color="auto"/>
                <w:left w:val="none" w:sz="0" w:space="0" w:color="auto"/>
                <w:bottom w:val="none" w:sz="0" w:space="0" w:color="auto"/>
                <w:right w:val="none" w:sz="0" w:space="0" w:color="auto"/>
              </w:divBdr>
            </w:div>
            <w:div w:id="5375075">
              <w:marLeft w:val="0"/>
              <w:marRight w:val="0"/>
              <w:marTop w:val="0"/>
              <w:marBottom w:val="0"/>
              <w:divBdr>
                <w:top w:val="none" w:sz="0" w:space="0" w:color="auto"/>
                <w:left w:val="none" w:sz="0" w:space="0" w:color="auto"/>
                <w:bottom w:val="none" w:sz="0" w:space="0" w:color="auto"/>
                <w:right w:val="none" w:sz="0" w:space="0" w:color="auto"/>
              </w:divBdr>
            </w:div>
            <w:div w:id="1535190613">
              <w:marLeft w:val="0"/>
              <w:marRight w:val="0"/>
              <w:marTop w:val="0"/>
              <w:marBottom w:val="0"/>
              <w:divBdr>
                <w:top w:val="none" w:sz="0" w:space="0" w:color="auto"/>
                <w:left w:val="none" w:sz="0" w:space="0" w:color="auto"/>
                <w:bottom w:val="none" w:sz="0" w:space="0" w:color="auto"/>
                <w:right w:val="none" w:sz="0" w:space="0" w:color="auto"/>
              </w:divBdr>
            </w:div>
            <w:div w:id="600381556">
              <w:marLeft w:val="0"/>
              <w:marRight w:val="0"/>
              <w:marTop w:val="0"/>
              <w:marBottom w:val="0"/>
              <w:divBdr>
                <w:top w:val="none" w:sz="0" w:space="0" w:color="auto"/>
                <w:left w:val="none" w:sz="0" w:space="0" w:color="auto"/>
                <w:bottom w:val="none" w:sz="0" w:space="0" w:color="auto"/>
                <w:right w:val="none" w:sz="0" w:space="0" w:color="auto"/>
              </w:divBdr>
            </w:div>
            <w:div w:id="594678936">
              <w:marLeft w:val="0"/>
              <w:marRight w:val="0"/>
              <w:marTop w:val="0"/>
              <w:marBottom w:val="0"/>
              <w:divBdr>
                <w:top w:val="none" w:sz="0" w:space="0" w:color="auto"/>
                <w:left w:val="none" w:sz="0" w:space="0" w:color="auto"/>
                <w:bottom w:val="none" w:sz="0" w:space="0" w:color="auto"/>
                <w:right w:val="none" w:sz="0" w:space="0" w:color="auto"/>
              </w:divBdr>
            </w:div>
            <w:div w:id="419525774">
              <w:marLeft w:val="0"/>
              <w:marRight w:val="0"/>
              <w:marTop w:val="0"/>
              <w:marBottom w:val="0"/>
              <w:divBdr>
                <w:top w:val="none" w:sz="0" w:space="0" w:color="auto"/>
                <w:left w:val="none" w:sz="0" w:space="0" w:color="auto"/>
                <w:bottom w:val="none" w:sz="0" w:space="0" w:color="auto"/>
                <w:right w:val="none" w:sz="0" w:space="0" w:color="auto"/>
              </w:divBdr>
            </w:div>
            <w:div w:id="344214470">
              <w:marLeft w:val="0"/>
              <w:marRight w:val="0"/>
              <w:marTop w:val="0"/>
              <w:marBottom w:val="0"/>
              <w:divBdr>
                <w:top w:val="none" w:sz="0" w:space="0" w:color="auto"/>
                <w:left w:val="none" w:sz="0" w:space="0" w:color="auto"/>
                <w:bottom w:val="none" w:sz="0" w:space="0" w:color="auto"/>
                <w:right w:val="none" w:sz="0" w:space="0" w:color="auto"/>
              </w:divBdr>
            </w:div>
            <w:div w:id="18091011">
              <w:marLeft w:val="0"/>
              <w:marRight w:val="0"/>
              <w:marTop w:val="0"/>
              <w:marBottom w:val="0"/>
              <w:divBdr>
                <w:top w:val="none" w:sz="0" w:space="0" w:color="auto"/>
                <w:left w:val="none" w:sz="0" w:space="0" w:color="auto"/>
                <w:bottom w:val="none" w:sz="0" w:space="0" w:color="auto"/>
                <w:right w:val="none" w:sz="0" w:space="0" w:color="auto"/>
              </w:divBdr>
            </w:div>
            <w:div w:id="1736202941">
              <w:marLeft w:val="0"/>
              <w:marRight w:val="0"/>
              <w:marTop w:val="0"/>
              <w:marBottom w:val="0"/>
              <w:divBdr>
                <w:top w:val="none" w:sz="0" w:space="0" w:color="auto"/>
                <w:left w:val="none" w:sz="0" w:space="0" w:color="auto"/>
                <w:bottom w:val="none" w:sz="0" w:space="0" w:color="auto"/>
                <w:right w:val="none" w:sz="0" w:space="0" w:color="auto"/>
              </w:divBdr>
            </w:div>
            <w:div w:id="754933119">
              <w:marLeft w:val="0"/>
              <w:marRight w:val="0"/>
              <w:marTop w:val="0"/>
              <w:marBottom w:val="0"/>
              <w:divBdr>
                <w:top w:val="none" w:sz="0" w:space="0" w:color="auto"/>
                <w:left w:val="none" w:sz="0" w:space="0" w:color="auto"/>
                <w:bottom w:val="none" w:sz="0" w:space="0" w:color="auto"/>
                <w:right w:val="none" w:sz="0" w:space="0" w:color="auto"/>
              </w:divBdr>
            </w:div>
            <w:div w:id="1761364293">
              <w:marLeft w:val="0"/>
              <w:marRight w:val="0"/>
              <w:marTop w:val="0"/>
              <w:marBottom w:val="0"/>
              <w:divBdr>
                <w:top w:val="none" w:sz="0" w:space="0" w:color="auto"/>
                <w:left w:val="none" w:sz="0" w:space="0" w:color="auto"/>
                <w:bottom w:val="none" w:sz="0" w:space="0" w:color="auto"/>
                <w:right w:val="none" w:sz="0" w:space="0" w:color="auto"/>
              </w:divBdr>
            </w:div>
            <w:div w:id="8065946">
              <w:marLeft w:val="0"/>
              <w:marRight w:val="0"/>
              <w:marTop w:val="0"/>
              <w:marBottom w:val="0"/>
              <w:divBdr>
                <w:top w:val="none" w:sz="0" w:space="0" w:color="auto"/>
                <w:left w:val="none" w:sz="0" w:space="0" w:color="auto"/>
                <w:bottom w:val="none" w:sz="0" w:space="0" w:color="auto"/>
                <w:right w:val="none" w:sz="0" w:space="0" w:color="auto"/>
              </w:divBdr>
            </w:div>
            <w:div w:id="100802084">
              <w:marLeft w:val="0"/>
              <w:marRight w:val="0"/>
              <w:marTop w:val="0"/>
              <w:marBottom w:val="0"/>
              <w:divBdr>
                <w:top w:val="none" w:sz="0" w:space="0" w:color="auto"/>
                <w:left w:val="none" w:sz="0" w:space="0" w:color="auto"/>
                <w:bottom w:val="none" w:sz="0" w:space="0" w:color="auto"/>
                <w:right w:val="none" w:sz="0" w:space="0" w:color="auto"/>
              </w:divBdr>
            </w:div>
            <w:div w:id="1813332424">
              <w:marLeft w:val="0"/>
              <w:marRight w:val="0"/>
              <w:marTop w:val="0"/>
              <w:marBottom w:val="0"/>
              <w:divBdr>
                <w:top w:val="none" w:sz="0" w:space="0" w:color="auto"/>
                <w:left w:val="none" w:sz="0" w:space="0" w:color="auto"/>
                <w:bottom w:val="none" w:sz="0" w:space="0" w:color="auto"/>
                <w:right w:val="none" w:sz="0" w:space="0" w:color="auto"/>
              </w:divBdr>
            </w:div>
            <w:div w:id="993803121">
              <w:marLeft w:val="0"/>
              <w:marRight w:val="0"/>
              <w:marTop w:val="0"/>
              <w:marBottom w:val="0"/>
              <w:divBdr>
                <w:top w:val="none" w:sz="0" w:space="0" w:color="auto"/>
                <w:left w:val="none" w:sz="0" w:space="0" w:color="auto"/>
                <w:bottom w:val="none" w:sz="0" w:space="0" w:color="auto"/>
                <w:right w:val="none" w:sz="0" w:space="0" w:color="auto"/>
              </w:divBdr>
            </w:div>
            <w:div w:id="1699812153">
              <w:marLeft w:val="0"/>
              <w:marRight w:val="0"/>
              <w:marTop w:val="0"/>
              <w:marBottom w:val="0"/>
              <w:divBdr>
                <w:top w:val="none" w:sz="0" w:space="0" w:color="auto"/>
                <w:left w:val="none" w:sz="0" w:space="0" w:color="auto"/>
                <w:bottom w:val="none" w:sz="0" w:space="0" w:color="auto"/>
                <w:right w:val="none" w:sz="0" w:space="0" w:color="auto"/>
              </w:divBdr>
            </w:div>
            <w:div w:id="2248480">
              <w:marLeft w:val="0"/>
              <w:marRight w:val="0"/>
              <w:marTop w:val="0"/>
              <w:marBottom w:val="0"/>
              <w:divBdr>
                <w:top w:val="none" w:sz="0" w:space="0" w:color="auto"/>
                <w:left w:val="none" w:sz="0" w:space="0" w:color="auto"/>
                <w:bottom w:val="none" w:sz="0" w:space="0" w:color="auto"/>
                <w:right w:val="none" w:sz="0" w:space="0" w:color="auto"/>
              </w:divBdr>
            </w:div>
            <w:div w:id="451636336">
              <w:marLeft w:val="0"/>
              <w:marRight w:val="0"/>
              <w:marTop w:val="0"/>
              <w:marBottom w:val="0"/>
              <w:divBdr>
                <w:top w:val="none" w:sz="0" w:space="0" w:color="auto"/>
                <w:left w:val="none" w:sz="0" w:space="0" w:color="auto"/>
                <w:bottom w:val="none" w:sz="0" w:space="0" w:color="auto"/>
                <w:right w:val="none" w:sz="0" w:space="0" w:color="auto"/>
              </w:divBdr>
            </w:div>
            <w:div w:id="533856768">
              <w:marLeft w:val="0"/>
              <w:marRight w:val="0"/>
              <w:marTop w:val="0"/>
              <w:marBottom w:val="0"/>
              <w:divBdr>
                <w:top w:val="none" w:sz="0" w:space="0" w:color="auto"/>
                <w:left w:val="none" w:sz="0" w:space="0" w:color="auto"/>
                <w:bottom w:val="none" w:sz="0" w:space="0" w:color="auto"/>
                <w:right w:val="none" w:sz="0" w:space="0" w:color="auto"/>
              </w:divBdr>
            </w:div>
            <w:div w:id="881790609">
              <w:marLeft w:val="0"/>
              <w:marRight w:val="0"/>
              <w:marTop w:val="0"/>
              <w:marBottom w:val="0"/>
              <w:divBdr>
                <w:top w:val="none" w:sz="0" w:space="0" w:color="auto"/>
                <w:left w:val="none" w:sz="0" w:space="0" w:color="auto"/>
                <w:bottom w:val="none" w:sz="0" w:space="0" w:color="auto"/>
                <w:right w:val="none" w:sz="0" w:space="0" w:color="auto"/>
              </w:divBdr>
            </w:div>
            <w:div w:id="1682899338">
              <w:marLeft w:val="0"/>
              <w:marRight w:val="0"/>
              <w:marTop w:val="0"/>
              <w:marBottom w:val="0"/>
              <w:divBdr>
                <w:top w:val="none" w:sz="0" w:space="0" w:color="auto"/>
                <w:left w:val="none" w:sz="0" w:space="0" w:color="auto"/>
                <w:bottom w:val="none" w:sz="0" w:space="0" w:color="auto"/>
                <w:right w:val="none" w:sz="0" w:space="0" w:color="auto"/>
              </w:divBdr>
            </w:div>
            <w:div w:id="536355418">
              <w:marLeft w:val="0"/>
              <w:marRight w:val="0"/>
              <w:marTop w:val="0"/>
              <w:marBottom w:val="0"/>
              <w:divBdr>
                <w:top w:val="none" w:sz="0" w:space="0" w:color="auto"/>
                <w:left w:val="none" w:sz="0" w:space="0" w:color="auto"/>
                <w:bottom w:val="none" w:sz="0" w:space="0" w:color="auto"/>
                <w:right w:val="none" w:sz="0" w:space="0" w:color="auto"/>
              </w:divBdr>
            </w:div>
            <w:div w:id="1581600764">
              <w:marLeft w:val="0"/>
              <w:marRight w:val="0"/>
              <w:marTop w:val="0"/>
              <w:marBottom w:val="0"/>
              <w:divBdr>
                <w:top w:val="none" w:sz="0" w:space="0" w:color="auto"/>
                <w:left w:val="none" w:sz="0" w:space="0" w:color="auto"/>
                <w:bottom w:val="none" w:sz="0" w:space="0" w:color="auto"/>
                <w:right w:val="none" w:sz="0" w:space="0" w:color="auto"/>
              </w:divBdr>
            </w:div>
            <w:div w:id="278805332">
              <w:marLeft w:val="0"/>
              <w:marRight w:val="0"/>
              <w:marTop w:val="0"/>
              <w:marBottom w:val="0"/>
              <w:divBdr>
                <w:top w:val="none" w:sz="0" w:space="0" w:color="auto"/>
                <w:left w:val="none" w:sz="0" w:space="0" w:color="auto"/>
                <w:bottom w:val="none" w:sz="0" w:space="0" w:color="auto"/>
                <w:right w:val="none" w:sz="0" w:space="0" w:color="auto"/>
              </w:divBdr>
            </w:div>
            <w:div w:id="638654923">
              <w:marLeft w:val="0"/>
              <w:marRight w:val="0"/>
              <w:marTop w:val="0"/>
              <w:marBottom w:val="0"/>
              <w:divBdr>
                <w:top w:val="none" w:sz="0" w:space="0" w:color="auto"/>
                <w:left w:val="none" w:sz="0" w:space="0" w:color="auto"/>
                <w:bottom w:val="none" w:sz="0" w:space="0" w:color="auto"/>
                <w:right w:val="none" w:sz="0" w:space="0" w:color="auto"/>
              </w:divBdr>
            </w:div>
            <w:div w:id="74668304">
              <w:marLeft w:val="0"/>
              <w:marRight w:val="0"/>
              <w:marTop w:val="0"/>
              <w:marBottom w:val="0"/>
              <w:divBdr>
                <w:top w:val="none" w:sz="0" w:space="0" w:color="auto"/>
                <w:left w:val="none" w:sz="0" w:space="0" w:color="auto"/>
                <w:bottom w:val="none" w:sz="0" w:space="0" w:color="auto"/>
                <w:right w:val="none" w:sz="0" w:space="0" w:color="auto"/>
              </w:divBdr>
            </w:div>
            <w:div w:id="1840388807">
              <w:marLeft w:val="0"/>
              <w:marRight w:val="0"/>
              <w:marTop w:val="0"/>
              <w:marBottom w:val="0"/>
              <w:divBdr>
                <w:top w:val="none" w:sz="0" w:space="0" w:color="auto"/>
                <w:left w:val="none" w:sz="0" w:space="0" w:color="auto"/>
                <w:bottom w:val="none" w:sz="0" w:space="0" w:color="auto"/>
                <w:right w:val="none" w:sz="0" w:space="0" w:color="auto"/>
              </w:divBdr>
            </w:div>
            <w:div w:id="1489010133">
              <w:marLeft w:val="0"/>
              <w:marRight w:val="0"/>
              <w:marTop w:val="0"/>
              <w:marBottom w:val="0"/>
              <w:divBdr>
                <w:top w:val="none" w:sz="0" w:space="0" w:color="auto"/>
                <w:left w:val="none" w:sz="0" w:space="0" w:color="auto"/>
                <w:bottom w:val="none" w:sz="0" w:space="0" w:color="auto"/>
                <w:right w:val="none" w:sz="0" w:space="0" w:color="auto"/>
              </w:divBdr>
            </w:div>
            <w:div w:id="1983266946">
              <w:marLeft w:val="0"/>
              <w:marRight w:val="0"/>
              <w:marTop w:val="0"/>
              <w:marBottom w:val="0"/>
              <w:divBdr>
                <w:top w:val="none" w:sz="0" w:space="0" w:color="auto"/>
                <w:left w:val="none" w:sz="0" w:space="0" w:color="auto"/>
                <w:bottom w:val="none" w:sz="0" w:space="0" w:color="auto"/>
                <w:right w:val="none" w:sz="0" w:space="0" w:color="auto"/>
              </w:divBdr>
            </w:div>
            <w:div w:id="1211262690">
              <w:marLeft w:val="0"/>
              <w:marRight w:val="0"/>
              <w:marTop w:val="0"/>
              <w:marBottom w:val="0"/>
              <w:divBdr>
                <w:top w:val="none" w:sz="0" w:space="0" w:color="auto"/>
                <w:left w:val="none" w:sz="0" w:space="0" w:color="auto"/>
                <w:bottom w:val="none" w:sz="0" w:space="0" w:color="auto"/>
                <w:right w:val="none" w:sz="0" w:space="0" w:color="auto"/>
              </w:divBdr>
            </w:div>
            <w:div w:id="526217069">
              <w:marLeft w:val="0"/>
              <w:marRight w:val="0"/>
              <w:marTop w:val="0"/>
              <w:marBottom w:val="0"/>
              <w:divBdr>
                <w:top w:val="none" w:sz="0" w:space="0" w:color="auto"/>
                <w:left w:val="none" w:sz="0" w:space="0" w:color="auto"/>
                <w:bottom w:val="none" w:sz="0" w:space="0" w:color="auto"/>
                <w:right w:val="none" w:sz="0" w:space="0" w:color="auto"/>
              </w:divBdr>
            </w:div>
            <w:div w:id="1542017186">
              <w:marLeft w:val="0"/>
              <w:marRight w:val="0"/>
              <w:marTop w:val="0"/>
              <w:marBottom w:val="0"/>
              <w:divBdr>
                <w:top w:val="none" w:sz="0" w:space="0" w:color="auto"/>
                <w:left w:val="none" w:sz="0" w:space="0" w:color="auto"/>
                <w:bottom w:val="none" w:sz="0" w:space="0" w:color="auto"/>
                <w:right w:val="none" w:sz="0" w:space="0" w:color="auto"/>
              </w:divBdr>
            </w:div>
            <w:div w:id="1756239638">
              <w:marLeft w:val="0"/>
              <w:marRight w:val="0"/>
              <w:marTop w:val="0"/>
              <w:marBottom w:val="0"/>
              <w:divBdr>
                <w:top w:val="none" w:sz="0" w:space="0" w:color="auto"/>
                <w:left w:val="none" w:sz="0" w:space="0" w:color="auto"/>
                <w:bottom w:val="none" w:sz="0" w:space="0" w:color="auto"/>
                <w:right w:val="none" w:sz="0" w:space="0" w:color="auto"/>
              </w:divBdr>
            </w:div>
            <w:div w:id="680737916">
              <w:marLeft w:val="0"/>
              <w:marRight w:val="0"/>
              <w:marTop w:val="0"/>
              <w:marBottom w:val="0"/>
              <w:divBdr>
                <w:top w:val="none" w:sz="0" w:space="0" w:color="auto"/>
                <w:left w:val="none" w:sz="0" w:space="0" w:color="auto"/>
                <w:bottom w:val="none" w:sz="0" w:space="0" w:color="auto"/>
                <w:right w:val="none" w:sz="0" w:space="0" w:color="auto"/>
              </w:divBdr>
            </w:div>
            <w:div w:id="41440692">
              <w:marLeft w:val="0"/>
              <w:marRight w:val="0"/>
              <w:marTop w:val="0"/>
              <w:marBottom w:val="0"/>
              <w:divBdr>
                <w:top w:val="none" w:sz="0" w:space="0" w:color="auto"/>
                <w:left w:val="none" w:sz="0" w:space="0" w:color="auto"/>
                <w:bottom w:val="none" w:sz="0" w:space="0" w:color="auto"/>
                <w:right w:val="none" w:sz="0" w:space="0" w:color="auto"/>
              </w:divBdr>
            </w:div>
            <w:div w:id="1913616467">
              <w:marLeft w:val="0"/>
              <w:marRight w:val="0"/>
              <w:marTop w:val="0"/>
              <w:marBottom w:val="0"/>
              <w:divBdr>
                <w:top w:val="none" w:sz="0" w:space="0" w:color="auto"/>
                <w:left w:val="none" w:sz="0" w:space="0" w:color="auto"/>
                <w:bottom w:val="none" w:sz="0" w:space="0" w:color="auto"/>
                <w:right w:val="none" w:sz="0" w:space="0" w:color="auto"/>
              </w:divBdr>
            </w:div>
            <w:div w:id="885338478">
              <w:marLeft w:val="0"/>
              <w:marRight w:val="0"/>
              <w:marTop w:val="0"/>
              <w:marBottom w:val="0"/>
              <w:divBdr>
                <w:top w:val="none" w:sz="0" w:space="0" w:color="auto"/>
                <w:left w:val="none" w:sz="0" w:space="0" w:color="auto"/>
                <w:bottom w:val="none" w:sz="0" w:space="0" w:color="auto"/>
                <w:right w:val="none" w:sz="0" w:space="0" w:color="auto"/>
              </w:divBdr>
            </w:div>
            <w:div w:id="1546672374">
              <w:marLeft w:val="0"/>
              <w:marRight w:val="0"/>
              <w:marTop w:val="0"/>
              <w:marBottom w:val="0"/>
              <w:divBdr>
                <w:top w:val="none" w:sz="0" w:space="0" w:color="auto"/>
                <w:left w:val="none" w:sz="0" w:space="0" w:color="auto"/>
                <w:bottom w:val="none" w:sz="0" w:space="0" w:color="auto"/>
                <w:right w:val="none" w:sz="0" w:space="0" w:color="auto"/>
              </w:divBdr>
            </w:div>
            <w:div w:id="25259839">
              <w:marLeft w:val="0"/>
              <w:marRight w:val="0"/>
              <w:marTop w:val="0"/>
              <w:marBottom w:val="0"/>
              <w:divBdr>
                <w:top w:val="none" w:sz="0" w:space="0" w:color="auto"/>
                <w:left w:val="none" w:sz="0" w:space="0" w:color="auto"/>
                <w:bottom w:val="none" w:sz="0" w:space="0" w:color="auto"/>
                <w:right w:val="none" w:sz="0" w:space="0" w:color="auto"/>
              </w:divBdr>
            </w:div>
            <w:div w:id="1875726336">
              <w:marLeft w:val="0"/>
              <w:marRight w:val="0"/>
              <w:marTop w:val="0"/>
              <w:marBottom w:val="0"/>
              <w:divBdr>
                <w:top w:val="none" w:sz="0" w:space="0" w:color="auto"/>
                <w:left w:val="none" w:sz="0" w:space="0" w:color="auto"/>
                <w:bottom w:val="none" w:sz="0" w:space="0" w:color="auto"/>
                <w:right w:val="none" w:sz="0" w:space="0" w:color="auto"/>
              </w:divBdr>
            </w:div>
            <w:div w:id="912160002">
              <w:marLeft w:val="0"/>
              <w:marRight w:val="0"/>
              <w:marTop w:val="0"/>
              <w:marBottom w:val="0"/>
              <w:divBdr>
                <w:top w:val="none" w:sz="0" w:space="0" w:color="auto"/>
                <w:left w:val="none" w:sz="0" w:space="0" w:color="auto"/>
                <w:bottom w:val="none" w:sz="0" w:space="0" w:color="auto"/>
                <w:right w:val="none" w:sz="0" w:space="0" w:color="auto"/>
              </w:divBdr>
            </w:div>
            <w:div w:id="63064308">
              <w:marLeft w:val="0"/>
              <w:marRight w:val="0"/>
              <w:marTop w:val="0"/>
              <w:marBottom w:val="0"/>
              <w:divBdr>
                <w:top w:val="none" w:sz="0" w:space="0" w:color="auto"/>
                <w:left w:val="none" w:sz="0" w:space="0" w:color="auto"/>
                <w:bottom w:val="none" w:sz="0" w:space="0" w:color="auto"/>
                <w:right w:val="none" w:sz="0" w:space="0" w:color="auto"/>
              </w:divBdr>
            </w:div>
            <w:div w:id="1220283944">
              <w:marLeft w:val="0"/>
              <w:marRight w:val="0"/>
              <w:marTop w:val="0"/>
              <w:marBottom w:val="0"/>
              <w:divBdr>
                <w:top w:val="none" w:sz="0" w:space="0" w:color="auto"/>
                <w:left w:val="none" w:sz="0" w:space="0" w:color="auto"/>
                <w:bottom w:val="none" w:sz="0" w:space="0" w:color="auto"/>
                <w:right w:val="none" w:sz="0" w:space="0" w:color="auto"/>
              </w:divBdr>
            </w:div>
            <w:div w:id="488519383">
              <w:marLeft w:val="0"/>
              <w:marRight w:val="0"/>
              <w:marTop w:val="0"/>
              <w:marBottom w:val="0"/>
              <w:divBdr>
                <w:top w:val="none" w:sz="0" w:space="0" w:color="auto"/>
                <w:left w:val="none" w:sz="0" w:space="0" w:color="auto"/>
                <w:bottom w:val="none" w:sz="0" w:space="0" w:color="auto"/>
                <w:right w:val="none" w:sz="0" w:space="0" w:color="auto"/>
              </w:divBdr>
            </w:div>
            <w:div w:id="1977446241">
              <w:marLeft w:val="0"/>
              <w:marRight w:val="0"/>
              <w:marTop w:val="0"/>
              <w:marBottom w:val="0"/>
              <w:divBdr>
                <w:top w:val="none" w:sz="0" w:space="0" w:color="auto"/>
                <w:left w:val="none" w:sz="0" w:space="0" w:color="auto"/>
                <w:bottom w:val="none" w:sz="0" w:space="0" w:color="auto"/>
                <w:right w:val="none" w:sz="0" w:space="0" w:color="auto"/>
              </w:divBdr>
            </w:div>
            <w:div w:id="353920832">
              <w:marLeft w:val="0"/>
              <w:marRight w:val="0"/>
              <w:marTop w:val="0"/>
              <w:marBottom w:val="0"/>
              <w:divBdr>
                <w:top w:val="none" w:sz="0" w:space="0" w:color="auto"/>
                <w:left w:val="none" w:sz="0" w:space="0" w:color="auto"/>
                <w:bottom w:val="none" w:sz="0" w:space="0" w:color="auto"/>
                <w:right w:val="none" w:sz="0" w:space="0" w:color="auto"/>
              </w:divBdr>
            </w:div>
            <w:div w:id="773089837">
              <w:marLeft w:val="0"/>
              <w:marRight w:val="0"/>
              <w:marTop w:val="0"/>
              <w:marBottom w:val="0"/>
              <w:divBdr>
                <w:top w:val="none" w:sz="0" w:space="0" w:color="auto"/>
                <w:left w:val="none" w:sz="0" w:space="0" w:color="auto"/>
                <w:bottom w:val="none" w:sz="0" w:space="0" w:color="auto"/>
                <w:right w:val="none" w:sz="0" w:space="0" w:color="auto"/>
              </w:divBdr>
            </w:div>
            <w:div w:id="1806578997">
              <w:marLeft w:val="0"/>
              <w:marRight w:val="0"/>
              <w:marTop w:val="0"/>
              <w:marBottom w:val="0"/>
              <w:divBdr>
                <w:top w:val="none" w:sz="0" w:space="0" w:color="auto"/>
                <w:left w:val="none" w:sz="0" w:space="0" w:color="auto"/>
                <w:bottom w:val="none" w:sz="0" w:space="0" w:color="auto"/>
                <w:right w:val="none" w:sz="0" w:space="0" w:color="auto"/>
              </w:divBdr>
            </w:div>
            <w:div w:id="1131052049">
              <w:marLeft w:val="0"/>
              <w:marRight w:val="0"/>
              <w:marTop w:val="0"/>
              <w:marBottom w:val="0"/>
              <w:divBdr>
                <w:top w:val="none" w:sz="0" w:space="0" w:color="auto"/>
                <w:left w:val="none" w:sz="0" w:space="0" w:color="auto"/>
                <w:bottom w:val="none" w:sz="0" w:space="0" w:color="auto"/>
                <w:right w:val="none" w:sz="0" w:space="0" w:color="auto"/>
              </w:divBdr>
            </w:div>
            <w:div w:id="1216892216">
              <w:marLeft w:val="0"/>
              <w:marRight w:val="0"/>
              <w:marTop w:val="0"/>
              <w:marBottom w:val="0"/>
              <w:divBdr>
                <w:top w:val="none" w:sz="0" w:space="0" w:color="auto"/>
                <w:left w:val="none" w:sz="0" w:space="0" w:color="auto"/>
                <w:bottom w:val="none" w:sz="0" w:space="0" w:color="auto"/>
                <w:right w:val="none" w:sz="0" w:space="0" w:color="auto"/>
              </w:divBdr>
            </w:div>
            <w:div w:id="162478394">
              <w:marLeft w:val="0"/>
              <w:marRight w:val="0"/>
              <w:marTop w:val="0"/>
              <w:marBottom w:val="0"/>
              <w:divBdr>
                <w:top w:val="none" w:sz="0" w:space="0" w:color="auto"/>
                <w:left w:val="none" w:sz="0" w:space="0" w:color="auto"/>
                <w:bottom w:val="none" w:sz="0" w:space="0" w:color="auto"/>
                <w:right w:val="none" w:sz="0" w:space="0" w:color="auto"/>
              </w:divBdr>
            </w:div>
            <w:div w:id="218825875">
              <w:marLeft w:val="0"/>
              <w:marRight w:val="0"/>
              <w:marTop w:val="0"/>
              <w:marBottom w:val="0"/>
              <w:divBdr>
                <w:top w:val="none" w:sz="0" w:space="0" w:color="auto"/>
                <w:left w:val="none" w:sz="0" w:space="0" w:color="auto"/>
                <w:bottom w:val="none" w:sz="0" w:space="0" w:color="auto"/>
                <w:right w:val="none" w:sz="0" w:space="0" w:color="auto"/>
              </w:divBdr>
            </w:div>
            <w:div w:id="72044799">
              <w:marLeft w:val="0"/>
              <w:marRight w:val="0"/>
              <w:marTop w:val="0"/>
              <w:marBottom w:val="0"/>
              <w:divBdr>
                <w:top w:val="none" w:sz="0" w:space="0" w:color="auto"/>
                <w:left w:val="none" w:sz="0" w:space="0" w:color="auto"/>
                <w:bottom w:val="none" w:sz="0" w:space="0" w:color="auto"/>
                <w:right w:val="none" w:sz="0" w:space="0" w:color="auto"/>
              </w:divBdr>
            </w:div>
            <w:div w:id="1914702400">
              <w:marLeft w:val="0"/>
              <w:marRight w:val="0"/>
              <w:marTop w:val="0"/>
              <w:marBottom w:val="0"/>
              <w:divBdr>
                <w:top w:val="none" w:sz="0" w:space="0" w:color="auto"/>
                <w:left w:val="none" w:sz="0" w:space="0" w:color="auto"/>
                <w:bottom w:val="none" w:sz="0" w:space="0" w:color="auto"/>
                <w:right w:val="none" w:sz="0" w:space="0" w:color="auto"/>
              </w:divBdr>
            </w:div>
            <w:div w:id="1195004135">
              <w:marLeft w:val="0"/>
              <w:marRight w:val="0"/>
              <w:marTop w:val="0"/>
              <w:marBottom w:val="0"/>
              <w:divBdr>
                <w:top w:val="none" w:sz="0" w:space="0" w:color="auto"/>
                <w:left w:val="none" w:sz="0" w:space="0" w:color="auto"/>
                <w:bottom w:val="none" w:sz="0" w:space="0" w:color="auto"/>
                <w:right w:val="none" w:sz="0" w:space="0" w:color="auto"/>
              </w:divBdr>
            </w:div>
            <w:div w:id="1333295734">
              <w:marLeft w:val="0"/>
              <w:marRight w:val="0"/>
              <w:marTop w:val="0"/>
              <w:marBottom w:val="0"/>
              <w:divBdr>
                <w:top w:val="none" w:sz="0" w:space="0" w:color="auto"/>
                <w:left w:val="none" w:sz="0" w:space="0" w:color="auto"/>
                <w:bottom w:val="none" w:sz="0" w:space="0" w:color="auto"/>
                <w:right w:val="none" w:sz="0" w:space="0" w:color="auto"/>
              </w:divBdr>
            </w:div>
            <w:div w:id="700281706">
              <w:marLeft w:val="0"/>
              <w:marRight w:val="0"/>
              <w:marTop w:val="0"/>
              <w:marBottom w:val="0"/>
              <w:divBdr>
                <w:top w:val="none" w:sz="0" w:space="0" w:color="auto"/>
                <w:left w:val="none" w:sz="0" w:space="0" w:color="auto"/>
                <w:bottom w:val="none" w:sz="0" w:space="0" w:color="auto"/>
                <w:right w:val="none" w:sz="0" w:space="0" w:color="auto"/>
              </w:divBdr>
            </w:div>
            <w:div w:id="1356348036">
              <w:marLeft w:val="0"/>
              <w:marRight w:val="0"/>
              <w:marTop w:val="0"/>
              <w:marBottom w:val="0"/>
              <w:divBdr>
                <w:top w:val="none" w:sz="0" w:space="0" w:color="auto"/>
                <w:left w:val="none" w:sz="0" w:space="0" w:color="auto"/>
                <w:bottom w:val="none" w:sz="0" w:space="0" w:color="auto"/>
                <w:right w:val="none" w:sz="0" w:space="0" w:color="auto"/>
              </w:divBdr>
            </w:div>
            <w:div w:id="1981109395">
              <w:marLeft w:val="0"/>
              <w:marRight w:val="0"/>
              <w:marTop w:val="0"/>
              <w:marBottom w:val="0"/>
              <w:divBdr>
                <w:top w:val="none" w:sz="0" w:space="0" w:color="auto"/>
                <w:left w:val="none" w:sz="0" w:space="0" w:color="auto"/>
                <w:bottom w:val="none" w:sz="0" w:space="0" w:color="auto"/>
                <w:right w:val="none" w:sz="0" w:space="0" w:color="auto"/>
              </w:divBdr>
            </w:div>
            <w:div w:id="927231745">
              <w:marLeft w:val="0"/>
              <w:marRight w:val="0"/>
              <w:marTop w:val="0"/>
              <w:marBottom w:val="0"/>
              <w:divBdr>
                <w:top w:val="none" w:sz="0" w:space="0" w:color="auto"/>
                <w:left w:val="none" w:sz="0" w:space="0" w:color="auto"/>
                <w:bottom w:val="none" w:sz="0" w:space="0" w:color="auto"/>
                <w:right w:val="none" w:sz="0" w:space="0" w:color="auto"/>
              </w:divBdr>
            </w:div>
            <w:div w:id="579339359">
              <w:marLeft w:val="0"/>
              <w:marRight w:val="0"/>
              <w:marTop w:val="0"/>
              <w:marBottom w:val="0"/>
              <w:divBdr>
                <w:top w:val="none" w:sz="0" w:space="0" w:color="auto"/>
                <w:left w:val="none" w:sz="0" w:space="0" w:color="auto"/>
                <w:bottom w:val="none" w:sz="0" w:space="0" w:color="auto"/>
                <w:right w:val="none" w:sz="0" w:space="0" w:color="auto"/>
              </w:divBdr>
            </w:div>
            <w:div w:id="1139227262">
              <w:marLeft w:val="0"/>
              <w:marRight w:val="0"/>
              <w:marTop w:val="0"/>
              <w:marBottom w:val="0"/>
              <w:divBdr>
                <w:top w:val="none" w:sz="0" w:space="0" w:color="auto"/>
                <w:left w:val="none" w:sz="0" w:space="0" w:color="auto"/>
                <w:bottom w:val="none" w:sz="0" w:space="0" w:color="auto"/>
                <w:right w:val="none" w:sz="0" w:space="0" w:color="auto"/>
              </w:divBdr>
            </w:div>
            <w:div w:id="2075351061">
              <w:marLeft w:val="0"/>
              <w:marRight w:val="0"/>
              <w:marTop w:val="0"/>
              <w:marBottom w:val="0"/>
              <w:divBdr>
                <w:top w:val="none" w:sz="0" w:space="0" w:color="auto"/>
                <w:left w:val="none" w:sz="0" w:space="0" w:color="auto"/>
                <w:bottom w:val="none" w:sz="0" w:space="0" w:color="auto"/>
                <w:right w:val="none" w:sz="0" w:space="0" w:color="auto"/>
              </w:divBdr>
            </w:div>
            <w:div w:id="1148012581">
              <w:marLeft w:val="0"/>
              <w:marRight w:val="0"/>
              <w:marTop w:val="0"/>
              <w:marBottom w:val="0"/>
              <w:divBdr>
                <w:top w:val="none" w:sz="0" w:space="0" w:color="auto"/>
                <w:left w:val="none" w:sz="0" w:space="0" w:color="auto"/>
                <w:bottom w:val="none" w:sz="0" w:space="0" w:color="auto"/>
                <w:right w:val="none" w:sz="0" w:space="0" w:color="auto"/>
              </w:divBdr>
            </w:div>
            <w:div w:id="1605108984">
              <w:marLeft w:val="0"/>
              <w:marRight w:val="0"/>
              <w:marTop w:val="0"/>
              <w:marBottom w:val="0"/>
              <w:divBdr>
                <w:top w:val="none" w:sz="0" w:space="0" w:color="auto"/>
                <w:left w:val="none" w:sz="0" w:space="0" w:color="auto"/>
                <w:bottom w:val="none" w:sz="0" w:space="0" w:color="auto"/>
                <w:right w:val="none" w:sz="0" w:space="0" w:color="auto"/>
              </w:divBdr>
            </w:div>
            <w:div w:id="621688448">
              <w:marLeft w:val="0"/>
              <w:marRight w:val="0"/>
              <w:marTop w:val="0"/>
              <w:marBottom w:val="0"/>
              <w:divBdr>
                <w:top w:val="none" w:sz="0" w:space="0" w:color="auto"/>
                <w:left w:val="none" w:sz="0" w:space="0" w:color="auto"/>
                <w:bottom w:val="none" w:sz="0" w:space="0" w:color="auto"/>
                <w:right w:val="none" w:sz="0" w:space="0" w:color="auto"/>
              </w:divBdr>
            </w:div>
            <w:div w:id="1496334723">
              <w:marLeft w:val="0"/>
              <w:marRight w:val="0"/>
              <w:marTop w:val="0"/>
              <w:marBottom w:val="0"/>
              <w:divBdr>
                <w:top w:val="none" w:sz="0" w:space="0" w:color="auto"/>
                <w:left w:val="none" w:sz="0" w:space="0" w:color="auto"/>
                <w:bottom w:val="none" w:sz="0" w:space="0" w:color="auto"/>
                <w:right w:val="none" w:sz="0" w:space="0" w:color="auto"/>
              </w:divBdr>
            </w:div>
            <w:div w:id="1765689098">
              <w:marLeft w:val="0"/>
              <w:marRight w:val="0"/>
              <w:marTop w:val="0"/>
              <w:marBottom w:val="0"/>
              <w:divBdr>
                <w:top w:val="none" w:sz="0" w:space="0" w:color="auto"/>
                <w:left w:val="none" w:sz="0" w:space="0" w:color="auto"/>
                <w:bottom w:val="none" w:sz="0" w:space="0" w:color="auto"/>
                <w:right w:val="none" w:sz="0" w:space="0" w:color="auto"/>
              </w:divBdr>
            </w:div>
            <w:div w:id="1556087997">
              <w:marLeft w:val="0"/>
              <w:marRight w:val="0"/>
              <w:marTop w:val="0"/>
              <w:marBottom w:val="0"/>
              <w:divBdr>
                <w:top w:val="none" w:sz="0" w:space="0" w:color="auto"/>
                <w:left w:val="none" w:sz="0" w:space="0" w:color="auto"/>
                <w:bottom w:val="none" w:sz="0" w:space="0" w:color="auto"/>
                <w:right w:val="none" w:sz="0" w:space="0" w:color="auto"/>
              </w:divBdr>
            </w:div>
            <w:div w:id="1444610535">
              <w:marLeft w:val="0"/>
              <w:marRight w:val="0"/>
              <w:marTop w:val="0"/>
              <w:marBottom w:val="0"/>
              <w:divBdr>
                <w:top w:val="none" w:sz="0" w:space="0" w:color="auto"/>
                <w:left w:val="none" w:sz="0" w:space="0" w:color="auto"/>
                <w:bottom w:val="none" w:sz="0" w:space="0" w:color="auto"/>
                <w:right w:val="none" w:sz="0" w:space="0" w:color="auto"/>
              </w:divBdr>
            </w:div>
            <w:div w:id="2025789086">
              <w:marLeft w:val="0"/>
              <w:marRight w:val="0"/>
              <w:marTop w:val="0"/>
              <w:marBottom w:val="0"/>
              <w:divBdr>
                <w:top w:val="none" w:sz="0" w:space="0" w:color="auto"/>
                <w:left w:val="none" w:sz="0" w:space="0" w:color="auto"/>
                <w:bottom w:val="none" w:sz="0" w:space="0" w:color="auto"/>
                <w:right w:val="none" w:sz="0" w:space="0" w:color="auto"/>
              </w:divBdr>
            </w:div>
            <w:div w:id="8385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esentation_semantics" TargetMode="External"/><Relationship Id="rId117" Type="http://schemas.openxmlformats.org/officeDocument/2006/relationships/hyperlink" Target="https://www.w3schools.com/css/css_intro.asp" TargetMode="External"/><Relationship Id="rId21" Type="http://schemas.openxmlformats.org/officeDocument/2006/relationships/hyperlink" Target="https://www.geeksforgeeks.org/html-script-tag/" TargetMode="External"/><Relationship Id="rId42" Type="http://schemas.openxmlformats.org/officeDocument/2006/relationships/hyperlink" Target="https://en.wikipedia.org/wiki/Mobile_device" TargetMode="External"/><Relationship Id="rId47" Type="http://schemas.openxmlformats.org/officeDocument/2006/relationships/hyperlink" Target="https://en.wikipedia.org/wiki/W3C_Markup_Validation_Service" TargetMode="External"/><Relationship Id="rId63" Type="http://schemas.openxmlformats.org/officeDocument/2006/relationships/hyperlink" Target="https://en.wikipedia.org/wiki/First-class_function" TargetMode="External"/><Relationship Id="rId68" Type="http://schemas.openxmlformats.org/officeDocument/2006/relationships/hyperlink" Target="https://en.wikipedia.org/wiki/Web_page" TargetMode="External"/><Relationship Id="rId84" Type="http://schemas.openxmlformats.org/officeDocument/2006/relationships/hyperlink" Target="https://en.wikipedia.org/wiki/Computer_network" TargetMode="External"/><Relationship Id="rId89" Type="http://schemas.openxmlformats.org/officeDocument/2006/relationships/hyperlink" Target="https://en.wikipedia.org/wiki/Software_framework" TargetMode="External"/><Relationship Id="rId112" Type="http://schemas.openxmlformats.org/officeDocument/2006/relationships/image" Target="media/image21.png"/><Relationship Id="rId16" Type="http://schemas.openxmlformats.org/officeDocument/2006/relationships/hyperlink" Target="https://www.geeksforgeeks.org/html-head-tag/" TargetMode="External"/><Relationship Id="rId107" Type="http://schemas.openxmlformats.org/officeDocument/2006/relationships/image" Target="media/image16.png"/><Relationship Id="rId11" Type="http://schemas.openxmlformats.org/officeDocument/2006/relationships/image" Target="media/image4.jpeg"/><Relationship Id="rId32" Type="http://schemas.openxmlformats.org/officeDocument/2006/relationships/hyperlink" Target="https://en.wikipedia.org/wiki/CSS" TargetMode="External"/><Relationship Id="rId37" Type="http://schemas.openxmlformats.org/officeDocument/2006/relationships/hyperlink" Target="https://en.wikipedia.org/wiki/Accessibility" TargetMode="External"/><Relationship Id="rId53" Type="http://schemas.openxmlformats.org/officeDocument/2006/relationships/hyperlink" Target="https://en.wikipedia.org/wiki/Programming_language" TargetMode="External"/><Relationship Id="rId58" Type="http://schemas.openxmlformats.org/officeDocument/2006/relationships/hyperlink" Target="https://en.wikipedia.org/wiki/Programming_paradigm" TargetMode="External"/><Relationship Id="rId74" Type="http://schemas.openxmlformats.org/officeDocument/2006/relationships/hyperlink" Target="https://en.wikipedia.org/wiki/JavaScript_engine" TargetMode="External"/><Relationship Id="rId79" Type="http://schemas.openxmlformats.org/officeDocument/2006/relationships/hyperlink" Target="https://en.wikipedia.org/wiki/Application_programming_interface" TargetMode="External"/><Relationship Id="rId102"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hyperlink" Target="https://en.wikipedia.org/wiki/Electron_(software_framework)" TargetMode="External"/><Relationship Id="rId95" Type="http://schemas.openxmlformats.org/officeDocument/2006/relationships/hyperlink" Target="http://www.ecmascript.org/" TargetMode="External"/><Relationship Id="rId22" Type="http://schemas.openxmlformats.org/officeDocument/2006/relationships/hyperlink" Target="https://www.geeksforgeeks.org/html-meta-tag/" TargetMode="External"/><Relationship Id="rId27" Type="http://schemas.openxmlformats.org/officeDocument/2006/relationships/hyperlink" Target="https://en.wikipedia.org/wiki/Markup_language" TargetMode="External"/><Relationship Id="rId43" Type="http://schemas.openxmlformats.org/officeDocument/2006/relationships/hyperlink" Target="https://en.wikipedia.org/wiki/CSS" TargetMode="External"/><Relationship Id="rId48" Type="http://schemas.openxmlformats.org/officeDocument/2006/relationships/hyperlink" Target="https://en.wikipedia.org/wiki/CSS" TargetMode="External"/><Relationship Id="rId64" Type="http://schemas.openxmlformats.org/officeDocument/2006/relationships/hyperlink" Target="https://en.wikipedia.org/wiki/HTML" TargetMode="External"/><Relationship Id="rId69" Type="http://schemas.openxmlformats.org/officeDocument/2006/relationships/hyperlink" Target="https://en.wikipedia.org/wiki/Web_application" TargetMode="External"/><Relationship Id="rId113" Type="http://schemas.openxmlformats.org/officeDocument/2006/relationships/hyperlink" Target="https://code.visualstudio.com/download" TargetMode="External"/><Relationship Id="rId118" Type="http://schemas.openxmlformats.org/officeDocument/2006/relationships/footer" Target="footer1.xml"/><Relationship Id="rId80" Type="http://schemas.openxmlformats.org/officeDocument/2006/relationships/hyperlink" Target="https://en.wikipedia.org/wiki/Regular_expression" TargetMode="External"/><Relationship Id="rId85" Type="http://schemas.openxmlformats.org/officeDocument/2006/relationships/hyperlink" Target="https://en.wikipedia.org/wiki/Data_storage" TargetMode="External"/><Relationship Id="rId12" Type="http://schemas.openxmlformats.org/officeDocument/2006/relationships/image" Target="media/image5.jpeg"/><Relationship Id="rId17" Type="http://schemas.openxmlformats.org/officeDocument/2006/relationships/hyperlink" Target="https://www.geeksforgeeks.org/html-style-tag/" TargetMode="External"/><Relationship Id="rId33" Type="http://schemas.openxmlformats.org/officeDocument/2006/relationships/hyperlink" Target="https://en.wikipedia.org/wiki/Page_layout" TargetMode="External"/><Relationship Id="rId38" Type="http://schemas.openxmlformats.org/officeDocument/2006/relationships/hyperlink" Target="https://en.wikipedia.org/wiki/Web_page" TargetMode="External"/><Relationship Id="rId59" Type="http://schemas.openxmlformats.org/officeDocument/2006/relationships/hyperlink" Target="https://en.wikipedia.org/wiki/List_of_programming_languages_by_type" TargetMode="External"/><Relationship Id="rId103" Type="http://schemas.openxmlformats.org/officeDocument/2006/relationships/image" Target="media/image12.png"/><Relationship Id="rId108" Type="http://schemas.openxmlformats.org/officeDocument/2006/relationships/image" Target="media/image17.png"/><Relationship Id="rId54" Type="http://schemas.openxmlformats.org/officeDocument/2006/relationships/hyperlink" Target="https://en.wikipedia.org/wiki/ECMAScript" TargetMode="External"/><Relationship Id="rId70" Type="http://schemas.openxmlformats.org/officeDocument/2006/relationships/hyperlink" Target="https://en.wikipedia.org/wiki/Website" TargetMode="External"/><Relationship Id="rId75" Type="http://schemas.openxmlformats.org/officeDocument/2006/relationships/hyperlink" Target="https://en.wikipedia.org/wiki/Event-driven_programming" TargetMode="External"/><Relationship Id="rId91" Type="http://schemas.openxmlformats.org/officeDocument/2006/relationships/hyperlink" Target="https://en.wikipedia.org/wiki/Apache_Cordova" TargetMode="External"/><Relationship Id="rId96" Type="http://schemas.openxmlformats.org/officeDocument/2006/relationships/hyperlink" Target="http://www.php.ne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eeksforgeeks.org/html-link-tag/" TargetMode="External"/><Relationship Id="rId28" Type="http://schemas.openxmlformats.org/officeDocument/2006/relationships/hyperlink" Target="https://en.wikipedia.org/wiki/HTML" TargetMode="External"/><Relationship Id="rId49" Type="http://schemas.openxmlformats.org/officeDocument/2006/relationships/hyperlink" Target="https://en.wikipedia.org/wiki/XHTML" TargetMode="External"/><Relationship Id="rId114" Type="http://schemas.openxmlformats.org/officeDocument/2006/relationships/hyperlink" Target="https://www.apachefriends.org/download.html" TargetMode="External"/><Relationship Id="rId119"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en.wikipedia.org/wiki/JavaScript" TargetMode="External"/><Relationship Id="rId44" Type="http://schemas.openxmlformats.org/officeDocument/2006/relationships/hyperlink" Target="https://en.wikipedia.org/wiki/World_Wide_Web_Consortium" TargetMode="External"/><Relationship Id="rId52" Type="http://schemas.openxmlformats.org/officeDocument/2006/relationships/hyperlink" Target="https://en.wikipedia.org/wiki/XUL" TargetMode="External"/><Relationship Id="rId60" Type="http://schemas.openxmlformats.org/officeDocument/2006/relationships/hyperlink" Target="https://en.wikipedia.org/wiki/Dynamic_typing" TargetMode="External"/><Relationship Id="rId65" Type="http://schemas.openxmlformats.org/officeDocument/2006/relationships/hyperlink" Target="https://en.wikipedia.org/wiki/CSS" TargetMode="External"/><Relationship Id="rId73" Type="http://schemas.openxmlformats.org/officeDocument/2006/relationships/hyperlink" Target="https://en.wikipedia.org/wiki/Web_browser" TargetMode="External"/><Relationship Id="rId78" Type="http://schemas.openxmlformats.org/officeDocument/2006/relationships/hyperlink" Target="https://en.wikipedia.org/wiki/Programming_paradigm" TargetMode="External"/><Relationship Id="rId81" Type="http://schemas.openxmlformats.org/officeDocument/2006/relationships/hyperlink" Target="https://en.wikipedia.org/wiki/Data_structure" TargetMode="External"/><Relationship Id="rId86" Type="http://schemas.openxmlformats.org/officeDocument/2006/relationships/hyperlink" Target="https://en.wikipedia.org/wiki/Computer_graphics" TargetMode="External"/><Relationship Id="rId94" Type="http://schemas.openxmlformats.org/officeDocument/2006/relationships/hyperlink" Target="https://en.wikipedia.org/wiki/Standard_library" TargetMode="External"/><Relationship Id="rId99" Type="http://schemas.openxmlformats.org/officeDocument/2006/relationships/image" Target="media/image9.png"/><Relationship Id="rId10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geeksforgeeks.org/html-title-tag/" TargetMode="External"/><Relationship Id="rId39" Type="http://schemas.openxmlformats.org/officeDocument/2006/relationships/hyperlink" Target="https://en.wikipedia.org/wiki/Cache_(computing)" TargetMode="External"/><Relationship Id="rId109" Type="http://schemas.openxmlformats.org/officeDocument/2006/relationships/image" Target="media/image18.png"/><Relationship Id="rId34" Type="http://schemas.openxmlformats.org/officeDocument/2006/relationships/hyperlink" Target="https://en.wikipedia.org/wiki/Color" TargetMode="External"/><Relationship Id="rId50" Type="http://schemas.openxmlformats.org/officeDocument/2006/relationships/hyperlink" Target="https://en.wikipedia.org/wiki/Plain_Old_XML" TargetMode="External"/><Relationship Id="rId55" Type="http://schemas.openxmlformats.org/officeDocument/2006/relationships/hyperlink" Target="https://en.wikipedia.org/wiki/JavaScript" TargetMode="External"/><Relationship Id="rId76" Type="http://schemas.openxmlformats.org/officeDocument/2006/relationships/hyperlink" Target="https://en.wikipedia.org/wiki/Functional_programming" TargetMode="External"/><Relationship Id="rId97" Type="http://schemas.openxmlformats.org/officeDocument/2006/relationships/hyperlink" Target="https://www.apachefriends.org/download.html" TargetMode="External"/><Relationship Id="rId104" Type="http://schemas.openxmlformats.org/officeDocument/2006/relationships/image" Target="media/image13.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Client-side" TargetMode="External"/><Relationship Id="rId92" Type="http://schemas.openxmlformats.org/officeDocument/2006/relationships/hyperlink" Target="https://en.wikipedia.org/wiki/Java_(programming_language)" TargetMode="External"/><Relationship Id="rId2" Type="http://schemas.openxmlformats.org/officeDocument/2006/relationships/numbering" Target="numbering.xml"/><Relationship Id="rId29" Type="http://schemas.openxmlformats.org/officeDocument/2006/relationships/hyperlink" Target="https://en.wikipedia.org/wiki/CSS" TargetMode="External"/><Relationship Id="rId24" Type="http://schemas.openxmlformats.org/officeDocument/2006/relationships/hyperlink" Target="https://www.geeksforgeeks.org/html-body-tag/" TargetMode="External"/><Relationship Id="rId40" Type="http://schemas.openxmlformats.org/officeDocument/2006/relationships/hyperlink" Target="https://en.wikipedia.org/wiki/Screen_reader" TargetMode="External"/><Relationship Id="rId45" Type="http://schemas.openxmlformats.org/officeDocument/2006/relationships/hyperlink" Target="https://en.wikipedia.org/wiki/MIME_media_type" TargetMode="External"/><Relationship Id="rId66" Type="http://schemas.openxmlformats.org/officeDocument/2006/relationships/hyperlink" Target="https://en.wikipedia.org/wiki/World_Wide_Web" TargetMode="External"/><Relationship Id="rId87" Type="http://schemas.openxmlformats.org/officeDocument/2006/relationships/hyperlink" Target="https://en.wikipedia.org/wiki/Server_(computing)" TargetMode="External"/><Relationship Id="rId110" Type="http://schemas.openxmlformats.org/officeDocument/2006/relationships/image" Target="media/image19.png"/><Relationship Id="rId115" Type="http://schemas.openxmlformats.org/officeDocument/2006/relationships/hyperlink" Target="https://www.w3schools.com/php/php_intro.asp" TargetMode="External"/><Relationship Id="rId61" Type="http://schemas.openxmlformats.org/officeDocument/2006/relationships/hyperlink" Target="https://en.wikipedia.org/wiki/Prototype-based_programming" TargetMode="External"/><Relationship Id="rId82" Type="http://schemas.openxmlformats.org/officeDocument/2006/relationships/hyperlink" Target="https://en.wikipedia.org/wiki/Document_Object_Model" TargetMode="External"/><Relationship Id="rId19" Type="http://schemas.openxmlformats.org/officeDocument/2006/relationships/hyperlink" Target="https://www.geeksforgeeks.org/html-base-tag/" TargetMode="External"/><Relationship Id="rId14" Type="http://schemas.openxmlformats.org/officeDocument/2006/relationships/image" Target="media/image7.png"/><Relationship Id="rId30" Type="http://schemas.openxmlformats.org/officeDocument/2006/relationships/hyperlink" Target="https://en.wikipedia.org/wiki/World_Wide_Web" TargetMode="External"/><Relationship Id="rId35" Type="http://schemas.openxmlformats.org/officeDocument/2006/relationships/hyperlink" Target="https://en.wikipedia.org/wiki/Typeface" TargetMode="External"/><Relationship Id="rId56" Type="http://schemas.openxmlformats.org/officeDocument/2006/relationships/hyperlink" Target="https://en.wikipedia.org/wiki/High-level_programming_language" TargetMode="External"/><Relationship Id="rId77" Type="http://schemas.openxmlformats.org/officeDocument/2006/relationships/hyperlink" Target="https://en.wikipedia.org/wiki/Imperative_programming" TargetMode="External"/><Relationship Id="rId100" Type="http://schemas.openxmlformats.org/officeDocument/2006/relationships/hyperlink" Target="https://en.wikipedia.org/wiki/Operating_system" TargetMode="External"/><Relationship Id="rId105"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s://en.wikipedia.org/wiki/Scalable_Vector_Graphics" TargetMode="External"/><Relationship Id="rId72" Type="http://schemas.openxmlformats.org/officeDocument/2006/relationships/hyperlink" Target="https://en.wikipedia.org/wiki/JavaScript" TargetMode="External"/><Relationship Id="rId93" Type="http://schemas.openxmlformats.org/officeDocument/2006/relationships/hyperlink" Target="https://en.wikipedia.org/wiki/Syntax_(programming_languages)" TargetMode="External"/><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en.wikipedia.org/wiki/Style_sheet_language" TargetMode="External"/><Relationship Id="rId46" Type="http://schemas.openxmlformats.org/officeDocument/2006/relationships/hyperlink" Target="https://tools.ietf.org/html/rfc2318" TargetMode="External"/><Relationship Id="rId67" Type="http://schemas.openxmlformats.org/officeDocument/2006/relationships/hyperlink" Target="https://en.wikipedia.org/wiki/JavaScript" TargetMode="External"/><Relationship Id="rId116" Type="http://schemas.openxmlformats.org/officeDocument/2006/relationships/hyperlink" Target="https://www.w3schools.com/html/html_intro.asp" TargetMode="External"/><Relationship Id="rId20" Type="http://schemas.openxmlformats.org/officeDocument/2006/relationships/hyperlink" Target="https://www.geeksforgeeks.org/html-noscript-tag/" TargetMode="External"/><Relationship Id="rId41" Type="http://schemas.openxmlformats.org/officeDocument/2006/relationships/hyperlink" Target="https://en.wikipedia.org/wiki/Braille_display" TargetMode="External"/><Relationship Id="rId62" Type="http://schemas.openxmlformats.org/officeDocument/2006/relationships/hyperlink" Target="https://en.wikipedia.org/wiki/Object-oriented_programming" TargetMode="External"/><Relationship Id="rId83" Type="http://schemas.openxmlformats.org/officeDocument/2006/relationships/hyperlink" Target="https://en.wikipedia.org/wiki/Input/output" TargetMode="External"/><Relationship Id="rId88" Type="http://schemas.openxmlformats.org/officeDocument/2006/relationships/hyperlink" Target="https://en.wikipedia.org/wiki/Node.js" TargetMode="External"/><Relationship Id="rId111" Type="http://schemas.openxmlformats.org/officeDocument/2006/relationships/image" Target="media/image20.png"/><Relationship Id="rId15" Type="http://schemas.openxmlformats.org/officeDocument/2006/relationships/hyperlink" Target="https://www.geeksforgeeks.org/html-html-tag/" TargetMode="External"/><Relationship Id="rId36" Type="http://schemas.openxmlformats.org/officeDocument/2006/relationships/hyperlink" Target="https://en.wikipedia.org/wiki/CSS" TargetMode="External"/><Relationship Id="rId57" Type="http://schemas.openxmlformats.org/officeDocument/2006/relationships/hyperlink" Target="https://en.wikipedia.org/wiki/Just-in-time_compilation" TargetMode="External"/><Relationship Id="rId10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47996-CA61-403E-AC44-CD914CC9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96</Pages>
  <Words>10396</Words>
  <Characters>59260</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Dyan Samantara</dc:creator>
  <cp:keywords/>
  <dc:description/>
  <cp:lastModifiedBy>Abhinav Dyan Samantara</cp:lastModifiedBy>
  <cp:revision>7</cp:revision>
  <dcterms:created xsi:type="dcterms:W3CDTF">2022-07-19T07:23:00Z</dcterms:created>
  <dcterms:modified xsi:type="dcterms:W3CDTF">2022-07-19T08:24:00Z</dcterms:modified>
</cp:coreProperties>
</file>